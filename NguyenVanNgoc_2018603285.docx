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FE0E0" w14:textId="5ACEEFE7" w:rsidR="00DD58BD" w:rsidRPr="00DD58BD" w:rsidRDefault="00DD58BD" w:rsidP="00580DCE">
      <w:pPr>
        <w:rPr>
          <w:rFonts w:cs="Times New Roman"/>
          <w:b/>
          <w:szCs w:val="28"/>
        </w:rPr>
      </w:pPr>
      <w:bookmarkStart w:id="0" w:name="_heading=h.gjdgxs" w:colFirst="0" w:colLast="0"/>
      <w:bookmarkEnd w:id="0"/>
      <w:r w:rsidRPr="00DD58BD">
        <w:rPr>
          <w:rFonts w:cs="Times New Roman"/>
          <w:noProof/>
          <w:szCs w:val="28"/>
        </w:rPr>
        <w:drawing>
          <wp:anchor distT="0" distB="0" distL="0" distR="0" simplePos="0" relativeHeight="251659264" behindDoc="1" locked="0" layoutInCell="1" hidden="0" allowOverlap="1" wp14:anchorId="4C0B2107" wp14:editId="2D944C24">
            <wp:simplePos x="0" y="0"/>
            <wp:positionH relativeFrom="margin">
              <wp:posOffset>215900</wp:posOffset>
            </wp:positionH>
            <wp:positionV relativeFrom="paragraph">
              <wp:posOffset>25400</wp:posOffset>
            </wp:positionV>
            <wp:extent cx="5060950" cy="8858250"/>
            <wp:effectExtent l="19050" t="19050" r="25400" b="19050"/>
            <wp:wrapNone/>
            <wp:docPr id="58"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12"/>
                    <a:srcRect/>
                    <a:stretch>
                      <a:fillRect/>
                    </a:stretch>
                  </pic:blipFill>
                  <pic:spPr>
                    <a:xfrm>
                      <a:off x="0" y="0"/>
                      <a:ext cx="5061112" cy="8858534"/>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5194C431" w14:textId="77777777" w:rsidR="00DD58BD" w:rsidRPr="00DD58BD" w:rsidRDefault="00DD58BD" w:rsidP="004A2D66">
      <w:pPr>
        <w:pBdr>
          <w:top w:val="nil"/>
          <w:left w:val="nil"/>
          <w:bottom w:val="nil"/>
          <w:right w:val="nil"/>
          <w:between w:val="nil"/>
        </w:pBdr>
        <w:spacing w:before="200" w:after="144"/>
        <w:jc w:val="center"/>
        <w:rPr>
          <w:rFonts w:cs="Times New Roman"/>
          <w:b/>
          <w:color w:val="000000"/>
          <w:szCs w:val="28"/>
        </w:rPr>
      </w:pPr>
      <w:r w:rsidRPr="00DD58BD">
        <w:rPr>
          <w:rFonts w:cs="Times New Roman"/>
          <w:b/>
          <w:color w:val="000000"/>
          <w:szCs w:val="28"/>
        </w:rPr>
        <w:t>TRƯỜNG ĐẠI HỌC CÔNG NGHIỆP HÀ NỘI</w:t>
      </w:r>
    </w:p>
    <w:p w14:paraId="53377752" w14:textId="23E15BBE" w:rsidR="00DD58BD" w:rsidRDefault="00DD58BD" w:rsidP="005A0788">
      <w:pPr>
        <w:pBdr>
          <w:top w:val="nil"/>
          <w:left w:val="nil"/>
          <w:bottom w:val="nil"/>
          <w:right w:val="nil"/>
          <w:between w:val="nil"/>
        </w:pBdr>
        <w:spacing w:before="144" w:after="144"/>
        <w:jc w:val="center"/>
        <w:rPr>
          <w:rFonts w:cs="Times New Roman"/>
          <w:b/>
          <w:color w:val="000000"/>
          <w:szCs w:val="28"/>
        </w:rPr>
      </w:pPr>
      <w:r w:rsidRPr="00DD58BD">
        <w:rPr>
          <w:rFonts w:cs="Times New Roman"/>
          <w:b/>
          <w:color w:val="000000"/>
          <w:szCs w:val="28"/>
        </w:rPr>
        <w:t>KHOA CÔNG NGHỆ THÔNG TIN</w:t>
      </w:r>
    </w:p>
    <w:p w14:paraId="11E977BB" w14:textId="1698813C" w:rsidR="00DD58BD" w:rsidRDefault="00783956" w:rsidP="005A0788">
      <w:pPr>
        <w:tabs>
          <w:tab w:val="center" w:pos="3420"/>
        </w:tabs>
        <w:ind w:right="-51"/>
        <w:jc w:val="center"/>
        <w:rPr>
          <w:szCs w:val="28"/>
        </w:rPr>
      </w:pPr>
      <w:r>
        <w:rPr>
          <w:szCs w:val="28"/>
        </w:rPr>
        <w:t>-----</w:t>
      </w:r>
      <w:r>
        <w:rPr>
          <w:szCs w:val="28"/>
        </w:rPr>
        <w:sym w:font="Wingdings" w:char="F09A"/>
      </w:r>
      <w:r>
        <w:rPr>
          <w:szCs w:val="28"/>
        </w:rPr>
        <w:sym w:font="Wingdings" w:char="F09B"/>
      </w:r>
      <w:r>
        <w:rPr>
          <w:szCs w:val="28"/>
        </w:rPr>
        <w:sym w:font="Wingdings" w:char="F026"/>
      </w:r>
      <w:r>
        <w:rPr>
          <w:szCs w:val="28"/>
        </w:rPr>
        <w:sym w:font="Wingdings" w:char="F09A"/>
      </w:r>
      <w:r>
        <w:rPr>
          <w:szCs w:val="28"/>
        </w:rPr>
        <w:sym w:font="Wingdings" w:char="F09B"/>
      </w:r>
      <w:r>
        <w:rPr>
          <w:szCs w:val="28"/>
        </w:rPr>
        <w:t>-----</w:t>
      </w:r>
    </w:p>
    <w:p w14:paraId="494BEC53" w14:textId="77777777" w:rsidR="00783956" w:rsidRPr="00783956" w:rsidRDefault="00783956" w:rsidP="005A0788">
      <w:pPr>
        <w:tabs>
          <w:tab w:val="center" w:pos="3420"/>
        </w:tabs>
        <w:ind w:right="-51"/>
        <w:rPr>
          <w:szCs w:val="28"/>
        </w:rPr>
      </w:pPr>
    </w:p>
    <w:p w14:paraId="359164E0" w14:textId="38B248B8" w:rsidR="00845BAF" w:rsidRDefault="00DD58BD" w:rsidP="002360B9">
      <w:pPr>
        <w:pBdr>
          <w:top w:val="nil"/>
          <w:left w:val="nil"/>
          <w:bottom w:val="nil"/>
          <w:right w:val="nil"/>
          <w:between w:val="nil"/>
        </w:pBdr>
        <w:spacing w:before="144" w:after="144"/>
        <w:jc w:val="center"/>
        <w:rPr>
          <w:rFonts w:cs="Times New Roman"/>
          <w:b/>
          <w:color w:val="000000"/>
          <w:szCs w:val="28"/>
          <w:u w:val="single"/>
        </w:rPr>
      </w:pPr>
      <w:r w:rsidRPr="00DD58BD">
        <w:rPr>
          <w:rFonts w:cs="Times New Roman"/>
          <w:b/>
          <w:noProof/>
          <w:color w:val="000000"/>
          <w:szCs w:val="28"/>
        </w:rPr>
        <w:drawing>
          <wp:inline distT="0" distB="0" distL="0" distR="0" wp14:anchorId="087D4E43" wp14:editId="5B0FB4E6">
            <wp:extent cx="1028700" cy="891540"/>
            <wp:effectExtent l="0" t="0" r="0" b="3810"/>
            <wp:docPr id="76" name="image22.png" descr="E:\dh-cn-hanoi.png"/>
            <wp:cNvGraphicFramePr/>
            <a:graphic xmlns:a="http://schemas.openxmlformats.org/drawingml/2006/main">
              <a:graphicData uri="http://schemas.openxmlformats.org/drawingml/2006/picture">
                <pic:pic xmlns:pic="http://schemas.openxmlformats.org/drawingml/2006/picture">
                  <pic:nvPicPr>
                    <pic:cNvPr id="0" name="image22.png" descr="E:\dh-cn-hanoi.png"/>
                    <pic:cNvPicPr preferRelativeResize="0"/>
                  </pic:nvPicPr>
                  <pic:blipFill>
                    <a:blip r:embed="rId13"/>
                    <a:srcRect/>
                    <a:stretch>
                      <a:fillRect/>
                    </a:stretch>
                  </pic:blipFill>
                  <pic:spPr>
                    <a:xfrm>
                      <a:off x="0" y="0"/>
                      <a:ext cx="1037833" cy="899455"/>
                    </a:xfrm>
                    <a:prstGeom prst="rect">
                      <a:avLst/>
                    </a:prstGeom>
                    <a:ln/>
                  </pic:spPr>
                </pic:pic>
              </a:graphicData>
            </a:graphic>
          </wp:inline>
        </w:drawing>
      </w:r>
    </w:p>
    <w:p w14:paraId="1BCAF406" w14:textId="77777777" w:rsidR="00A66FF3" w:rsidRPr="002360B9" w:rsidRDefault="00A66FF3" w:rsidP="002360B9">
      <w:pPr>
        <w:pBdr>
          <w:top w:val="nil"/>
          <w:left w:val="nil"/>
          <w:bottom w:val="nil"/>
          <w:right w:val="nil"/>
          <w:between w:val="nil"/>
        </w:pBdr>
        <w:spacing w:before="144" w:after="144"/>
        <w:jc w:val="center"/>
        <w:rPr>
          <w:rFonts w:cs="Times New Roman"/>
          <w:b/>
          <w:color w:val="000000"/>
          <w:szCs w:val="28"/>
          <w:u w:val="single"/>
        </w:rPr>
      </w:pPr>
    </w:p>
    <w:p w14:paraId="24A2584F" w14:textId="11DB856E" w:rsidR="00783956" w:rsidRDefault="005A3EDF" w:rsidP="00A66FF3">
      <w:pPr>
        <w:pBdr>
          <w:top w:val="nil"/>
          <w:left w:val="nil"/>
          <w:bottom w:val="nil"/>
          <w:right w:val="nil"/>
          <w:between w:val="nil"/>
        </w:pBdr>
        <w:spacing w:before="144" w:after="144"/>
        <w:jc w:val="center"/>
        <w:rPr>
          <w:rFonts w:cs="Times New Roman"/>
          <w:b/>
          <w:color w:val="000000"/>
          <w:sz w:val="36"/>
          <w:szCs w:val="36"/>
        </w:rPr>
      </w:pPr>
      <w:r w:rsidRPr="00CF664C">
        <w:rPr>
          <w:rFonts w:cs="Times New Roman"/>
          <w:b/>
          <w:sz w:val="36"/>
          <w:szCs w:val="36"/>
        </w:rPr>
        <w:t>ĐỒ ÁN</w:t>
      </w:r>
      <w:r w:rsidR="00845BAF" w:rsidRPr="00CF664C">
        <w:rPr>
          <w:rFonts w:cs="Times New Roman"/>
          <w:b/>
          <w:sz w:val="36"/>
          <w:szCs w:val="36"/>
        </w:rPr>
        <w:t xml:space="preserve"> </w:t>
      </w:r>
      <w:r w:rsidRPr="00CF664C">
        <w:rPr>
          <w:rFonts w:cs="Times New Roman"/>
          <w:b/>
          <w:color w:val="000000"/>
          <w:sz w:val="36"/>
          <w:szCs w:val="36"/>
        </w:rPr>
        <w:t>TỐT NGHIỆP ĐẠI HỌC</w:t>
      </w:r>
    </w:p>
    <w:p w14:paraId="7E015D2E" w14:textId="242D2CB7" w:rsidR="00B858F2" w:rsidRPr="00B858F2" w:rsidRDefault="00B858F2" w:rsidP="00A66FF3">
      <w:pPr>
        <w:pBdr>
          <w:top w:val="nil"/>
          <w:left w:val="nil"/>
          <w:bottom w:val="nil"/>
          <w:right w:val="nil"/>
          <w:between w:val="nil"/>
        </w:pBdr>
        <w:spacing w:before="144" w:after="144"/>
        <w:jc w:val="center"/>
        <w:rPr>
          <w:rFonts w:cs="Times New Roman"/>
          <w:b/>
          <w:color w:val="FF0000"/>
          <w:sz w:val="30"/>
          <w:szCs w:val="30"/>
        </w:rPr>
      </w:pPr>
      <w:r w:rsidRPr="00B858F2">
        <w:rPr>
          <w:rFonts w:cs="Times New Roman"/>
          <w:b/>
          <w:color w:val="000000"/>
          <w:sz w:val="30"/>
          <w:szCs w:val="30"/>
        </w:rPr>
        <w:t>NGÀNH CÔNG NGHỆ THÔNG TIN</w:t>
      </w:r>
    </w:p>
    <w:p w14:paraId="09AEB809" w14:textId="77777777" w:rsidR="00A66FF3" w:rsidRDefault="00A66FF3" w:rsidP="00A66FF3">
      <w:pPr>
        <w:pBdr>
          <w:top w:val="nil"/>
          <w:left w:val="nil"/>
          <w:bottom w:val="nil"/>
          <w:right w:val="nil"/>
          <w:between w:val="nil"/>
        </w:pBdr>
        <w:spacing w:before="144" w:after="144"/>
        <w:jc w:val="center"/>
        <w:rPr>
          <w:rFonts w:cs="Times New Roman"/>
          <w:b/>
          <w:color w:val="000000"/>
          <w:sz w:val="40"/>
          <w:szCs w:val="40"/>
        </w:rPr>
      </w:pPr>
    </w:p>
    <w:p w14:paraId="0F5A908C" w14:textId="0ED6D7B6" w:rsidR="00A66FF3" w:rsidRPr="00A66FF3" w:rsidRDefault="00783956" w:rsidP="00A66FF3">
      <w:pPr>
        <w:pBdr>
          <w:top w:val="nil"/>
          <w:left w:val="nil"/>
          <w:bottom w:val="nil"/>
          <w:right w:val="nil"/>
          <w:between w:val="nil"/>
        </w:pBdr>
        <w:spacing w:before="144" w:after="144"/>
        <w:jc w:val="center"/>
        <w:rPr>
          <w:rFonts w:cs="Times New Roman"/>
          <w:b/>
          <w:color w:val="000000"/>
          <w:sz w:val="40"/>
          <w:szCs w:val="40"/>
        </w:rPr>
      </w:pPr>
      <w:r w:rsidRPr="00A66FF3">
        <w:rPr>
          <w:rFonts w:cs="Times New Roman"/>
          <w:b/>
          <w:color w:val="000000"/>
          <w:sz w:val="40"/>
          <w:szCs w:val="40"/>
        </w:rPr>
        <w:t>ĐỀ TÀI</w:t>
      </w:r>
    </w:p>
    <w:p w14:paraId="454FCFB0" w14:textId="77777777" w:rsidR="003B13B6" w:rsidRPr="003B13B6" w:rsidRDefault="00F913C6" w:rsidP="003B13B6">
      <w:pPr>
        <w:pBdr>
          <w:top w:val="nil"/>
          <w:left w:val="nil"/>
          <w:bottom w:val="nil"/>
          <w:right w:val="nil"/>
          <w:between w:val="nil"/>
        </w:pBdr>
        <w:spacing w:before="144" w:after="144"/>
        <w:jc w:val="center"/>
        <w:rPr>
          <w:rFonts w:cs="Times New Roman"/>
          <w:b/>
          <w:color w:val="000000"/>
          <w:sz w:val="36"/>
          <w:szCs w:val="36"/>
        </w:rPr>
      </w:pPr>
      <w:r w:rsidRPr="003B13B6">
        <w:rPr>
          <w:rFonts w:cs="Times New Roman"/>
          <w:b/>
          <w:color w:val="000000"/>
          <w:sz w:val="36"/>
          <w:szCs w:val="36"/>
        </w:rPr>
        <w:t xml:space="preserve">Xây dựng website quản lý xăng dầu Petrolimex </w:t>
      </w:r>
    </w:p>
    <w:p w14:paraId="434A62D1" w14:textId="44221E91" w:rsidR="002360B9" w:rsidRPr="002360B9" w:rsidRDefault="00F913C6" w:rsidP="003B13B6">
      <w:pPr>
        <w:pBdr>
          <w:top w:val="nil"/>
          <w:left w:val="nil"/>
          <w:bottom w:val="nil"/>
          <w:right w:val="nil"/>
          <w:between w:val="nil"/>
        </w:pBdr>
        <w:spacing w:before="144" w:after="144"/>
        <w:jc w:val="center"/>
        <w:rPr>
          <w:rFonts w:cs="Times New Roman"/>
          <w:b/>
          <w:color w:val="000000"/>
          <w:sz w:val="38"/>
          <w:szCs w:val="38"/>
        </w:rPr>
      </w:pPr>
      <w:r w:rsidRPr="003B13B6">
        <w:rPr>
          <w:rFonts w:cs="Times New Roman"/>
          <w:b/>
          <w:color w:val="000000"/>
          <w:sz w:val="36"/>
          <w:szCs w:val="36"/>
        </w:rPr>
        <w:t>cho CHXD số 15 sử dụng ReactJS và Nodejs</w:t>
      </w:r>
    </w:p>
    <w:p w14:paraId="2FF910BE" w14:textId="77777777" w:rsidR="002360B9" w:rsidRDefault="002360B9" w:rsidP="00B858F2">
      <w:pPr>
        <w:spacing w:after="280" w:line="240" w:lineRule="auto"/>
        <w:rPr>
          <w:rFonts w:cs="Times New Roman"/>
          <w:b/>
          <w:color w:val="000000"/>
          <w:szCs w:val="28"/>
        </w:rPr>
      </w:pPr>
    </w:p>
    <w:p w14:paraId="0E4C89B7" w14:textId="219442F6" w:rsidR="00DD58BD" w:rsidRPr="00DD58BD" w:rsidRDefault="00DD58BD" w:rsidP="00127610">
      <w:pPr>
        <w:spacing w:after="280" w:line="240" w:lineRule="auto"/>
        <w:ind w:left="720" w:firstLine="720"/>
        <w:rPr>
          <w:rFonts w:cs="Times New Roman"/>
          <w:b/>
          <w:color w:val="000000"/>
          <w:szCs w:val="28"/>
        </w:rPr>
      </w:pPr>
      <w:r w:rsidRPr="00DD58BD">
        <w:rPr>
          <w:rFonts w:cs="Times New Roman"/>
          <w:b/>
          <w:color w:val="000000"/>
          <w:szCs w:val="28"/>
        </w:rPr>
        <w:t>Giảng viên hướng dẫn:</w:t>
      </w:r>
      <w:r w:rsidRPr="00DD58BD">
        <w:rPr>
          <w:rFonts w:cs="Times New Roman"/>
          <w:b/>
          <w:color w:val="000000"/>
          <w:szCs w:val="28"/>
        </w:rPr>
        <w:tab/>
      </w:r>
      <w:r w:rsidR="001929AF">
        <w:rPr>
          <w:rFonts w:cs="Times New Roman"/>
          <w:b/>
          <w:color w:val="000000"/>
          <w:szCs w:val="28"/>
        </w:rPr>
        <w:t>T</w:t>
      </w:r>
      <w:r w:rsidR="006C1458">
        <w:rPr>
          <w:rFonts w:cs="Times New Roman"/>
          <w:b/>
          <w:color w:val="000000"/>
          <w:szCs w:val="28"/>
        </w:rPr>
        <w:t>S.</w:t>
      </w:r>
      <w:r w:rsidR="001929AF">
        <w:rPr>
          <w:rFonts w:cs="Times New Roman"/>
          <w:b/>
          <w:color w:val="000000"/>
          <w:szCs w:val="28"/>
        </w:rPr>
        <w:t xml:space="preserve"> </w:t>
      </w:r>
      <w:r w:rsidR="00F913C6">
        <w:rPr>
          <w:rFonts w:cs="Times New Roman"/>
          <w:b/>
          <w:color w:val="000000"/>
          <w:szCs w:val="28"/>
        </w:rPr>
        <w:t>Lê Thị Anh</w:t>
      </w:r>
    </w:p>
    <w:p w14:paraId="294BE8DB" w14:textId="51F84400" w:rsidR="00DD58BD" w:rsidRPr="00DD58BD" w:rsidRDefault="00FF40DF" w:rsidP="00127610">
      <w:pPr>
        <w:spacing w:after="280" w:line="240" w:lineRule="auto"/>
        <w:ind w:left="720" w:firstLine="720"/>
        <w:rPr>
          <w:rFonts w:cs="Times New Roman"/>
          <w:b/>
          <w:color w:val="000000"/>
          <w:szCs w:val="28"/>
          <w:highlight w:val="white"/>
        </w:rPr>
      </w:pPr>
      <w:r>
        <w:rPr>
          <w:rFonts w:cs="Times New Roman"/>
          <w:b/>
          <w:color w:val="000000"/>
          <w:szCs w:val="28"/>
        </w:rPr>
        <w:t>Sinh viên</w:t>
      </w:r>
      <w:r w:rsidR="00DD58BD" w:rsidRPr="00DD58BD">
        <w:rPr>
          <w:rFonts w:cs="Times New Roman"/>
          <w:b/>
          <w:color w:val="000000"/>
          <w:szCs w:val="28"/>
        </w:rPr>
        <w:t xml:space="preserve">: </w:t>
      </w:r>
      <w:r>
        <w:rPr>
          <w:rFonts w:cs="Times New Roman"/>
          <w:b/>
          <w:color w:val="000000"/>
          <w:szCs w:val="28"/>
        </w:rPr>
        <w:t xml:space="preserve">Nguyễn Văn </w:t>
      </w:r>
      <w:r w:rsidR="00F913C6">
        <w:rPr>
          <w:rFonts w:cs="Times New Roman"/>
          <w:b/>
          <w:color w:val="000000"/>
          <w:szCs w:val="28"/>
        </w:rPr>
        <w:t>Ngọc</w:t>
      </w:r>
      <w:r w:rsidR="00B858F2">
        <w:rPr>
          <w:rFonts w:cs="Times New Roman"/>
          <w:b/>
          <w:color w:val="000000"/>
          <w:szCs w:val="28"/>
        </w:rPr>
        <w:tab/>
        <w:t>MSV: 2018603</w:t>
      </w:r>
      <w:r w:rsidR="00F913C6">
        <w:rPr>
          <w:rFonts w:cs="Times New Roman"/>
          <w:b/>
          <w:color w:val="000000"/>
          <w:szCs w:val="28"/>
        </w:rPr>
        <w:t>285</w:t>
      </w:r>
    </w:p>
    <w:p w14:paraId="151430DE" w14:textId="1894AD09" w:rsidR="00A66FF3" w:rsidRDefault="00F27C8A" w:rsidP="00A66FF3">
      <w:pPr>
        <w:spacing w:after="144" w:line="240" w:lineRule="auto"/>
        <w:ind w:left="720" w:firstLine="720"/>
        <w:rPr>
          <w:rFonts w:cs="Times New Roman"/>
          <w:b/>
          <w:color w:val="000000"/>
          <w:szCs w:val="28"/>
          <w:highlight w:val="white"/>
        </w:rPr>
      </w:pPr>
      <w:r>
        <w:rPr>
          <w:rFonts w:cs="Times New Roman"/>
          <w:b/>
          <w:color w:val="000000"/>
          <w:szCs w:val="28"/>
          <w:highlight w:val="white"/>
        </w:rPr>
        <w:t>Lớp</w:t>
      </w:r>
      <w:r w:rsidR="00DD58BD" w:rsidRPr="00DD58BD">
        <w:rPr>
          <w:rFonts w:cs="Times New Roman"/>
          <w:b/>
          <w:color w:val="000000"/>
          <w:szCs w:val="28"/>
          <w:highlight w:val="white"/>
        </w:rPr>
        <w:t xml:space="preserve">: </w:t>
      </w:r>
      <w:r w:rsidR="00B079CF">
        <w:rPr>
          <w:rFonts w:cs="Times New Roman"/>
          <w:b/>
          <w:color w:val="000000"/>
          <w:szCs w:val="28"/>
          <w:highlight w:val="white"/>
        </w:rPr>
        <w:t xml:space="preserve"> </w:t>
      </w:r>
      <w:r w:rsidR="00074011">
        <w:rPr>
          <w:rFonts w:cs="Times New Roman"/>
          <w:b/>
          <w:color w:val="000000"/>
          <w:szCs w:val="28"/>
          <w:highlight w:val="white"/>
        </w:rPr>
        <w:t>2018DHCNTT04</w:t>
      </w:r>
      <w:r>
        <w:rPr>
          <w:rFonts w:cs="Times New Roman"/>
          <w:b/>
          <w:color w:val="000000"/>
          <w:szCs w:val="28"/>
          <w:highlight w:val="white"/>
        </w:rPr>
        <w:tab/>
      </w:r>
      <w:r w:rsidR="005A3EDF">
        <w:rPr>
          <w:rFonts w:cs="Times New Roman"/>
          <w:b/>
          <w:color w:val="000000"/>
          <w:szCs w:val="28"/>
          <w:highlight w:val="white"/>
        </w:rPr>
        <w:tab/>
      </w:r>
      <w:r w:rsidR="0029791D">
        <w:rPr>
          <w:rFonts w:cs="Times New Roman"/>
          <w:b/>
          <w:color w:val="000000"/>
          <w:szCs w:val="28"/>
          <w:highlight w:val="white"/>
        </w:rPr>
        <w:t>Khoá: 13</w:t>
      </w:r>
    </w:p>
    <w:p w14:paraId="016887B8" w14:textId="77777777" w:rsidR="002360B9" w:rsidRDefault="002360B9" w:rsidP="002360B9">
      <w:pPr>
        <w:spacing w:before="144" w:after="144"/>
        <w:rPr>
          <w:rFonts w:cs="Times New Roman"/>
          <w:b/>
          <w:color w:val="000000"/>
          <w:szCs w:val="28"/>
          <w:highlight w:val="white"/>
        </w:rPr>
      </w:pPr>
    </w:p>
    <w:p w14:paraId="178F1E18" w14:textId="3BB7DBE0" w:rsidR="002360B9" w:rsidRDefault="00A10425" w:rsidP="005A0788">
      <w:pPr>
        <w:spacing w:before="144" w:after="144"/>
        <w:jc w:val="center"/>
        <w:rPr>
          <w:rFonts w:cs="Times New Roman"/>
          <w:b/>
          <w:color w:val="000000"/>
          <w:szCs w:val="28"/>
          <w:highlight w:val="white"/>
        </w:rPr>
        <w:sectPr w:rsidR="002360B9" w:rsidSect="00235DFF">
          <w:headerReference w:type="default" r:id="rId14"/>
          <w:pgSz w:w="11906" w:h="16838" w:code="9"/>
          <w:pgMar w:top="1418" w:right="1134" w:bottom="1134" w:left="1985" w:header="720" w:footer="720" w:gutter="0"/>
          <w:pgNumType w:start="1"/>
          <w:cols w:space="720"/>
          <w:docGrid w:linePitch="360"/>
        </w:sectPr>
      </w:pPr>
      <w:r w:rsidRPr="00A10425">
        <w:rPr>
          <w:rFonts w:cs="Times New Roman"/>
          <w:b/>
          <w:color w:val="000000"/>
          <w:szCs w:val="28"/>
          <w:highlight w:val="white"/>
        </w:rPr>
        <w:t>Hà Nội</w:t>
      </w:r>
      <w:r>
        <w:rPr>
          <w:rFonts w:cs="Times New Roman"/>
          <w:b/>
          <w:color w:val="000000"/>
          <w:szCs w:val="28"/>
          <w:highlight w:val="white"/>
        </w:rPr>
        <w:t xml:space="preserve"> </w:t>
      </w:r>
      <w:r>
        <w:rPr>
          <w:rFonts w:cs="Times New Roman"/>
          <w:bCs/>
          <w:color w:val="000000"/>
          <w:szCs w:val="28"/>
          <w:highlight w:val="white"/>
        </w:rPr>
        <w:t xml:space="preserve">- </w:t>
      </w:r>
      <w:r>
        <w:rPr>
          <w:rFonts w:cs="Times New Roman"/>
          <w:b/>
          <w:color w:val="000000"/>
          <w:szCs w:val="28"/>
          <w:highlight w:val="white"/>
        </w:rPr>
        <w:t>năm</w:t>
      </w:r>
      <w:r w:rsidRPr="00A10425">
        <w:rPr>
          <w:rFonts w:cs="Times New Roman"/>
          <w:b/>
          <w:color w:val="000000"/>
          <w:szCs w:val="28"/>
          <w:highlight w:val="white"/>
        </w:rPr>
        <w:t xml:space="preserve"> 202</w:t>
      </w:r>
      <w:bookmarkStart w:id="1" w:name="_heading=h.1fob9te" w:colFirst="0" w:colLast="0"/>
      <w:bookmarkEnd w:id="1"/>
      <w:r w:rsidR="00F913C6">
        <w:rPr>
          <w:rFonts w:cs="Times New Roman"/>
          <w:b/>
          <w:color w:val="000000"/>
          <w:szCs w:val="28"/>
          <w:highlight w:val="white"/>
        </w:rPr>
        <w:t>4</w:t>
      </w:r>
    </w:p>
    <w:p w14:paraId="41263A77" w14:textId="43370561" w:rsidR="00A14CCB" w:rsidRPr="00DD58BD" w:rsidRDefault="00A14CCB" w:rsidP="002360B9">
      <w:pPr>
        <w:jc w:val="center"/>
        <w:rPr>
          <w:rFonts w:cs="Times New Roman"/>
          <w:b/>
          <w:color w:val="000000"/>
          <w:szCs w:val="28"/>
        </w:rPr>
      </w:pPr>
      <w:r w:rsidRPr="00DD58BD">
        <w:rPr>
          <w:rFonts w:cs="Times New Roman"/>
          <w:b/>
          <w:color w:val="000000"/>
          <w:szCs w:val="28"/>
        </w:rPr>
        <w:lastRenderedPageBreak/>
        <w:t>TRƯỜNG ĐẠI HỌC CÔNG NGHIỆP HÀ NỘI</w:t>
      </w:r>
    </w:p>
    <w:p w14:paraId="729DBA19" w14:textId="7C326C67" w:rsidR="00A14CCB" w:rsidRDefault="00A14CCB" w:rsidP="005A0788">
      <w:pPr>
        <w:pBdr>
          <w:top w:val="nil"/>
          <w:left w:val="nil"/>
          <w:bottom w:val="nil"/>
          <w:right w:val="nil"/>
          <w:between w:val="nil"/>
        </w:pBdr>
        <w:spacing w:before="144" w:after="144"/>
        <w:jc w:val="center"/>
        <w:rPr>
          <w:rFonts w:cs="Times New Roman"/>
          <w:b/>
          <w:color w:val="000000"/>
          <w:szCs w:val="28"/>
        </w:rPr>
      </w:pPr>
      <w:r w:rsidRPr="00DD58BD">
        <w:rPr>
          <w:rFonts w:cs="Times New Roman"/>
          <w:b/>
          <w:color w:val="000000"/>
          <w:szCs w:val="28"/>
        </w:rPr>
        <w:t>KHOA CÔNG NGHỆ THÔNG TIN</w:t>
      </w:r>
    </w:p>
    <w:p w14:paraId="3575B763" w14:textId="44C4CC4D" w:rsidR="00A10425" w:rsidRPr="00A10425" w:rsidRDefault="00A10425" w:rsidP="005A0788">
      <w:pPr>
        <w:tabs>
          <w:tab w:val="center" w:pos="3420"/>
        </w:tabs>
        <w:ind w:right="-51"/>
        <w:jc w:val="center"/>
        <w:rPr>
          <w:szCs w:val="28"/>
        </w:rPr>
      </w:pPr>
      <w:r>
        <w:rPr>
          <w:szCs w:val="28"/>
        </w:rPr>
        <w:t>-----</w:t>
      </w:r>
      <w:r>
        <w:rPr>
          <w:szCs w:val="28"/>
        </w:rPr>
        <w:sym w:font="Wingdings" w:char="F09A"/>
      </w:r>
      <w:r>
        <w:rPr>
          <w:szCs w:val="28"/>
        </w:rPr>
        <w:sym w:font="Wingdings" w:char="F09B"/>
      </w:r>
      <w:r>
        <w:rPr>
          <w:szCs w:val="28"/>
        </w:rPr>
        <w:sym w:font="Wingdings" w:char="F026"/>
      </w:r>
      <w:r>
        <w:rPr>
          <w:szCs w:val="28"/>
        </w:rPr>
        <w:sym w:font="Wingdings" w:char="F09A"/>
      </w:r>
      <w:r>
        <w:rPr>
          <w:szCs w:val="28"/>
        </w:rPr>
        <w:sym w:font="Wingdings" w:char="F09B"/>
      </w:r>
      <w:r>
        <w:rPr>
          <w:szCs w:val="28"/>
        </w:rPr>
        <w:t>-----</w:t>
      </w:r>
    </w:p>
    <w:p w14:paraId="27F94D3D" w14:textId="77777777" w:rsidR="00A14CCB" w:rsidRPr="00DD58BD" w:rsidRDefault="00A14CCB" w:rsidP="005A0788">
      <w:pPr>
        <w:pBdr>
          <w:top w:val="nil"/>
          <w:left w:val="nil"/>
          <w:bottom w:val="nil"/>
          <w:right w:val="nil"/>
          <w:between w:val="nil"/>
        </w:pBdr>
        <w:spacing w:before="144" w:after="144"/>
        <w:jc w:val="center"/>
        <w:rPr>
          <w:rFonts w:cs="Times New Roman"/>
          <w:b/>
          <w:color w:val="000000"/>
          <w:szCs w:val="28"/>
          <w:u w:val="single"/>
        </w:rPr>
      </w:pPr>
    </w:p>
    <w:p w14:paraId="2214F641" w14:textId="15B0830B" w:rsidR="00A14CCB" w:rsidRPr="00DD58BD" w:rsidRDefault="00EC09BF" w:rsidP="005A0788">
      <w:pPr>
        <w:pBdr>
          <w:top w:val="nil"/>
          <w:left w:val="nil"/>
          <w:bottom w:val="nil"/>
          <w:right w:val="nil"/>
          <w:between w:val="nil"/>
        </w:pBdr>
        <w:spacing w:before="144" w:after="144"/>
        <w:jc w:val="center"/>
        <w:rPr>
          <w:rFonts w:cs="Times New Roman"/>
          <w:b/>
          <w:color w:val="000000"/>
          <w:szCs w:val="28"/>
          <w:u w:val="single"/>
        </w:rPr>
      </w:pPr>
      <w:r w:rsidRPr="00DD58BD">
        <w:rPr>
          <w:rFonts w:cs="Times New Roman"/>
          <w:b/>
          <w:noProof/>
          <w:color w:val="000000"/>
          <w:szCs w:val="28"/>
        </w:rPr>
        <w:drawing>
          <wp:inline distT="0" distB="0" distL="0" distR="0" wp14:anchorId="2F9FEA8E" wp14:editId="574CB68E">
            <wp:extent cx="1123950" cy="1038225"/>
            <wp:effectExtent l="0" t="0" r="0" b="9525"/>
            <wp:docPr id="1386960835" name="Picture 1386960835" descr="E:\dh-cn-hanoi.png"/>
            <wp:cNvGraphicFramePr/>
            <a:graphic xmlns:a="http://schemas.openxmlformats.org/drawingml/2006/main">
              <a:graphicData uri="http://schemas.openxmlformats.org/drawingml/2006/picture">
                <pic:pic xmlns:pic="http://schemas.openxmlformats.org/drawingml/2006/picture">
                  <pic:nvPicPr>
                    <pic:cNvPr id="0" name="image22.png" descr="E:\dh-cn-hanoi.png"/>
                    <pic:cNvPicPr preferRelativeResize="0"/>
                  </pic:nvPicPr>
                  <pic:blipFill>
                    <a:blip r:embed="rId13"/>
                    <a:srcRect/>
                    <a:stretch>
                      <a:fillRect/>
                    </a:stretch>
                  </pic:blipFill>
                  <pic:spPr>
                    <a:xfrm>
                      <a:off x="0" y="0"/>
                      <a:ext cx="1133927" cy="1047441"/>
                    </a:xfrm>
                    <a:prstGeom prst="rect">
                      <a:avLst/>
                    </a:prstGeom>
                    <a:ln/>
                  </pic:spPr>
                </pic:pic>
              </a:graphicData>
            </a:graphic>
          </wp:inline>
        </w:drawing>
      </w:r>
    </w:p>
    <w:p w14:paraId="1937CDF8" w14:textId="77777777" w:rsidR="00A14CCB" w:rsidRPr="00A10425" w:rsidRDefault="00A14CCB" w:rsidP="005A0788">
      <w:pPr>
        <w:pBdr>
          <w:top w:val="nil"/>
          <w:left w:val="nil"/>
          <w:bottom w:val="nil"/>
          <w:right w:val="nil"/>
          <w:between w:val="nil"/>
        </w:pBdr>
        <w:spacing w:before="144" w:after="144"/>
        <w:jc w:val="center"/>
        <w:rPr>
          <w:rFonts w:cs="Times New Roman"/>
          <w:b/>
          <w:color w:val="000000"/>
          <w:sz w:val="30"/>
          <w:szCs w:val="30"/>
          <w:u w:val="single"/>
        </w:rPr>
      </w:pPr>
    </w:p>
    <w:p w14:paraId="5592EC92" w14:textId="667B98BC" w:rsidR="00A14CCB" w:rsidRDefault="00587820" w:rsidP="00587820">
      <w:pPr>
        <w:pBdr>
          <w:top w:val="nil"/>
          <w:left w:val="nil"/>
          <w:bottom w:val="nil"/>
          <w:right w:val="nil"/>
          <w:between w:val="nil"/>
        </w:pBdr>
        <w:spacing w:before="144" w:after="144"/>
        <w:jc w:val="center"/>
        <w:rPr>
          <w:rFonts w:cs="Times New Roman"/>
          <w:b/>
          <w:color w:val="000000"/>
          <w:sz w:val="36"/>
          <w:szCs w:val="36"/>
        </w:rPr>
      </w:pPr>
      <w:r w:rsidRPr="00CF664C">
        <w:rPr>
          <w:rFonts w:cs="Times New Roman"/>
          <w:b/>
          <w:color w:val="000000"/>
          <w:sz w:val="36"/>
          <w:szCs w:val="36"/>
        </w:rPr>
        <w:t>ĐỒ ÁN T</w:t>
      </w:r>
      <w:r w:rsidR="00A10425" w:rsidRPr="00CF664C">
        <w:rPr>
          <w:rFonts w:cs="Times New Roman"/>
          <w:b/>
          <w:color w:val="000000"/>
          <w:sz w:val="36"/>
          <w:szCs w:val="36"/>
        </w:rPr>
        <w:t>ỐT NGHIỆP ĐẠI HỌC</w:t>
      </w:r>
    </w:p>
    <w:p w14:paraId="00667A3D" w14:textId="745ED319" w:rsidR="00FE7ED4" w:rsidRPr="00FE7ED4" w:rsidRDefault="00FE7ED4" w:rsidP="00587820">
      <w:pPr>
        <w:pBdr>
          <w:top w:val="nil"/>
          <w:left w:val="nil"/>
          <w:bottom w:val="nil"/>
          <w:right w:val="nil"/>
          <w:between w:val="nil"/>
        </w:pBdr>
        <w:spacing w:before="144" w:after="144"/>
        <w:jc w:val="center"/>
        <w:rPr>
          <w:rFonts w:cs="Times New Roman"/>
          <w:b/>
          <w:color w:val="FF0000"/>
          <w:sz w:val="30"/>
          <w:szCs w:val="30"/>
        </w:rPr>
      </w:pPr>
      <w:r w:rsidRPr="00FE7ED4">
        <w:rPr>
          <w:rFonts w:cs="Times New Roman"/>
          <w:b/>
          <w:color w:val="000000"/>
          <w:sz w:val="30"/>
          <w:szCs w:val="30"/>
        </w:rPr>
        <w:t>NGÀNH CÔNG NGHỆ THÔNG TIN</w:t>
      </w:r>
    </w:p>
    <w:p w14:paraId="188A8F79" w14:textId="16AED792" w:rsidR="00A10425" w:rsidRDefault="00A10425" w:rsidP="005A0788">
      <w:pPr>
        <w:pBdr>
          <w:top w:val="nil"/>
          <w:left w:val="nil"/>
          <w:bottom w:val="nil"/>
          <w:right w:val="nil"/>
          <w:between w:val="nil"/>
        </w:pBdr>
        <w:spacing w:before="144" w:after="144"/>
        <w:jc w:val="center"/>
        <w:rPr>
          <w:rFonts w:cs="Times New Roman"/>
          <w:b/>
          <w:color w:val="000000"/>
          <w:sz w:val="32"/>
          <w:szCs w:val="32"/>
        </w:rPr>
      </w:pPr>
    </w:p>
    <w:p w14:paraId="4C90C1DF" w14:textId="4A197AD1" w:rsidR="00A10425" w:rsidRPr="00CF664C" w:rsidRDefault="00A10425" w:rsidP="005A0788">
      <w:pPr>
        <w:pBdr>
          <w:top w:val="nil"/>
          <w:left w:val="nil"/>
          <w:bottom w:val="nil"/>
          <w:right w:val="nil"/>
          <w:between w:val="nil"/>
        </w:pBdr>
        <w:spacing w:before="144" w:after="144"/>
        <w:jc w:val="center"/>
        <w:rPr>
          <w:rFonts w:cs="Times New Roman"/>
          <w:b/>
          <w:color w:val="000000"/>
          <w:sz w:val="40"/>
          <w:szCs w:val="40"/>
        </w:rPr>
      </w:pPr>
      <w:r w:rsidRPr="00CF664C">
        <w:rPr>
          <w:rFonts w:cs="Times New Roman"/>
          <w:b/>
          <w:color w:val="000000"/>
          <w:sz w:val="40"/>
          <w:szCs w:val="40"/>
        </w:rPr>
        <w:t>ĐỀ TÀI</w:t>
      </w:r>
    </w:p>
    <w:p w14:paraId="34C196F5" w14:textId="2BED62B1" w:rsidR="00A10425" w:rsidRPr="00F913C6" w:rsidRDefault="00F913C6" w:rsidP="00F913C6">
      <w:pPr>
        <w:pBdr>
          <w:top w:val="nil"/>
          <w:left w:val="nil"/>
          <w:bottom w:val="nil"/>
          <w:right w:val="nil"/>
          <w:between w:val="nil"/>
        </w:pBdr>
        <w:spacing w:before="144" w:after="144"/>
        <w:jc w:val="center"/>
        <w:rPr>
          <w:rFonts w:cs="Times New Roman"/>
          <w:b/>
          <w:color w:val="000000"/>
          <w:sz w:val="38"/>
          <w:szCs w:val="38"/>
        </w:rPr>
      </w:pPr>
      <w:r w:rsidRPr="00F913C6">
        <w:rPr>
          <w:rFonts w:cs="Times New Roman"/>
          <w:b/>
          <w:color w:val="000000"/>
          <w:sz w:val="38"/>
          <w:szCs w:val="38"/>
        </w:rPr>
        <w:t>Xây dựng website quản lý xăng dầu Petrolimex cho CHXD số 15 sử dụng ReactJS và Nodejs</w:t>
      </w:r>
    </w:p>
    <w:p w14:paraId="5E2A02F0" w14:textId="77777777" w:rsidR="00A14CCB" w:rsidRDefault="00A14CCB" w:rsidP="005A0788">
      <w:pPr>
        <w:pBdr>
          <w:top w:val="nil"/>
          <w:left w:val="nil"/>
          <w:bottom w:val="nil"/>
          <w:right w:val="nil"/>
          <w:between w:val="nil"/>
        </w:pBdr>
        <w:spacing w:before="144" w:after="144"/>
        <w:rPr>
          <w:rFonts w:cs="Times New Roman"/>
          <w:b/>
          <w:color w:val="000000"/>
          <w:szCs w:val="28"/>
        </w:rPr>
      </w:pPr>
    </w:p>
    <w:p w14:paraId="0CBFA5B5" w14:textId="77777777" w:rsidR="00A14CCB" w:rsidRPr="00DD58BD" w:rsidRDefault="00A14CCB" w:rsidP="005A0788">
      <w:pPr>
        <w:pBdr>
          <w:top w:val="nil"/>
          <w:left w:val="nil"/>
          <w:bottom w:val="nil"/>
          <w:right w:val="nil"/>
          <w:between w:val="nil"/>
        </w:pBdr>
        <w:spacing w:before="144" w:after="144"/>
        <w:ind w:hanging="630"/>
        <w:jc w:val="center"/>
        <w:rPr>
          <w:rFonts w:cs="Times New Roman"/>
          <w:b/>
          <w:color w:val="000000"/>
          <w:szCs w:val="28"/>
        </w:rPr>
      </w:pPr>
    </w:p>
    <w:p w14:paraId="2F44BAA4" w14:textId="23052165" w:rsidR="00A14CCB" w:rsidRPr="00DD58BD" w:rsidRDefault="00A14CCB" w:rsidP="00CC10A9">
      <w:pPr>
        <w:spacing w:before="144" w:after="280" w:line="240" w:lineRule="auto"/>
        <w:jc w:val="center"/>
        <w:rPr>
          <w:rFonts w:cs="Times New Roman"/>
          <w:b/>
          <w:color w:val="000000"/>
          <w:szCs w:val="28"/>
        </w:rPr>
      </w:pPr>
      <w:r w:rsidRPr="00DD58BD">
        <w:rPr>
          <w:rFonts w:cs="Times New Roman"/>
          <w:b/>
          <w:color w:val="000000"/>
          <w:szCs w:val="28"/>
        </w:rPr>
        <w:t>Giảng viên hướng dẫn:</w:t>
      </w:r>
      <w:r w:rsidRPr="00DD58BD">
        <w:rPr>
          <w:rFonts w:cs="Times New Roman"/>
          <w:b/>
          <w:color w:val="000000"/>
          <w:szCs w:val="28"/>
        </w:rPr>
        <w:tab/>
      </w:r>
      <w:r w:rsidR="00A10425">
        <w:rPr>
          <w:rFonts w:cs="Times New Roman"/>
          <w:b/>
          <w:color w:val="000000"/>
          <w:szCs w:val="28"/>
        </w:rPr>
        <w:t>T</w:t>
      </w:r>
      <w:r w:rsidR="00BF5062">
        <w:rPr>
          <w:rFonts w:cs="Times New Roman"/>
          <w:b/>
          <w:color w:val="000000"/>
          <w:szCs w:val="28"/>
        </w:rPr>
        <w:t>S.</w:t>
      </w:r>
      <w:r w:rsidR="00A10425">
        <w:rPr>
          <w:rFonts w:cs="Times New Roman"/>
          <w:b/>
          <w:color w:val="000000"/>
          <w:szCs w:val="28"/>
        </w:rPr>
        <w:t xml:space="preserve"> </w:t>
      </w:r>
      <w:r w:rsidR="00F913C6">
        <w:rPr>
          <w:rFonts w:cs="Times New Roman"/>
          <w:b/>
          <w:color w:val="000000"/>
          <w:szCs w:val="28"/>
        </w:rPr>
        <w:t>Lê Thị Anh</w:t>
      </w:r>
    </w:p>
    <w:p w14:paraId="7AB8EDA8" w14:textId="46B8C7F1" w:rsidR="00A14CCB" w:rsidRPr="00DD58BD" w:rsidRDefault="00A14CCB" w:rsidP="00CC10A9">
      <w:pPr>
        <w:spacing w:before="144" w:after="280" w:line="240" w:lineRule="auto"/>
        <w:ind w:left="720" w:firstLine="720"/>
        <w:rPr>
          <w:rFonts w:cs="Times New Roman"/>
          <w:b/>
          <w:color w:val="000000"/>
          <w:szCs w:val="28"/>
          <w:highlight w:val="white"/>
        </w:rPr>
      </w:pPr>
      <w:r>
        <w:rPr>
          <w:rFonts w:cs="Times New Roman"/>
          <w:b/>
          <w:color w:val="000000"/>
          <w:szCs w:val="28"/>
        </w:rPr>
        <w:t>Sinh viên</w:t>
      </w:r>
      <w:r w:rsidRPr="00DD58BD">
        <w:rPr>
          <w:rFonts w:cs="Times New Roman"/>
          <w:b/>
          <w:color w:val="000000"/>
          <w:szCs w:val="28"/>
        </w:rPr>
        <w:t xml:space="preserve">: </w:t>
      </w:r>
      <w:r>
        <w:rPr>
          <w:rFonts w:cs="Times New Roman"/>
          <w:b/>
          <w:color w:val="000000"/>
          <w:szCs w:val="28"/>
        </w:rPr>
        <w:t xml:space="preserve">Nguyễn Văn </w:t>
      </w:r>
      <w:r w:rsidR="00F913C6">
        <w:rPr>
          <w:rFonts w:cs="Times New Roman"/>
          <w:b/>
          <w:color w:val="000000"/>
          <w:szCs w:val="28"/>
        </w:rPr>
        <w:t>Ngọc</w:t>
      </w:r>
      <w:r w:rsidR="00FE7ED4">
        <w:rPr>
          <w:rFonts w:cs="Times New Roman"/>
          <w:b/>
          <w:color w:val="000000"/>
          <w:szCs w:val="28"/>
        </w:rPr>
        <w:tab/>
      </w:r>
      <w:r w:rsidR="00FE7ED4">
        <w:rPr>
          <w:rFonts w:cs="Times New Roman"/>
          <w:b/>
          <w:color w:val="000000"/>
          <w:szCs w:val="28"/>
        </w:rPr>
        <w:tab/>
        <w:t>MSV: 2018603</w:t>
      </w:r>
      <w:r w:rsidR="00F913C6">
        <w:rPr>
          <w:rFonts w:cs="Times New Roman"/>
          <w:b/>
          <w:color w:val="000000"/>
          <w:szCs w:val="28"/>
        </w:rPr>
        <w:t>285</w:t>
      </w:r>
    </w:p>
    <w:p w14:paraId="365FE97E" w14:textId="6B202F9F" w:rsidR="00A14CCB" w:rsidRDefault="00A14CCB" w:rsidP="00CC10A9">
      <w:pPr>
        <w:spacing w:before="144" w:after="144" w:line="240" w:lineRule="auto"/>
        <w:ind w:left="720" w:firstLine="720"/>
        <w:rPr>
          <w:rFonts w:cs="Times New Roman"/>
          <w:b/>
          <w:color w:val="000000"/>
          <w:szCs w:val="28"/>
          <w:highlight w:val="white"/>
        </w:rPr>
      </w:pPr>
      <w:r>
        <w:rPr>
          <w:rFonts w:cs="Times New Roman"/>
          <w:b/>
          <w:color w:val="000000"/>
          <w:szCs w:val="28"/>
          <w:highlight w:val="white"/>
        </w:rPr>
        <w:t>Lớp</w:t>
      </w:r>
      <w:r w:rsidRPr="00DD58BD">
        <w:rPr>
          <w:rFonts w:cs="Times New Roman"/>
          <w:b/>
          <w:color w:val="000000"/>
          <w:szCs w:val="28"/>
          <w:highlight w:val="white"/>
        </w:rPr>
        <w:t xml:space="preserve">: </w:t>
      </w:r>
      <w:r w:rsidRPr="00DD58BD">
        <w:rPr>
          <w:rFonts w:cs="Times New Roman"/>
          <w:b/>
          <w:color w:val="000000"/>
          <w:szCs w:val="28"/>
          <w:highlight w:val="white"/>
        </w:rPr>
        <w:tab/>
      </w:r>
      <w:r w:rsidR="00FF634C">
        <w:rPr>
          <w:rFonts w:cs="Times New Roman"/>
          <w:b/>
          <w:color w:val="000000"/>
          <w:szCs w:val="28"/>
          <w:highlight w:val="white"/>
        </w:rPr>
        <w:t>2018DHCNTT04</w:t>
      </w:r>
      <w:r w:rsidR="00FF634C">
        <w:rPr>
          <w:rFonts w:cs="Times New Roman"/>
          <w:b/>
          <w:color w:val="000000"/>
          <w:szCs w:val="28"/>
          <w:highlight w:val="white"/>
        </w:rPr>
        <w:tab/>
      </w:r>
      <w:r>
        <w:rPr>
          <w:rFonts w:cs="Times New Roman"/>
          <w:b/>
          <w:color w:val="000000"/>
          <w:szCs w:val="28"/>
          <w:highlight w:val="white"/>
        </w:rPr>
        <w:tab/>
      </w:r>
      <w:r w:rsidR="00CF664C">
        <w:rPr>
          <w:rFonts w:cs="Times New Roman"/>
          <w:b/>
          <w:color w:val="000000"/>
          <w:szCs w:val="28"/>
          <w:highlight w:val="white"/>
        </w:rPr>
        <w:tab/>
      </w:r>
      <w:r>
        <w:rPr>
          <w:rFonts w:cs="Times New Roman"/>
          <w:b/>
          <w:color w:val="000000"/>
          <w:szCs w:val="28"/>
          <w:highlight w:val="white"/>
        </w:rPr>
        <w:t>Khoá: 13</w:t>
      </w:r>
    </w:p>
    <w:p w14:paraId="26F3168B" w14:textId="77777777" w:rsidR="00A10425" w:rsidRDefault="00A10425" w:rsidP="005A0788">
      <w:pPr>
        <w:spacing w:before="144" w:after="144" w:line="240" w:lineRule="auto"/>
        <w:rPr>
          <w:rFonts w:cs="Times New Roman"/>
          <w:b/>
          <w:color w:val="000000"/>
          <w:szCs w:val="28"/>
          <w:highlight w:val="white"/>
        </w:rPr>
      </w:pPr>
    </w:p>
    <w:p w14:paraId="2B146A18" w14:textId="44006E97" w:rsidR="00637BDD" w:rsidRPr="00DD58BD" w:rsidRDefault="00431E40" w:rsidP="005A0788">
      <w:pPr>
        <w:spacing w:before="144" w:after="144" w:line="240" w:lineRule="auto"/>
        <w:rPr>
          <w:rFonts w:cs="Times New Roman"/>
          <w:b/>
          <w:color w:val="000000"/>
          <w:szCs w:val="28"/>
          <w:highlight w:val="white"/>
        </w:rPr>
      </w:pPr>
      <w:r>
        <w:rPr>
          <w:rFonts w:cs="Times New Roman"/>
          <w:b/>
          <w:color w:val="000000"/>
          <w:szCs w:val="28"/>
          <w:highlight w:val="white"/>
        </w:rPr>
        <w:t xml:space="preserve"> </w:t>
      </w:r>
    </w:p>
    <w:p w14:paraId="18313196" w14:textId="2B3E4B9F" w:rsidR="000B4405" w:rsidRDefault="00A14CCB" w:rsidP="00CC10A9">
      <w:pPr>
        <w:spacing w:before="144" w:after="280" w:line="240" w:lineRule="auto"/>
        <w:jc w:val="center"/>
        <w:rPr>
          <w:rFonts w:cs="Times New Roman"/>
          <w:b/>
          <w:color w:val="000000"/>
          <w:szCs w:val="28"/>
          <w:highlight w:val="white"/>
        </w:rPr>
        <w:sectPr w:rsidR="000B4405" w:rsidSect="00235DFF">
          <w:pgSz w:w="11906" w:h="16838" w:code="9"/>
          <w:pgMar w:top="1418" w:right="1134" w:bottom="1134" w:left="1985" w:header="720" w:footer="720" w:gutter="0"/>
          <w:pgNumType w:start="1"/>
          <w:cols w:space="720"/>
          <w:docGrid w:linePitch="360"/>
        </w:sectPr>
      </w:pPr>
      <w:r w:rsidRPr="00A10425">
        <w:rPr>
          <w:rFonts w:cs="Times New Roman"/>
          <w:b/>
          <w:color w:val="000000"/>
          <w:szCs w:val="28"/>
          <w:highlight w:val="white"/>
        </w:rPr>
        <w:t xml:space="preserve">Hà Nội </w:t>
      </w:r>
      <w:r w:rsidR="00A10425">
        <w:rPr>
          <w:rFonts w:cs="Times New Roman"/>
          <w:bCs/>
          <w:color w:val="000000"/>
          <w:szCs w:val="28"/>
          <w:highlight w:val="white"/>
        </w:rPr>
        <w:t>-</w:t>
      </w:r>
      <w:r w:rsidRPr="00A10425">
        <w:rPr>
          <w:rFonts w:cs="Times New Roman"/>
          <w:b/>
          <w:color w:val="000000"/>
          <w:szCs w:val="28"/>
          <w:highlight w:val="white"/>
        </w:rPr>
        <w:t xml:space="preserve"> </w:t>
      </w:r>
      <w:r w:rsidR="00A10425">
        <w:rPr>
          <w:rFonts w:cs="Times New Roman"/>
          <w:b/>
          <w:color w:val="000000"/>
          <w:szCs w:val="28"/>
          <w:highlight w:val="white"/>
        </w:rPr>
        <w:t>n</w:t>
      </w:r>
      <w:r w:rsidRPr="00A10425">
        <w:rPr>
          <w:rFonts w:cs="Times New Roman"/>
          <w:b/>
          <w:color w:val="000000"/>
          <w:szCs w:val="28"/>
          <w:highlight w:val="white"/>
        </w:rPr>
        <w:t>ăm 202</w:t>
      </w:r>
      <w:r w:rsidR="00F913C6">
        <w:rPr>
          <w:rFonts w:cs="Times New Roman"/>
          <w:b/>
          <w:color w:val="000000"/>
          <w:szCs w:val="28"/>
          <w:highlight w:val="white"/>
        </w:rPr>
        <w:t>4</w:t>
      </w:r>
      <w:r w:rsidR="002B65A6">
        <w:rPr>
          <w:rFonts w:cs="Times New Roman"/>
          <w:b/>
          <w:color w:val="000000"/>
          <w:szCs w:val="28"/>
          <w:highlight w:val="white"/>
        </w:rPr>
        <w:br w:type="page"/>
      </w:r>
    </w:p>
    <w:p w14:paraId="4AB82284" w14:textId="6B3164E4" w:rsidR="00C4626A" w:rsidRPr="00887E5A" w:rsidRDefault="00C4626A" w:rsidP="00887E5A">
      <w:pPr>
        <w:spacing w:before="144" w:after="280" w:line="240" w:lineRule="auto"/>
        <w:jc w:val="center"/>
        <w:rPr>
          <w:b/>
          <w:bCs/>
          <w:sz w:val="36"/>
          <w:szCs w:val="36"/>
        </w:rPr>
      </w:pPr>
      <w:r w:rsidRPr="00887E5A">
        <w:rPr>
          <w:b/>
          <w:bCs/>
          <w:sz w:val="36"/>
          <w:szCs w:val="36"/>
        </w:rPr>
        <w:lastRenderedPageBreak/>
        <w:t>MỤC LỤC</w:t>
      </w:r>
    </w:p>
    <w:sdt>
      <w:sdtPr>
        <w:rPr>
          <w:rFonts w:ascii="Times New Roman" w:eastAsiaTheme="minorHAnsi" w:hAnsi="Times New Roman" w:cstheme="minorBidi"/>
          <w:color w:val="auto"/>
          <w:sz w:val="28"/>
          <w:szCs w:val="22"/>
        </w:rPr>
        <w:id w:val="-2006114747"/>
        <w:docPartObj>
          <w:docPartGallery w:val="Table of Contents"/>
          <w:docPartUnique/>
        </w:docPartObj>
      </w:sdtPr>
      <w:sdtEndPr>
        <w:rPr>
          <w:b/>
          <w:bCs/>
          <w:noProof/>
        </w:rPr>
      </w:sdtEndPr>
      <w:sdtContent>
        <w:p w14:paraId="6A2E9031" w14:textId="6AADEDD2" w:rsidR="006D6422" w:rsidRDefault="006D6422" w:rsidP="006D6422">
          <w:pPr>
            <w:pStyle w:val="TOCHeading"/>
            <w:jc w:val="both"/>
          </w:pPr>
        </w:p>
        <w:p w14:paraId="59C3CC33" w14:textId="496B191C" w:rsidR="006D6422" w:rsidRDefault="006D6422">
          <w:pPr>
            <w:pStyle w:val="TOC1"/>
            <w:tabs>
              <w:tab w:val="right" w:leader="dot" w:pos="8777"/>
            </w:tabs>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175845513" w:history="1">
            <w:r w:rsidRPr="005A2CC8">
              <w:rPr>
                <w:rStyle w:val="Hyperlink"/>
                <w:noProof/>
              </w:rPr>
              <w:t>LỜI CẢM ƠN</w:t>
            </w:r>
            <w:r>
              <w:rPr>
                <w:noProof/>
                <w:webHidden/>
              </w:rPr>
              <w:tab/>
            </w:r>
            <w:r>
              <w:rPr>
                <w:noProof/>
                <w:webHidden/>
              </w:rPr>
              <w:fldChar w:fldCharType="begin"/>
            </w:r>
            <w:r>
              <w:rPr>
                <w:noProof/>
                <w:webHidden/>
              </w:rPr>
              <w:instrText xml:space="preserve"> PAGEREF _Toc175845513 \h </w:instrText>
            </w:r>
            <w:r>
              <w:rPr>
                <w:noProof/>
                <w:webHidden/>
              </w:rPr>
            </w:r>
            <w:r>
              <w:rPr>
                <w:noProof/>
                <w:webHidden/>
              </w:rPr>
              <w:fldChar w:fldCharType="separate"/>
            </w:r>
            <w:r w:rsidR="00F04F35">
              <w:rPr>
                <w:noProof/>
                <w:webHidden/>
              </w:rPr>
              <w:t>4</w:t>
            </w:r>
            <w:r>
              <w:rPr>
                <w:noProof/>
                <w:webHidden/>
              </w:rPr>
              <w:fldChar w:fldCharType="end"/>
            </w:r>
          </w:hyperlink>
        </w:p>
        <w:p w14:paraId="477DA41B" w14:textId="5419B2B4" w:rsidR="006D6422"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5514" w:history="1">
            <w:r w:rsidR="006D6422" w:rsidRPr="005A2CC8">
              <w:rPr>
                <w:rStyle w:val="Hyperlink"/>
                <w:noProof/>
              </w:rPr>
              <w:t>LỜI MỞ ĐẦU</w:t>
            </w:r>
            <w:r w:rsidR="006D6422">
              <w:rPr>
                <w:noProof/>
                <w:webHidden/>
              </w:rPr>
              <w:tab/>
            </w:r>
            <w:r w:rsidR="006D6422">
              <w:rPr>
                <w:noProof/>
                <w:webHidden/>
              </w:rPr>
              <w:fldChar w:fldCharType="begin"/>
            </w:r>
            <w:r w:rsidR="006D6422">
              <w:rPr>
                <w:noProof/>
                <w:webHidden/>
              </w:rPr>
              <w:instrText xml:space="preserve"> PAGEREF _Toc175845514 \h </w:instrText>
            </w:r>
            <w:r w:rsidR="006D6422">
              <w:rPr>
                <w:noProof/>
                <w:webHidden/>
              </w:rPr>
            </w:r>
            <w:r w:rsidR="006D6422">
              <w:rPr>
                <w:noProof/>
                <w:webHidden/>
              </w:rPr>
              <w:fldChar w:fldCharType="separate"/>
            </w:r>
            <w:r w:rsidR="00F04F35">
              <w:rPr>
                <w:noProof/>
                <w:webHidden/>
              </w:rPr>
              <w:t>5</w:t>
            </w:r>
            <w:r w:rsidR="006D6422">
              <w:rPr>
                <w:noProof/>
                <w:webHidden/>
              </w:rPr>
              <w:fldChar w:fldCharType="end"/>
            </w:r>
          </w:hyperlink>
        </w:p>
        <w:p w14:paraId="3A0D8902" w14:textId="30CF2E19" w:rsidR="006D6422"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5515" w:history="1">
            <w:r w:rsidR="006D6422" w:rsidRPr="005A2CC8">
              <w:rPr>
                <w:rStyle w:val="Hyperlink"/>
                <w:noProof/>
              </w:rPr>
              <w:t>DANH MỤC HÌNH VẼ</w:t>
            </w:r>
            <w:r w:rsidR="006D6422">
              <w:rPr>
                <w:noProof/>
                <w:webHidden/>
              </w:rPr>
              <w:tab/>
            </w:r>
            <w:r w:rsidR="006D6422">
              <w:rPr>
                <w:noProof/>
                <w:webHidden/>
              </w:rPr>
              <w:fldChar w:fldCharType="begin"/>
            </w:r>
            <w:r w:rsidR="006D6422">
              <w:rPr>
                <w:noProof/>
                <w:webHidden/>
              </w:rPr>
              <w:instrText xml:space="preserve"> PAGEREF _Toc175845515 \h </w:instrText>
            </w:r>
            <w:r w:rsidR="006D6422">
              <w:rPr>
                <w:noProof/>
                <w:webHidden/>
              </w:rPr>
            </w:r>
            <w:r w:rsidR="006D6422">
              <w:rPr>
                <w:noProof/>
                <w:webHidden/>
              </w:rPr>
              <w:fldChar w:fldCharType="separate"/>
            </w:r>
            <w:r w:rsidR="00F04F35">
              <w:rPr>
                <w:noProof/>
                <w:webHidden/>
              </w:rPr>
              <w:t>7</w:t>
            </w:r>
            <w:r w:rsidR="006D6422">
              <w:rPr>
                <w:noProof/>
                <w:webHidden/>
              </w:rPr>
              <w:fldChar w:fldCharType="end"/>
            </w:r>
          </w:hyperlink>
        </w:p>
        <w:p w14:paraId="344DEC77" w14:textId="7E745BE8" w:rsidR="006D6422"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5516" w:history="1">
            <w:r w:rsidR="006D6422" w:rsidRPr="005A2CC8">
              <w:rPr>
                <w:rStyle w:val="Hyperlink"/>
                <w:noProof/>
              </w:rPr>
              <w:t>DANH MỤC BẢNG BIỂU</w:t>
            </w:r>
            <w:r w:rsidR="006D6422">
              <w:rPr>
                <w:noProof/>
                <w:webHidden/>
              </w:rPr>
              <w:tab/>
            </w:r>
            <w:r w:rsidR="006D6422">
              <w:rPr>
                <w:noProof/>
                <w:webHidden/>
              </w:rPr>
              <w:fldChar w:fldCharType="begin"/>
            </w:r>
            <w:r w:rsidR="006D6422">
              <w:rPr>
                <w:noProof/>
                <w:webHidden/>
              </w:rPr>
              <w:instrText xml:space="preserve"> PAGEREF _Toc175845516 \h </w:instrText>
            </w:r>
            <w:r w:rsidR="006D6422">
              <w:rPr>
                <w:noProof/>
                <w:webHidden/>
              </w:rPr>
            </w:r>
            <w:r w:rsidR="006D6422">
              <w:rPr>
                <w:noProof/>
                <w:webHidden/>
              </w:rPr>
              <w:fldChar w:fldCharType="separate"/>
            </w:r>
            <w:r w:rsidR="00F04F35">
              <w:rPr>
                <w:noProof/>
                <w:webHidden/>
              </w:rPr>
              <w:t>9</w:t>
            </w:r>
            <w:r w:rsidR="006D6422">
              <w:rPr>
                <w:noProof/>
                <w:webHidden/>
              </w:rPr>
              <w:fldChar w:fldCharType="end"/>
            </w:r>
          </w:hyperlink>
        </w:p>
        <w:p w14:paraId="2C7569CC" w14:textId="2644A301" w:rsidR="006D6422"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5517" w:history="1">
            <w:r w:rsidR="006D6422" w:rsidRPr="005A2CC8">
              <w:rPr>
                <w:rStyle w:val="Hyperlink"/>
                <w:noProof/>
              </w:rPr>
              <w:t>DANH MỤC CHỮ VIẾT TẮT</w:t>
            </w:r>
            <w:r w:rsidR="006D6422">
              <w:rPr>
                <w:noProof/>
                <w:webHidden/>
              </w:rPr>
              <w:tab/>
            </w:r>
            <w:r w:rsidR="006D6422">
              <w:rPr>
                <w:noProof/>
                <w:webHidden/>
              </w:rPr>
              <w:fldChar w:fldCharType="begin"/>
            </w:r>
            <w:r w:rsidR="006D6422">
              <w:rPr>
                <w:noProof/>
                <w:webHidden/>
              </w:rPr>
              <w:instrText xml:space="preserve"> PAGEREF _Toc175845517 \h </w:instrText>
            </w:r>
            <w:r w:rsidR="006D6422">
              <w:rPr>
                <w:noProof/>
                <w:webHidden/>
              </w:rPr>
            </w:r>
            <w:r w:rsidR="006D6422">
              <w:rPr>
                <w:noProof/>
                <w:webHidden/>
              </w:rPr>
              <w:fldChar w:fldCharType="separate"/>
            </w:r>
            <w:r w:rsidR="00F04F35">
              <w:rPr>
                <w:noProof/>
                <w:webHidden/>
              </w:rPr>
              <w:t>9</w:t>
            </w:r>
            <w:r w:rsidR="006D6422">
              <w:rPr>
                <w:noProof/>
                <w:webHidden/>
              </w:rPr>
              <w:fldChar w:fldCharType="end"/>
            </w:r>
          </w:hyperlink>
        </w:p>
        <w:p w14:paraId="2F688569" w14:textId="30CF45A9" w:rsidR="006D6422"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5518" w:history="1">
            <w:r w:rsidR="006D6422" w:rsidRPr="005A2CC8">
              <w:rPr>
                <w:rStyle w:val="Hyperlink"/>
                <w:noProof/>
              </w:rPr>
              <w:t>Chương 1 - TỔNG QUAN VÀ CÔNG NGHỆ SỬ DỤNG</w:t>
            </w:r>
            <w:r w:rsidR="006D6422">
              <w:rPr>
                <w:noProof/>
                <w:webHidden/>
              </w:rPr>
              <w:tab/>
            </w:r>
            <w:r w:rsidR="006D6422">
              <w:rPr>
                <w:noProof/>
                <w:webHidden/>
              </w:rPr>
              <w:fldChar w:fldCharType="begin"/>
            </w:r>
            <w:r w:rsidR="006D6422">
              <w:rPr>
                <w:noProof/>
                <w:webHidden/>
              </w:rPr>
              <w:instrText xml:space="preserve"> PAGEREF _Toc175845518 \h </w:instrText>
            </w:r>
            <w:r w:rsidR="006D6422">
              <w:rPr>
                <w:noProof/>
                <w:webHidden/>
              </w:rPr>
            </w:r>
            <w:r w:rsidR="006D6422">
              <w:rPr>
                <w:noProof/>
                <w:webHidden/>
              </w:rPr>
              <w:fldChar w:fldCharType="separate"/>
            </w:r>
            <w:r w:rsidR="00F04F35">
              <w:rPr>
                <w:noProof/>
                <w:webHidden/>
              </w:rPr>
              <w:t>10</w:t>
            </w:r>
            <w:r w:rsidR="006D6422">
              <w:rPr>
                <w:noProof/>
                <w:webHidden/>
              </w:rPr>
              <w:fldChar w:fldCharType="end"/>
            </w:r>
          </w:hyperlink>
        </w:p>
        <w:p w14:paraId="57D2DFDD" w14:textId="7492C983" w:rsidR="006D6422" w:rsidRDefault="00000000">
          <w:pPr>
            <w:pStyle w:val="TOC2"/>
            <w:tabs>
              <w:tab w:val="right" w:leader="dot" w:pos="8777"/>
            </w:tabs>
            <w:rPr>
              <w:rFonts w:asciiTheme="minorHAnsi" w:eastAsiaTheme="minorEastAsia" w:hAnsiTheme="minorHAnsi"/>
              <w:noProof/>
              <w:kern w:val="2"/>
              <w:sz w:val="24"/>
              <w:szCs w:val="24"/>
              <w14:ligatures w14:val="standardContextual"/>
            </w:rPr>
          </w:pPr>
          <w:hyperlink w:anchor="_Toc175845519" w:history="1">
            <w:r w:rsidR="006D6422" w:rsidRPr="005A2CC8">
              <w:rPr>
                <w:rStyle w:val="Hyperlink"/>
                <w:noProof/>
              </w:rPr>
              <w:t>1.1. Khảo sát khách hàng</w:t>
            </w:r>
            <w:r w:rsidR="006D6422">
              <w:rPr>
                <w:noProof/>
                <w:webHidden/>
              </w:rPr>
              <w:tab/>
            </w:r>
            <w:r w:rsidR="006D6422">
              <w:rPr>
                <w:noProof/>
                <w:webHidden/>
              </w:rPr>
              <w:fldChar w:fldCharType="begin"/>
            </w:r>
            <w:r w:rsidR="006D6422">
              <w:rPr>
                <w:noProof/>
                <w:webHidden/>
              </w:rPr>
              <w:instrText xml:space="preserve"> PAGEREF _Toc175845519 \h </w:instrText>
            </w:r>
            <w:r w:rsidR="006D6422">
              <w:rPr>
                <w:noProof/>
                <w:webHidden/>
              </w:rPr>
            </w:r>
            <w:r w:rsidR="006D6422">
              <w:rPr>
                <w:noProof/>
                <w:webHidden/>
              </w:rPr>
              <w:fldChar w:fldCharType="separate"/>
            </w:r>
            <w:r w:rsidR="00F04F35">
              <w:rPr>
                <w:noProof/>
                <w:webHidden/>
              </w:rPr>
              <w:t>10</w:t>
            </w:r>
            <w:r w:rsidR="006D6422">
              <w:rPr>
                <w:noProof/>
                <w:webHidden/>
              </w:rPr>
              <w:fldChar w:fldCharType="end"/>
            </w:r>
          </w:hyperlink>
        </w:p>
        <w:p w14:paraId="4FE30F81" w14:textId="287CC37F"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20" w:history="1">
            <w:r w:rsidR="006D6422" w:rsidRPr="005A2CC8">
              <w:rPr>
                <w:rStyle w:val="Hyperlink"/>
                <w:noProof/>
              </w:rPr>
              <w:t>1.1.1. Thông tin khách hàng</w:t>
            </w:r>
            <w:r w:rsidR="006D6422">
              <w:rPr>
                <w:noProof/>
                <w:webHidden/>
              </w:rPr>
              <w:tab/>
            </w:r>
            <w:r w:rsidR="006D6422">
              <w:rPr>
                <w:noProof/>
                <w:webHidden/>
              </w:rPr>
              <w:fldChar w:fldCharType="begin"/>
            </w:r>
            <w:r w:rsidR="006D6422">
              <w:rPr>
                <w:noProof/>
                <w:webHidden/>
              </w:rPr>
              <w:instrText xml:space="preserve"> PAGEREF _Toc175845520 \h </w:instrText>
            </w:r>
            <w:r w:rsidR="006D6422">
              <w:rPr>
                <w:noProof/>
                <w:webHidden/>
              </w:rPr>
            </w:r>
            <w:r w:rsidR="006D6422">
              <w:rPr>
                <w:noProof/>
                <w:webHidden/>
              </w:rPr>
              <w:fldChar w:fldCharType="separate"/>
            </w:r>
            <w:r w:rsidR="00F04F35">
              <w:rPr>
                <w:noProof/>
                <w:webHidden/>
              </w:rPr>
              <w:t>10</w:t>
            </w:r>
            <w:r w:rsidR="006D6422">
              <w:rPr>
                <w:noProof/>
                <w:webHidden/>
              </w:rPr>
              <w:fldChar w:fldCharType="end"/>
            </w:r>
          </w:hyperlink>
        </w:p>
        <w:p w14:paraId="54D6A91F" w14:textId="0FA3F3D6"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21" w:history="1">
            <w:r w:rsidR="006D6422" w:rsidRPr="005A2CC8">
              <w:rPr>
                <w:rStyle w:val="Hyperlink"/>
                <w:noProof/>
              </w:rPr>
              <w:t>1.1.2. Dịch vụ cửa hàng</w:t>
            </w:r>
            <w:r w:rsidR="006D6422">
              <w:rPr>
                <w:noProof/>
                <w:webHidden/>
              </w:rPr>
              <w:tab/>
            </w:r>
            <w:r w:rsidR="006D6422">
              <w:rPr>
                <w:noProof/>
                <w:webHidden/>
              </w:rPr>
              <w:fldChar w:fldCharType="begin"/>
            </w:r>
            <w:r w:rsidR="006D6422">
              <w:rPr>
                <w:noProof/>
                <w:webHidden/>
              </w:rPr>
              <w:instrText xml:space="preserve"> PAGEREF _Toc175845521 \h </w:instrText>
            </w:r>
            <w:r w:rsidR="006D6422">
              <w:rPr>
                <w:noProof/>
                <w:webHidden/>
              </w:rPr>
            </w:r>
            <w:r w:rsidR="006D6422">
              <w:rPr>
                <w:noProof/>
                <w:webHidden/>
              </w:rPr>
              <w:fldChar w:fldCharType="separate"/>
            </w:r>
            <w:r w:rsidR="00F04F35">
              <w:rPr>
                <w:noProof/>
                <w:webHidden/>
              </w:rPr>
              <w:t>10</w:t>
            </w:r>
            <w:r w:rsidR="006D6422">
              <w:rPr>
                <w:noProof/>
                <w:webHidden/>
              </w:rPr>
              <w:fldChar w:fldCharType="end"/>
            </w:r>
          </w:hyperlink>
        </w:p>
        <w:p w14:paraId="4A22DB42" w14:textId="425DC7FC"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22" w:history="1">
            <w:r w:rsidR="006D6422" w:rsidRPr="005A2CC8">
              <w:rPr>
                <w:rStyle w:val="Hyperlink"/>
                <w:noProof/>
              </w:rPr>
              <w:t>1.1.3. Trải nghiệm khách hàng</w:t>
            </w:r>
            <w:r w:rsidR="006D6422">
              <w:rPr>
                <w:noProof/>
                <w:webHidden/>
              </w:rPr>
              <w:tab/>
            </w:r>
            <w:r w:rsidR="006D6422">
              <w:rPr>
                <w:noProof/>
                <w:webHidden/>
              </w:rPr>
              <w:fldChar w:fldCharType="begin"/>
            </w:r>
            <w:r w:rsidR="006D6422">
              <w:rPr>
                <w:noProof/>
                <w:webHidden/>
              </w:rPr>
              <w:instrText xml:space="preserve"> PAGEREF _Toc175845522 \h </w:instrText>
            </w:r>
            <w:r w:rsidR="006D6422">
              <w:rPr>
                <w:noProof/>
                <w:webHidden/>
              </w:rPr>
            </w:r>
            <w:r w:rsidR="006D6422">
              <w:rPr>
                <w:noProof/>
                <w:webHidden/>
              </w:rPr>
              <w:fldChar w:fldCharType="separate"/>
            </w:r>
            <w:r w:rsidR="00F04F35">
              <w:rPr>
                <w:noProof/>
                <w:webHidden/>
              </w:rPr>
              <w:t>11</w:t>
            </w:r>
            <w:r w:rsidR="006D6422">
              <w:rPr>
                <w:noProof/>
                <w:webHidden/>
              </w:rPr>
              <w:fldChar w:fldCharType="end"/>
            </w:r>
          </w:hyperlink>
        </w:p>
        <w:p w14:paraId="36425A61" w14:textId="50C90A98"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23" w:history="1">
            <w:r w:rsidR="006D6422" w:rsidRPr="005A2CC8">
              <w:rPr>
                <w:rStyle w:val="Hyperlink"/>
                <w:noProof/>
              </w:rPr>
              <w:t>1.1.4. Khách hàng mục tiêu</w:t>
            </w:r>
            <w:r w:rsidR="006D6422">
              <w:rPr>
                <w:noProof/>
                <w:webHidden/>
              </w:rPr>
              <w:tab/>
            </w:r>
            <w:r w:rsidR="006D6422">
              <w:rPr>
                <w:noProof/>
                <w:webHidden/>
              </w:rPr>
              <w:fldChar w:fldCharType="begin"/>
            </w:r>
            <w:r w:rsidR="006D6422">
              <w:rPr>
                <w:noProof/>
                <w:webHidden/>
              </w:rPr>
              <w:instrText xml:space="preserve"> PAGEREF _Toc175845523 \h </w:instrText>
            </w:r>
            <w:r w:rsidR="006D6422">
              <w:rPr>
                <w:noProof/>
                <w:webHidden/>
              </w:rPr>
            </w:r>
            <w:r w:rsidR="006D6422">
              <w:rPr>
                <w:noProof/>
                <w:webHidden/>
              </w:rPr>
              <w:fldChar w:fldCharType="separate"/>
            </w:r>
            <w:r w:rsidR="00F04F35">
              <w:rPr>
                <w:noProof/>
                <w:webHidden/>
              </w:rPr>
              <w:t>12</w:t>
            </w:r>
            <w:r w:rsidR="006D6422">
              <w:rPr>
                <w:noProof/>
                <w:webHidden/>
              </w:rPr>
              <w:fldChar w:fldCharType="end"/>
            </w:r>
          </w:hyperlink>
        </w:p>
        <w:p w14:paraId="2A920831" w14:textId="0FF95572"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24" w:history="1">
            <w:r w:rsidR="006D6422" w:rsidRPr="005A2CC8">
              <w:rPr>
                <w:rStyle w:val="Hyperlink"/>
                <w:noProof/>
              </w:rPr>
              <w:t>1.1.5. Khảo sát hiện trạng cửa hàng</w:t>
            </w:r>
            <w:r w:rsidR="006D6422">
              <w:rPr>
                <w:noProof/>
                <w:webHidden/>
              </w:rPr>
              <w:tab/>
            </w:r>
            <w:r w:rsidR="006D6422">
              <w:rPr>
                <w:noProof/>
                <w:webHidden/>
              </w:rPr>
              <w:fldChar w:fldCharType="begin"/>
            </w:r>
            <w:r w:rsidR="006D6422">
              <w:rPr>
                <w:noProof/>
                <w:webHidden/>
              </w:rPr>
              <w:instrText xml:space="preserve"> PAGEREF _Toc175845524 \h </w:instrText>
            </w:r>
            <w:r w:rsidR="006D6422">
              <w:rPr>
                <w:noProof/>
                <w:webHidden/>
              </w:rPr>
            </w:r>
            <w:r w:rsidR="006D6422">
              <w:rPr>
                <w:noProof/>
                <w:webHidden/>
              </w:rPr>
              <w:fldChar w:fldCharType="separate"/>
            </w:r>
            <w:r w:rsidR="00F04F35">
              <w:rPr>
                <w:noProof/>
                <w:webHidden/>
              </w:rPr>
              <w:t>13</w:t>
            </w:r>
            <w:r w:rsidR="006D6422">
              <w:rPr>
                <w:noProof/>
                <w:webHidden/>
              </w:rPr>
              <w:fldChar w:fldCharType="end"/>
            </w:r>
          </w:hyperlink>
        </w:p>
        <w:p w14:paraId="3F51082F" w14:textId="6A82FE02"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25" w:history="1">
            <w:r w:rsidR="006D6422" w:rsidRPr="005A2CC8">
              <w:rPr>
                <w:rStyle w:val="Hyperlink"/>
                <w:noProof/>
              </w:rPr>
              <w:t>1.1.6. Nhân viên</w:t>
            </w:r>
            <w:r w:rsidR="006D6422">
              <w:rPr>
                <w:noProof/>
                <w:webHidden/>
              </w:rPr>
              <w:tab/>
            </w:r>
            <w:r w:rsidR="006D6422">
              <w:rPr>
                <w:noProof/>
                <w:webHidden/>
              </w:rPr>
              <w:fldChar w:fldCharType="begin"/>
            </w:r>
            <w:r w:rsidR="006D6422">
              <w:rPr>
                <w:noProof/>
                <w:webHidden/>
              </w:rPr>
              <w:instrText xml:space="preserve"> PAGEREF _Toc175845525 \h </w:instrText>
            </w:r>
            <w:r w:rsidR="006D6422">
              <w:rPr>
                <w:noProof/>
                <w:webHidden/>
              </w:rPr>
            </w:r>
            <w:r w:rsidR="006D6422">
              <w:rPr>
                <w:noProof/>
                <w:webHidden/>
              </w:rPr>
              <w:fldChar w:fldCharType="separate"/>
            </w:r>
            <w:r w:rsidR="00F04F35">
              <w:rPr>
                <w:noProof/>
                <w:webHidden/>
              </w:rPr>
              <w:t>13</w:t>
            </w:r>
            <w:r w:rsidR="006D6422">
              <w:rPr>
                <w:noProof/>
                <w:webHidden/>
              </w:rPr>
              <w:fldChar w:fldCharType="end"/>
            </w:r>
          </w:hyperlink>
        </w:p>
        <w:p w14:paraId="22B3B863" w14:textId="3B710266"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26" w:history="1">
            <w:r w:rsidR="006D6422" w:rsidRPr="005A2CC8">
              <w:rPr>
                <w:rStyle w:val="Hyperlink"/>
                <w:noProof/>
              </w:rPr>
              <w:t>1.1.7. Các nghiệp vụ của cửa hàng</w:t>
            </w:r>
            <w:r w:rsidR="006D6422">
              <w:rPr>
                <w:noProof/>
                <w:webHidden/>
              </w:rPr>
              <w:tab/>
            </w:r>
            <w:r w:rsidR="006D6422">
              <w:rPr>
                <w:noProof/>
                <w:webHidden/>
              </w:rPr>
              <w:fldChar w:fldCharType="begin"/>
            </w:r>
            <w:r w:rsidR="006D6422">
              <w:rPr>
                <w:noProof/>
                <w:webHidden/>
              </w:rPr>
              <w:instrText xml:space="preserve"> PAGEREF _Toc175845526 \h </w:instrText>
            </w:r>
            <w:r w:rsidR="006D6422">
              <w:rPr>
                <w:noProof/>
                <w:webHidden/>
              </w:rPr>
            </w:r>
            <w:r w:rsidR="006D6422">
              <w:rPr>
                <w:noProof/>
                <w:webHidden/>
              </w:rPr>
              <w:fldChar w:fldCharType="separate"/>
            </w:r>
            <w:r w:rsidR="00F04F35">
              <w:rPr>
                <w:noProof/>
                <w:webHidden/>
              </w:rPr>
              <w:t>13</w:t>
            </w:r>
            <w:r w:rsidR="006D6422">
              <w:rPr>
                <w:noProof/>
                <w:webHidden/>
              </w:rPr>
              <w:fldChar w:fldCharType="end"/>
            </w:r>
          </w:hyperlink>
        </w:p>
        <w:p w14:paraId="63B5621D" w14:textId="39ED0BC3"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27" w:history="1">
            <w:r w:rsidR="006D6422" w:rsidRPr="005A2CC8">
              <w:rPr>
                <w:rStyle w:val="Hyperlink"/>
                <w:noProof/>
              </w:rPr>
              <w:t>1.1.8. Các nghiệp vụ thường xuyên</w:t>
            </w:r>
            <w:r w:rsidR="006D6422">
              <w:rPr>
                <w:noProof/>
                <w:webHidden/>
              </w:rPr>
              <w:tab/>
            </w:r>
            <w:r w:rsidR="006D6422">
              <w:rPr>
                <w:noProof/>
                <w:webHidden/>
              </w:rPr>
              <w:fldChar w:fldCharType="begin"/>
            </w:r>
            <w:r w:rsidR="006D6422">
              <w:rPr>
                <w:noProof/>
                <w:webHidden/>
              </w:rPr>
              <w:instrText xml:space="preserve"> PAGEREF _Toc175845527 \h </w:instrText>
            </w:r>
            <w:r w:rsidR="006D6422">
              <w:rPr>
                <w:noProof/>
                <w:webHidden/>
              </w:rPr>
            </w:r>
            <w:r w:rsidR="006D6422">
              <w:rPr>
                <w:noProof/>
                <w:webHidden/>
              </w:rPr>
              <w:fldChar w:fldCharType="separate"/>
            </w:r>
            <w:r w:rsidR="00F04F35">
              <w:rPr>
                <w:noProof/>
                <w:webHidden/>
              </w:rPr>
              <w:t>13</w:t>
            </w:r>
            <w:r w:rsidR="006D6422">
              <w:rPr>
                <w:noProof/>
                <w:webHidden/>
              </w:rPr>
              <w:fldChar w:fldCharType="end"/>
            </w:r>
          </w:hyperlink>
        </w:p>
        <w:p w14:paraId="4081DC8F" w14:textId="65F9B8AE"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28" w:history="1">
            <w:r w:rsidR="006D6422" w:rsidRPr="005A2CC8">
              <w:rPr>
                <w:rStyle w:val="Hyperlink"/>
                <w:noProof/>
              </w:rPr>
              <w:t>1.1.9. Các nghiệp vụ định kỳ</w:t>
            </w:r>
            <w:r w:rsidR="006D6422">
              <w:rPr>
                <w:noProof/>
                <w:webHidden/>
              </w:rPr>
              <w:tab/>
            </w:r>
            <w:r w:rsidR="006D6422">
              <w:rPr>
                <w:noProof/>
                <w:webHidden/>
              </w:rPr>
              <w:fldChar w:fldCharType="begin"/>
            </w:r>
            <w:r w:rsidR="006D6422">
              <w:rPr>
                <w:noProof/>
                <w:webHidden/>
              </w:rPr>
              <w:instrText xml:space="preserve"> PAGEREF _Toc175845528 \h </w:instrText>
            </w:r>
            <w:r w:rsidR="006D6422">
              <w:rPr>
                <w:noProof/>
                <w:webHidden/>
              </w:rPr>
            </w:r>
            <w:r w:rsidR="006D6422">
              <w:rPr>
                <w:noProof/>
                <w:webHidden/>
              </w:rPr>
              <w:fldChar w:fldCharType="separate"/>
            </w:r>
            <w:r w:rsidR="00F04F35">
              <w:rPr>
                <w:noProof/>
                <w:webHidden/>
              </w:rPr>
              <w:t>15</w:t>
            </w:r>
            <w:r w:rsidR="006D6422">
              <w:rPr>
                <w:noProof/>
                <w:webHidden/>
              </w:rPr>
              <w:fldChar w:fldCharType="end"/>
            </w:r>
          </w:hyperlink>
        </w:p>
        <w:p w14:paraId="50F7349D" w14:textId="7686872A"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29" w:history="1">
            <w:r w:rsidR="006D6422" w:rsidRPr="005A2CC8">
              <w:rPr>
                <w:rStyle w:val="Hyperlink"/>
                <w:noProof/>
              </w:rPr>
              <w:t>1.1.10. Mô hình kinh doanh</w:t>
            </w:r>
            <w:r w:rsidR="006D6422">
              <w:rPr>
                <w:noProof/>
                <w:webHidden/>
              </w:rPr>
              <w:tab/>
            </w:r>
            <w:r w:rsidR="006D6422">
              <w:rPr>
                <w:noProof/>
                <w:webHidden/>
              </w:rPr>
              <w:fldChar w:fldCharType="begin"/>
            </w:r>
            <w:r w:rsidR="006D6422">
              <w:rPr>
                <w:noProof/>
                <w:webHidden/>
              </w:rPr>
              <w:instrText xml:space="preserve"> PAGEREF _Toc175845529 \h </w:instrText>
            </w:r>
            <w:r w:rsidR="006D6422">
              <w:rPr>
                <w:noProof/>
                <w:webHidden/>
              </w:rPr>
            </w:r>
            <w:r w:rsidR="006D6422">
              <w:rPr>
                <w:noProof/>
                <w:webHidden/>
              </w:rPr>
              <w:fldChar w:fldCharType="separate"/>
            </w:r>
            <w:r w:rsidR="00F04F35">
              <w:rPr>
                <w:noProof/>
                <w:webHidden/>
              </w:rPr>
              <w:t>15</w:t>
            </w:r>
            <w:r w:rsidR="006D6422">
              <w:rPr>
                <w:noProof/>
                <w:webHidden/>
              </w:rPr>
              <w:fldChar w:fldCharType="end"/>
            </w:r>
          </w:hyperlink>
        </w:p>
        <w:p w14:paraId="36AA3CA2" w14:textId="698AB33B"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30" w:history="1">
            <w:r w:rsidR="006D6422" w:rsidRPr="005A2CC8">
              <w:rPr>
                <w:rStyle w:val="Hyperlink"/>
                <w:noProof/>
              </w:rPr>
              <w:t>1.1.11. Khảo sát yêu cầu khách hàng</w:t>
            </w:r>
            <w:r w:rsidR="006D6422">
              <w:rPr>
                <w:noProof/>
                <w:webHidden/>
              </w:rPr>
              <w:tab/>
            </w:r>
            <w:r w:rsidR="006D6422">
              <w:rPr>
                <w:noProof/>
                <w:webHidden/>
              </w:rPr>
              <w:fldChar w:fldCharType="begin"/>
            </w:r>
            <w:r w:rsidR="006D6422">
              <w:rPr>
                <w:noProof/>
                <w:webHidden/>
              </w:rPr>
              <w:instrText xml:space="preserve"> PAGEREF _Toc175845530 \h </w:instrText>
            </w:r>
            <w:r w:rsidR="006D6422">
              <w:rPr>
                <w:noProof/>
                <w:webHidden/>
              </w:rPr>
            </w:r>
            <w:r w:rsidR="006D6422">
              <w:rPr>
                <w:noProof/>
                <w:webHidden/>
              </w:rPr>
              <w:fldChar w:fldCharType="separate"/>
            </w:r>
            <w:r w:rsidR="00F04F35">
              <w:rPr>
                <w:noProof/>
                <w:webHidden/>
              </w:rPr>
              <w:t>16</w:t>
            </w:r>
            <w:r w:rsidR="006D6422">
              <w:rPr>
                <w:noProof/>
                <w:webHidden/>
              </w:rPr>
              <w:fldChar w:fldCharType="end"/>
            </w:r>
          </w:hyperlink>
        </w:p>
        <w:p w14:paraId="3BE4E546" w14:textId="7F6B17A3"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31" w:history="1">
            <w:r w:rsidR="006D6422" w:rsidRPr="005A2CC8">
              <w:rPr>
                <w:rStyle w:val="Hyperlink"/>
                <w:noProof/>
              </w:rPr>
              <w:t>1.1.12. Phân quyền và vai trò trong hệ thống</w:t>
            </w:r>
            <w:r w:rsidR="006D6422">
              <w:rPr>
                <w:noProof/>
                <w:webHidden/>
              </w:rPr>
              <w:tab/>
            </w:r>
            <w:r w:rsidR="006D6422">
              <w:rPr>
                <w:noProof/>
                <w:webHidden/>
              </w:rPr>
              <w:fldChar w:fldCharType="begin"/>
            </w:r>
            <w:r w:rsidR="006D6422">
              <w:rPr>
                <w:noProof/>
                <w:webHidden/>
              </w:rPr>
              <w:instrText xml:space="preserve"> PAGEREF _Toc175845531 \h </w:instrText>
            </w:r>
            <w:r w:rsidR="006D6422">
              <w:rPr>
                <w:noProof/>
                <w:webHidden/>
              </w:rPr>
            </w:r>
            <w:r w:rsidR="006D6422">
              <w:rPr>
                <w:noProof/>
                <w:webHidden/>
              </w:rPr>
              <w:fldChar w:fldCharType="separate"/>
            </w:r>
            <w:r w:rsidR="00F04F35">
              <w:rPr>
                <w:noProof/>
                <w:webHidden/>
              </w:rPr>
              <w:t>16</w:t>
            </w:r>
            <w:r w:rsidR="006D6422">
              <w:rPr>
                <w:noProof/>
                <w:webHidden/>
              </w:rPr>
              <w:fldChar w:fldCharType="end"/>
            </w:r>
          </w:hyperlink>
        </w:p>
        <w:p w14:paraId="573C80C6" w14:textId="47727F62"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32" w:history="1">
            <w:r w:rsidR="006D6422" w:rsidRPr="005A2CC8">
              <w:rPr>
                <w:rStyle w:val="Hyperlink"/>
                <w:noProof/>
              </w:rPr>
              <w:t>1.1.13. Yêu cầu với hệ thống</w:t>
            </w:r>
            <w:r w:rsidR="006D6422">
              <w:rPr>
                <w:noProof/>
                <w:webHidden/>
              </w:rPr>
              <w:tab/>
            </w:r>
            <w:r w:rsidR="006D6422">
              <w:rPr>
                <w:noProof/>
                <w:webHidden/>
              </w:rPr>
              <w:fldChar w:fldCharType="begin"/>
            </w:r>
            <w:r w:rsidR="006D6422">
              <w:rPr>
                <w:noProof/>
                <w:webHidden/>
              </w:rPr>
              <w:instrText xml:space="preserve"> PAGEREF _Toc175845532 \h </w:instrText>
            </w:r>
            <w:r w:rsidR="006D6422">
              <w:rPr>
                <w:noProof/>
                <w:webHidden/>
              </w:rPr>
            </w:r>
            <w:r w:rsidR="006D6422">
              <w:rPr>
                <w:noProof/>
                <w:webHidden/>
              </w:rPr>
              <w:fldChar w:fldCharType="separate"/>
            </w:r>
            <w:r w:rsidR="00F04F35">
              <w:rPr>
                <w:noProof/>
                <w:webHidden/>
              </w:rPr>
              <w:t>16</w:t>
            </w:r>
            <w:r w:rsidR="006D6422">
              <w:rPr>
                <w:noProof/>
                <w:webHidden/>
              </w:rPr>
              <w:fldChar w:fldCharType="end"/>
            </w:r>
          </w:hyperlink>
        </w:p>
        <w:p w14:paraId="47251DAC" w14:textId="6BC9E079" w:rsidR="006D6422" w:rsidRDefault="00000000">
          <w:pPr>
            <w:pStyle w:val="TOC2"/>
            <w:tabs>
              <w:tab w:val="right" w:leader="dot" w:pos="8777"/>
            </w:tabs>
            <w:rPr>
              <w:rFonts w:asciiTheme="minorHAnsi" w:eastAsiaTheme="minorEastAsia" w:hAnsiTheme="minorHAnsi"/>
              <w:noProof/>
              <w:kern w:val="2"/>
              <w:sz w:val="24"/>
              <w:szCs w:val="24"/>
              <w14:ligatures w14:val="standardContextual"/>
            </w:rPr>
          </w:pPr>
          <w:hyperlink w:anchor="_Toc175845533" w:history="1">
            <w:r w:rsidR="006D6422" w:rsidRPr="005A2CC8">
              <w:rPr>
                <w:rStyle w:val="Hyperlink"/>
                <w:noProof/>
              </w:rPr>
              <w:t>1.2. Công nghệ sử dụng trong đề tài</w:t>
            </w:r>
            <w:r w:rsidR="006D6422">
              <w:rPr>
                <w:noProof/>
                <w:webHidden/>
              </w:rPr>
              <w:tab/>
            </w:r>
            <w:r w:rsidR="006D6422">
              <w:rPr>
                <w:noProof/>
                <w:webHidden/>
              </w:rPr>
              <w:fldChar w:fldCharType="begin"/>
            </w:r>
            <w:r w:rsidR="006D6422">
              <w:rPr>
                <w:noProof/>
                <w:webHidden/>
              </w:rPr>
              <w:instrText xml:space="preserve"> PAGEREF _Toc175845533 \h </w:instrText>
            </w:r>
            <w:r w:rsidR="006D6422">
              <w:rPr>
                <w:noProof/>
                <w:webHidden/>
              </w:rPr>
            </w:r>
            <w:r w:rsidR="006D6422">
              <w:rPr>
                <w:noProof/>
                <w:webHidden/>
              </w:rPr>
              <w:fldChar w:fldCharType="separate"/>
            </w:r>
            <w:r w:rsidR="00F04F35">
              <w:rPr>
                <w:noProof/>
                <w:webHidden/>
              </w:rPr>
              <w:t>19</w:t>
            </w:r>
            <w:r w:rsidR="006D6422">
              <w:rPr>
                <w:noProof/>
                <w:webHidden/>
              </w:rPr>
              <w:fldChar w:fldCharType="end"/>
            </w:r>
          </w:hyperlink>
        </w:p>
        <w:p w14:paraId="75F01EFB" w14:textId="5B27CBED"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34" w:history="1">
            <w:r w:rsidR="006D6422" w:rsidRPr="005A2CC8">
              <w:rPr>
                <w:rStyle w:val="Hyperlink"/>
                <w:noProof/>
              </w:rPr>
              <w:t>1.2.1. JavaScript</w:t>
            </w:r>
            <w:r w:rsidR="006D6422">
              <w:rPr>
                <w:noProof/>
                <w:webHidden/>
              </w:rPr>
              <w:tab/>
            </w:r>
            <w:r w:rsidR="006D6422">
              <w:rPr>
                <w:noProof/>
                <w:webHidden/>
              </w:rPr>
              <w:fldChar w:fldCharType="begin"/>
            </w:r>
            <w:r w:rsidR="006D6422">
              <w:rPr>
                <w:noProof/>
                <w:webHidden/>
              </w:rPr>
              <w:instrText xml:space="preserve"> PAGEREF _Toc175845534 \h </w:instrText>
            </w:r>
            <w:r w:rsidR="006D6422">
              <w:rPr>
                <w:noProof/>
                <w:webHidden/>
              </w:rPr>
            </w:r>
            <w:r w:rsidR="006D6422">
              <w:rPr>
                <w:noProof/>
                <w:webHidden/>
              </w:rPr>
              <w:fldChar w:fldCharType="separate"/>
            </w:r>
            <w:r w:rsidR="00F04F35">
              <w:rPr>
                <w:noProof/>
                <w:webHidden/>
              </w:rPr>
              <w:t>19</w:t>
            </w:r>
            <w:r w:rsidR="006D6422">
              <w:rPr>
                <w:noProof/>
                <w:webHidden/>
              </w:rPr>
              <w:fldChar w:fldCharType="end"/>
            </w:r>
          </w:hyperlink>
        </w:p>
        <w:p w14:paraId="17E178AD" w14:textId="13600156"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35" w:history="1">
            <w:r w:rsidR="006D6422" w:rsidRPr="005A2CC8">
              <w:rPr>
                <w:rStyle w:val="Hyperlink"/>
                <w:noProof/>
              </w:rPr>
              <w:t>1.2.2. ReactJS</w:t>
            </w:r>
            <w:r w:rsidR="006D6422">
              <w:rPr>
                <w:noProof/>
                <w:webHidden/>
              </w:rPr>
              <w:tab/>
            </w:r>
            <w:r w:rsidR="006D6422">
              <w:rPr>
                <w:noProof/>
                <w:webHidden/>
              </w:rPr>
              <w:fldChar w:fldCharType="begin"/>
            </w:r>
            <w:r w:rsidR="006D6422">
              <w:rPr>
                <w:noProof/>
                <w:webHidden/>
              </w:rPr>
              <w:instrText xml:space="preserve"> PAGEREF _Toc175845535 \h </w:instrText>
            </w:r>
            <w:r w:rsidR="006D6422">
              <w:rPr>
                <w:noProof/>
                <w:webHidden/>
              </w:rPr>
            </w:r>
            <w:r w:rsidR="006D6422">
              <w:rPr>
                <w:noProof/>
                <w:webHidden/>
              </w:rPr>
              <w:fldChar w:fldCharType="separate"/>
            </w:r>
            <w:r w:rsidR="00F04F35">
              <w:rPr>
                <w:noProof/>
                <w:webHidden/>
              </w:rPr>
              <w:t>20</w:t>
            </w:r>
            <w:r w:rsidR="006D6422">
              <w:rPr>
                <w:noProof/>
                <w:webHidden/>
              </w:rPr>
              <w:fldChar w:fldCharType="end"/>
            </w:r>
          </w:hyperlink>
        </w:p>
        <w:p w14:paraId="3FDF3121" w14:textId="147F9AE9"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36" w:history="1">
            <w:r w:rsidR="006D6422" w:rsidRPr="005A2CC8">
              <w:rPr>
                <w:rStyle w:val="Hyperlink"/>
                <w:noProof/>
              </w:rPr>
              <w:t>1.2.3. Node.js</w:t>
            </w:r>
            <w:r w:rsidR="006D6422">
              <w:rPr>
                <w:noProof/>
                <w:webHidden/>
              </w:rPr>
              <w:tab/>
            </w:r>
            <w:r w:rsidR="006D6422">
              <w:rPr>
                <w:noProof/>
                <w:webHidden/>
              </w:rPr>
              <w:fldChar w:fldCharType="begin"/>
            </w:r>
            <w:r w:rsidR="006D6422">
              <w:rPr>
                <w:noProof/>
                <w:webHidden/>
              </w:rPr>
              <w:instrText xml:space="preserve"> PAGEREF _Toc175845536 \h </w:instrText>
            </w:r>
            <w:r w:rsidR="006D6422">
              <w:rPr>
                <w:noProof/>
                <w:webHidden/>
              </w:rPr>
            </w:r>
            <w:r w:rsidR="006D6422">
              <w:rPr>
                <w:noProof/>
                <w:webHidden/>
              </w:rPr>
              <w:fldChar w:fldCharType="separate"/>
            </w:r>
            <w:r w:rsidR="00F04F35">
              <w:rPr>
                <w:noProof/>
                <w:webHidden/>
              </w:rPr>
              <w:t>21</w:t>
            </w:r>
            <w:r w:rsidR="006D6422">
              <w:rPr>
                <w:noProof/>
                <w:webHidden/>
              </w:rPr>
              <w:fldChar w:fldCharType="end"/>
            </w:r>
          </w:hyperlink>
        </w:p>
        <w:p w14:paraId="706CA63D" w14:textId="3E637611"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37" w:history="1">
            <w:r w:rsidR="006D6422" w:rsidRPr="005A2CC8">
              <w:rPr>
                <w:rStyle w:val="Hyperlink"/>
                <w:noProof/>
              </w:rPr>
              <w:t>1.2.4. Express.js</w:t>
            </w:r>
            <w:r w:rsidR="006D6422">
              <w:rPr>
                <w:noProof/>
                <w:webHidden/>
              </w:rPr>
              <w:tab/>
            </w:r>
            <w:r w:rsidR="006D6422">
              <w:rPr>
                <w:noProof/>
                <w:webHidden/>
              </w:rPr>
              <w:fldChar w:fldCharType="begin"/>
            </w:r>
            <w:r w:rsidR="006D6422">
              <w:rPr>
                <w:noProof/>
                <w:webHidden/>
              </w:rPr>
              <w:instrText xml:space="preserve"> PAGEREF _Toc175845537 \h </w:instrText>
            </w:r>
            <w:r w:rsidR="006D6422">
              <w:rPr>
                <w:noProof/>
                <w:webHidden/>
              </w:rPr>
            </w:r>
            <w:r w:rsidR="006D6422">
              <w:rPr>
                <w:noProof/>
                <w:webHidden/>
              </w:rPr>
              <w:fldChar w:fldCharType="separate"/>
            </w:r>
            <w:r w:rsidR="00F04F35">
              <w:rPr>
                <w:noProof/>
                <w:webHidden/>
              </w:rPr>
              <w:t>22</w:t>
            </w:r>
            <w:r w:rsidR="006D6422">
              <w:rPr>
                <w:noProof/>
                <w:webHidden/>
              </w:rPr>
              <w:fldChar w:fldCharType="end"/>
            </w:r>
          </w:hyperlink>
        </w:p>
        <w:p w14:paraId="1332578B" w14:textId="2A757C5B"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38" w:history="1">
            <w:r w:rsidR="006D6422" w:rsidRPr="005A2CC8">
              <w:rPr>
                <w:rStyle w:val="Hyperlink"/>
                <w:noProof/>
              </w:rPr>
              <w:t>1.2.5. MVC</w:t>
            </w:r>
            <w:r w:rsidR="006D6422">
              <w:rPr>
                <w:noProof/>
                <w:webHidden/>
              </w:rPr>
              <w:tab/>
            </w:r>
            <w:r w:rsidR="006D6422">
              <w:rPr>
                <w:noProof/>
                <w:webHidden/>
              </w:rPr>
              <w:fldChar w:fldCharType="begin"/>
            </w:r>
            <w:r w:rsidR="006D6422">
              <w:rPr>
                <w:noProof/>
                <w:webHidden/>
              </w:rPr>
              <w:instrText xml:space="preserve"> PAGEREF _Toc175845538 \h </w:instrText>
            </w:r>
            <w:r w:rsidR="006D6422">
              <w:rPr>
                <w:noProof/>
                <w:webHidden/>
              </w:rPr>
            </w:r>
            <w:r w:rsidR="006D6422">
              <w:rPr>
                <w:noProof/>
                <w:webHidden/>
              </w:rPr>
              <w:fldChar w:fldCharType="separate"/>
            </w:r>
            <w:r w:rsidR="00F04F35">
              <w:rPr>
                <w:noProof/>
                <w:webHidden/>
              </w:rPr>
              <w:t>23</w:t>
            </w:r>
            <w:r w:rsidR="006D6422">
              <w:rPr>
                <w:noProof/>
                <w:webHidden/>
              </w:rPr>
              <w:fldChar w:fldCharType="end"/>
            </w:r>
          </w:hyperlink>
        </w:p>
        <w:p w14:paraId="0D5519D6" w14:textId="74C7E1DA" w:rsidR="006D6422" w:rsidRDefault="00000000">
          <w:pPr>
            <w:pStyle w:val="TOC2"/>
            <w:tabs>
              <w:tab w:val="right" w:leader="dot" w:pos="8777"/>
            </w:tabs>
            <w:rPr>
              <w:rFonts w:asciiTheme="minorHAnsi" w:eastAsiaTheme="minorEastAsia" w:hAnsiTheme="minorHAnsi"/>
              <w:noProof/>
              <w:kern w:val="2"/>
              <w:sz w:val="24"/>
              <w:szCs w:val="24"/>
              <w14:ligatures w14:val="standardContextual"/>
            </w:rPr>
          </w:pPr>
          <w:hyperlink w:anchor="_Toc175845539" w:history="1">
            <w:r w:rsidR="006D6422" w:rsidRPr="005A2CC8">
              <w:rPr>
                <w:rStyle w:val="Hyperlink"/>
                <w:noProof/>
              </w:rPr>
              <w:t>1.3. Kết luận chương 1</w:t>
            </w:r>
            <w:r w:rsidR="006D6422">
              <w:rPr>
                <w:noProof/>
                <w:webHidden/>
              </w:rPr>
              <w:tab/>
            </w:r>
            <w:r w:rsidR="006D6422">
              <w:rPr>
                <w:noProof/>
                <w:webHidden/>
              </w:rPr>
              <w:fldChar w:fldCharType="begin"/>
            </w:r>
            <w:r w:rsidR="006D6422">
              <w:rPr>
                <w:noProof/>
                <w:webHidden/>
              </w:rPr>
              <w:instrText xml:space="preserve"> PAGEREF _Toc175845539 \h </w:instrText>
            </w:r>
            <w:r w:rsidR="006D6422">
              <w:rPr>
                <w:noProof/>
                <w:webHidden/>
              </w:rPr>
            </w:r>
            <w:r w:rsidR="006D6422">
              <w:rPr>
                <w:noProof/>
                <w:webHidden/>
              </w:rPr>
              <w:fldChar w:fldCharType="separate"/>
            </w:r>
            <w:r w:rsidR="00F04F35">
              <w:rPr>
                <w:noProof/>
                <w:webHidden/>
              </w:rPr>
              <w:t>24</w:t>
            </w:r>
            <w:r w:rsidR="006D6422">
              <w:rPr>
                <w:noProof/>
                <w:webHidden/>
              </w:rPr>
              <w:fldChar w:fldCharType="end"/>
            </w:r>
          </w:hyperlink>
        </w:p>
        <w:p w14:paraId="14CCCBE9" w14:textId="5F958BAB" w:rsidR="006D6422"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5540" w:history="1">
            <w:r w:rsidR="006D6422" w:rsidRPr="005A2CC8">
              <w:rPr>
                <w:rStyle w:val="Hyperlink"/>
                <w:noProof/>
              </w:rPr>
              <w:t>Chương 2 - PHÂN TÍCH THIẾT KẾ HỆ THỐNG</w:t>
            </w:r>
            <w:r w:rsidR="006D6422">
              <w:rPr>
                <w:noProof/>
                <w:webHidden/>
              </w:rPr>
              <w:tab/>
            </w:r>
            <w:r w:rsidR="006D6422">
              <w:rPr>
                <w:noProof/>
                <w:webHidden/>
              </w:rPr>
              <w:fldChar w:fldCharType="begin"/>
            </w:r>
            <w:r w:rsidR="006D6422">
              <w:rPr>
                <w:noProof/>
                <w:webHidden/>
              </w:rPr>
              <w:instrText xml:space="preserve"> PAGEREF _Toc175845540 \h </w:instrText>
            </w:r>
            <w:r w:rsidR="006D6422">
              <w:rPr>
                <w:noProof/>
                <w:webHidden/>
              </w:rPr>
            </w:r>
            <w:r w:rsidR="006D6422">
              <w:rPr>
                <w:noProof/>
                <w:webHidden/>
              </w:rPr>
              <w:fldChar w:fldCharType="separate"/>
            </w:r>
            <w:r w:rsidR="00F04F35">
              <w:rPr>
                <w:noProof/>
                <w:webHidden/>
              </w:rPr>
              <w:t>25</w:t>
            </w:r>
            <w:r w:rsidR="006D6422">
              <w:rPr>
                <w:noProof/>
                <w:webHidden/>
              </w:rPr>
              <w:fldChar w:fldCharType="end"/>
            </w:r>
          </w:hyperlink>
        </w:p>
        <w:p w14:paraId="0FB760B8" w14:textId="57D45F68" w:rsidR="006D6422" w:rsidRDefault="00000000">
          <w:pPr>
            <w:pStyle w:val="TOC2"/>
            <w:tabs>
              <w:tab w:val="right" w:leader="dot" w:pos="8777"/>
            </w:tabs>
            <w:rPr>
              <w:rFonts w:asciiTheme="minorHAnsi" w:eastAsiaTheme="minorEastAsia" w:hAnsiTheme="minorHAnsi"/>
              <w:noProof/>
              <w:kern w:val="2"/>
              <w:sz w:val="24"/>
              <w:szCs w:val="24"/>
              <w14:ligatures w14:val="standardContextual"/>
            </w:rPr>
          </w:pPr>
          <w:hyperlink w:anchor="_Toc175845541" w:history="1">
            <w:r w:rsidR="006D6422" w:rsidRPr="005A2CC8">
              <w:rPr>
                <w:rStyle w:val="Hyperlink"/>
                <w:noProof/>
              </w:rPr>
              <w:t>2.1. Tác nhân</w:t>
            </w:r>
            <w:r w:rsidR="006D6422">
              <w:rPr>
                <w:noProof/>
                <w:webHidden/>
              </w:rPr>
              <w:tab/>
            </w:r>
            <w:r w:rsidR="006D6422">
              <w:rPr>
                <w:noProof/>
                <w:webHidden/>
              </w:rPr>
              <w:fldChar w:fldCharType="begin"/>
            </w:r>
            <w:r w:rsidR="006D6422">
              <w:rPr>
                <w:noProof/>
                <w:webHidden/>
              </w:rPr>
              <w:instrText xml:space="preserve"> PAGEREF _Toc175845541 \h </w:instrText>
            </w:r>
            <w:r w:rsidR="006D6422">
              <w:rPr>
                <w:noProof/>
                <w:webHidden/>
              </w:rPr>
            </w:r>
            <w:r w:rsidR="006D6422">
              <w:rPr>
                <w:noProof/>
                <w:webHidden/>
              </w:rPr>
              <w:fldChar w:fldCharType="separate"/>
            </w:r>
            <w:r w:rsidR="00F04F35">
              <w:rPr>
                <w:noProof/>
                <w:webHidden/>
              </w:rPr>
              <w:t>25</w:t>
            </w:r>
            <w:r w:rsidR="006D6422">
              <w:rPr>
                <w:noProof/>
                <w:webHidden/>
              </w:rPr>
              <w:fldChar w:fldCharType="end"/>
            </w:r>
          </w:hyperlink>
        </w:p>
        <w:p w14:paraId="090639BB" w14:textId="5191C45E" w:rsidR="006D6422" w:rsidRDefault="00000000">
          <w:pPr>
            <w:pStyle w:val="TOC2"/>
            <w:tabs>
              <w:tab w:val="right" w:leader="dot" w:pos="8777"/>
            </w:tabs>
            <w:rPr>
              <w:rFonts w:asciiTheme="minorHAnsi" w:eastAsiaTheme="minorEastAsia" w:hAnsiTheme="minorHAnsi"/>
              <w:noProof/>
              <w:kern w:val="2"/>
              <w:sz w:val="24"/>
              <w:szCs w:val="24"/>
              <w14:ligatures w14:val="standardContextual"/>
            </w:rPr>
          </w:pPr>
          <w:hyperlink w:anchor="_Toc175845542" w:history="1">
            <w:r w:rsidR="006D6422" w:rsidRPr="005A2CC8">
              <w:rPr>
                <w:rStyle w:val="Hyperlink"/>
                <w:noProof/>
              </w:rPr>
              <w:t>2.2. Xây dựng biếu đồ Use Case</w:t>
            </w:r>
            <w:r w:rsidR="006D6422">
              <w:rPr>
                <w:noProof/>
                <w:webHidden/>
              </w:rPr>
              <w:tab/>
            </w:r>
            <w:r w:rsidR="006D6422">
              <w:rPr>
                <w:noProof/>
                <w:webHidden/>
              </w:rPr>
              <w:fldChar w:fldCharType="begin"/>
            </w:r>
            <w:r w:rsidR="006D6422">
              <w:rPr>
                <w:noProof/>
                <w:webHidden/>
              </w:rPr>
              <w:instrText xml:space="preserve"> PAGEREF _Toc175845542 \h </w:instrText>
            </w:r>
            <w:r w:rsidR="006D6422">
              <w:rPr>
                <w:noProof/>
                <w:webHidden/>
              </w:rPr>
            </w:r>
            <w:r w:rsidR="006D6422">
              <w:rPr>
                <w:noProof/>
                <w:webHidden/>
              </w:rPr>
              <w:fldChar w:fldCharType="separate"/>
            </w:r>
            <w:r w:rsidR="00F04F35">
              <w:rPr>
                <w:noProof/>
                <w:webHidden/>
              </w:rPr>
              <w:t>26</w:t>
            </w:r>
            <w:r w:rsidR="006D6422">
              <w:rPr>
                <w:noProof/>
                <w:webHidden/>
              </w:rPr>
              <w:fldChar w:fldCharType="end"/>
            </w:r>
          </w:hyperlink>
        </w:p>
        <w:p w14:paraId="4EE167F7" w14:textId="59DB843A"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43" w:history="1">
            <w:r w:rsidR="006D6422" w:rsidRPr="005A2CC8">
              <w:rPr>
                <w:rStyle w:val="Hyperlink"/>
                <w:noProof/>
              </w:rPr>
              <w:t>2.2.1. Sơ đồ use case tổng quát</w:t>
            </w:r>
            <w:r w:rsidR="006D6422">
              <w:rPr>
                <w:noProof/>
                <w:webHidden/>
              </w:rPr>
              <w:tab/>
            </w:r>
            <w:r w:rsidR="006D6422">
              <w:rPr>
                <w:noProof/>
                <w:webHidden/>
              </w:rPr>
              <w:fldChar w:fldCharType="begin"/>
            </w:r>
            <w:r w:rsidR="006D6422">
              <w:rPr>
                <w:noProof/>
                <w:webHidden/>
              </w:rPr>
              <w:instrText xml:space="preserve"> PAGEREF _Toc175845543 \h </w:instrText>
            </w:r>
            <w:r w:rsidR="006D6422">
              <w:rPr>
                <w:noProof/>
                <w:webHidden/>
              </w:rPr>
            </w:r>
            <w:r w:rsidR="006D6422">
              <w:rPr>
                <w:noProof/>
                <w:webHidden/>
              </w:rPr>
              <w:fldChar w:fldCharType="separate"/>
            </w:r>
            <w:r w:rsidR="00F04F35">
              <w:rPr>
                <w:noProof/>
                <w:webHidden/>
              </w:rPr>
              <w:t>26</w:t>
            </w:r>
            <w:r w:rsidR="006D6422">
              <w:rPr>
                <w:noProof/>
                <w:webHidden/>
              </w:rPr>
              <w:fldChar w:fldCharType="end"/>
            </w:r>
          </w:hyperlink>
        </w:p>
        <w:p w14:paraId="385E4EF0" w14:textId="3EAC5E0D"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44" w:history="1">
            <w:r w:rsidR="006D6422" w:rsidRPr="005A2CC8">
              <w:rPr>
                <w:rStyle w:val="Hyperlink"/>
                <w:noProof/>
              </w:rPr>
              <w:t>2.2.2. Phân rã các use case chức năng</w:t>
            </w:r>
            <w:r w:rsidR="006D6422">
              <w:rPr>
                <w:noProof/>
                <w:webHidden/>
              </w:rPr>
              <w:tab/>
            </w:r>
            <w:r w:rsidR="006D6422">
              <w:rPr>
                <w:noProof/>
                <w:webHidden/>
              </w:rPr>
              <w:fldChar w:fldCharType="begin"/>
            </w:r>
            <w:r w:rsidR="006D6422">
              <w:rPr>
                <w:noProof/>
                <w:webHidden/>
              </w:rPr>
              <w:instrText xml:space="preserve"> PAGEREF _Toc175845544 \h </w:instrText>
            </w:r>
            <w:r w:rsidR="006D6422">
              <w:rPr>
                <w:noProof/>
                <w:webHidden/>
              </w:rPr>
            </w:r>
            <w:r w:rsidR="006D6422">
              <w:rPr>
                <w:noProof/>
                <w:webHidden/>
              </w:rPr>
              <w:fldChar w:fldCharType="separate"/>
            </w:r>
            <w:r w:rsidR="00F04F35">
              <w:rPr>
                <w:noProof/>
                <w:webHidden/>
              </w:rPr>
              <w:t>26</w:t>
            </w:r>
            <w:r w:rsidR="006D6422">
              <w:rPr>
                <w:noProof/>
                <w:webHidden/>
              </w:rPr>
              <w:fldChar w:fldCharType="end"/>
            </w:r>
          </w:hyperlink>
        </w:p>
        <w:p w14:paraId="15072FB9" w14:textId="375314D8" w:rsidR="006D6422" w:rsidRDefault="00000000">
          <w:pPr>
            <w:pStyle w:val="TOC2"/>
            <w:tabs>
              <w:tab w:val="right" w:leader="dot" w:pos="8777"/>
            </w:tabs>
            <w:rPr>
              <w:rFonts w:asciiTheme="minorHAnsi" w:eastAsiaTheme="minorEastAsia" w:hAnsiTheme="minorHAnsi"/>
              <w:noProof/>
              <w:kern w:val="2"/>
              <w:sz w:val="24"/>
              <w:szCs w:val="24"/>
              <w14:ligatures w14:val="standardContextual"/>
            </w:rPr>
          </w:pPr>
          <w:hyperlink w:anchor="_Toc175845545" w:history="1">
            <w:r w:rsidR="006D6422" w:rsidRPr="005A2CC8">
              <w:rPr>
                <w:rStyle w:val="Hyperlink"/>
                <w:noProof/>
              </w:rPr>
              <w:t>2.3. Thiết kế cơ sở dữ liệu</w:t>
            </w:r>
            <w:r w:rsidR="006D6422">
              <w:rPr>
                <w:noProof/>
                <w:webHidden/>
              </w:rPr>
              <w:tab/>
            </w:r>
            <w:r w:rsidR="006D6422">
              <w:rPr>
                <w:noProof/>
                <w:webHidden/>
              </w:rPr>
              <w:fldChar w:fldCharType="begin"/>
            </w:r>
            <w:r w:rsidR="006D6422">
              <w:rPr>
                <w:noProof/>
                <w:webHidden/>
              </w:rPr>
              <w:instrText xml:space="preserve"> PAGEREF _Toc175845545 \h </w:instrText>
            </w:r>
            <w:r w:rsidR="006D6422">
              <w:rPr>
                <w:noProof/>
                <w:webHidden/>
              </w:rPr>
            </w:r>
            <w:r w:rsidR="006D6422">
              <w:rPr>
                <w:noProof/>
                <w:webHidden/>
              </w:rPr>
              <w:fldChar w:fldCharType="separate"/>
            </w:r>
            <w:r w:rsidR="00F04F35">
              <w:rPr>
                <w:noProof/>
                <w:webHidden/>
              </w:rPr>
              <w:t>50</w:t>
            </w:r>
            <w:r w:rsidR="006D6422">
              <w:rPr>
                <w:noProof/>
                <w:webHidden/>
              </w:rPr>
              <w:fldChar w:fldCharType="end"/>
            </w:r>
          </w:hyperlink>
        </w:p>
        <w:p w14:paraId="4FBE7A36" w14:textId="60900E7E"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46" w:history="1">
            <w:r w:rsidR="006D6422" w:rsidRPr="005A2CC8">
              <w:rPr>
                <w:rStyle w:val="Hyperlink"/>
                <w:noProof/>
              </w:rPr>
              <w:t>2.3.1. Biểu đồ mô tả cấu trúc cơ sở dữ liệu</w:t>
            </w:r>
            <w:r w:rsidR="006D6422">
              <w:rPr>
                <w:noProof/>
                <w:webHidden/>
              </w:rPr>
              <w:tab/>
            </w:r>
            <w:r w:rsidR="006D6422">
              <w:rPr>
                <w:noProof/>
                <w:webHidden/>
              </w:rPr>
              <w:fldChar w:fldCharType="begin"/>
            </w:r>
            <w:r w:rsidR="006D6422">
              <w:rPr>
                <w:noProof/>
                <w:webHidden/>
              </w:rPr>
              <w:instrText xml:space="preserve"> PAGEREF _Toc175845546 \h </w:instrText>
            </w:r>
            <w:r w:rsidR="006D6422">
              <w:rPr>
                <w:noProof/>
                <w:webHidden/>
              </w:rPr>
            </w:r>
            <w:r w:rsidR="006D6422">
              <w:rPr>
                <w:noProof/>
                <w:webHidden/>
              </w:rPr>
              <w:fldChar w:fldCharType="separate"/>
            </w:r>
            <w:r w:rsidR="00F04F35">
              <w:rPr>
                <w:noProof/>
                <w:webHidden/>
              </w:rPr>
              <w:t>50</w:t>
            </w:r>
            <w:r w:rsidR="006D6422">
              <w:rPr>
                <w:noProof/>
                <w:webHidden/>
              </w:rPr>
              <w:fldChar w:fldCharType="end"/>
            </w:r>
          </w:hyperlink>
        </w:p>
        <w:p w14:paraId="596357B0" w14:textId="4CD2182F"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47" w:history="1">
            <w:r w:rsidR="006D6422" w:rsidRPr="005A2CC8">
              <w:rPr>
                <w:rStyle w:val="Hyperlink"/>
                <w:noProof/>
              </w:rPr>
              <w:t>2.3.2. Mô tả các bảng trong cơ sở dữ liệu</w:t>
            </w:r>
            <w:r w:rsidR="006D6422">
              <w:rPr>
                <w:noProof/>
                <w:webHidden/>
              </w:rPr>
              <w:tab/>
            </w:r>
            <w:r w:rsidR="006D6422">
              <w:rPr>
                <w:noProof/>
                <w:webHidden/>
              </w:rPr>
              <w:fldChar w:fldCharType="begin"/>
            </w:r>
            <w:r w:rsidR="006D6422">
              <w:rPr>
                <w:noProof/>
                <w:webHidden/>
              </w:rPr>
              <w:instrText xml:space="preserve"> PAGEREF _Toc175845547 \h </w:instrText>
            </w:r>
            <w:r w:rsidR="006D6422">
              <w:rPr>
                <w:noProof/>
                <w:webHidden/>
              </w:rPr>
            </w:r>
            <w:r w:rsidR="006D6422">
              <w:rPr>
                <w:noProof/>
                <w:webHidden/>
              </w:rPr>
              <w:fldChar w:fldCharType="separate"/>
            </w:r>
            <w:r w:rsidR="00F04F35">
              <w:rPr>
                <w:noProof/>
                <w:webHidden/>
              </w:rPr>
              <w:t>50</w:t>
            </w:r>
            <w:r w:rsidR="006D6422">
              <w:rPr>
                <w:noProof/>
                <w:webHidden/>
              </w:rPr>
              <w:fldChar w:fldCharType="end"/>
            </w:r>
          </w:hyperlink>
        </w:p>
        <w:p w14:paraId="5327CE42" w14:textId="3AF1430A" w:rsidR="006D6422" w:rsidRDefault="00000000">
          <w:pPr>
            <w:pStyle w:val="TOC2"/>
            <w:tabs>
              <w:tab w:val="right" w:leader="dot" w:pos="8777"/>
            </w:tabs>
            <w:rPr>
              <w:rFonts w:asciiTheme="minorHAnsi" w:eastAsiaTheme="minorEastAsia" w:hAnsiTheme="minorHAnsi"/>
              <w:noProof/>
              <w:kern w:val="2"/>
              <w:sz w:val="24"/>
              <w:szCs w:val="24"/>
              <w14:ligatures w14:val="standardContextual"/>
            </w:rPr>
          </w:pPr>
          <w:hyperlink w:anchor="_Toc175845548" w:history="1">
            <w:r w:rsidR="006D6422" w:rsidRPr="005A2CC8">
              <w:rPr>
                <w:rStyle w:val="Hyperlink"/>
                <w:noProof/>
              </w:rPr>
              <w:t>2.4. Kết luận chương 2</w:t>
            </w:r>
            <w:r w:rsidR="006D6422">
              <w:rPr>
                <w:noProof/>
                <w:webHidden/>
              </w:rPr>
              <w:tab/>
            </w:r>
            <w:r w:rsidR="006D6422">
              <w:rPr>
                <w:noProof/>
                <w:webHidden/>
              </w:rPr>
              <w:fldChar w:fldCharType="begin"/>
            </w:r>
            <w:r w:rsidR="006D6422">
              <w:rPr>
                <w:noProof/>
                <w:webHidden/>
              </w:rPr>
              <w:instrText xml:space="preserve"> PAGEREF _Toc175845548 \h </w:instrText>
            </w:r>
            <w:r w:rsidR="006D6422">
              <w:rPr>
                <w:noProof/>
                <w:webHidden/>
              </w:rPr>
            </w:r>
            <w:r w:rsidR="006D6422">
              <w:rPr>
                <w:noProof/>
                <w:webHidden/>
              </w:rPr>
              <w:fldChar w:fldCharType="separate"/>
            </w:r>
            <w:r w:rsidR="00F04F35">
              <w:rPr>
                <w:noProof/>
                <w:webHidden/>
              </w:rPr>
              <w:t>57</w:t>
            </w:r>
            <w:r w:rsidR="006D6422">
              <w:rPr>
                <w:noProof/>
                <w:webHidden/>
              </w:rPr>
              <w:fldChar w:fldCharType="end"/>
            </w:r>
          </w:hyperlink>
        </w:p>
        <w:p w14:paraId="39209338" w14:textId="75474E6B" w:rsidR="006D6422"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5549" w:history="1">
            <w:r w:rsidR="006D6422" w:rsidRPr="005A2CC8">
              <w:rPr>
                <w:rStyle w:val="Hyperlink"/>
                <w:noProof/>
              </w:rPr>
              <w:t>Chương 3 - KẾT QUẢ VÀ KIỂM THỬ</w:t>
            </w:r>
            <w:r w:rsidR="006D6422">
              <w:rPr>
                <w:noProof/>
                <w:webHidden/>
              </w:rPr>
              <w:tab/>
            </w:r>
            <w:r w:rsidR="006D6422">
              <w:rPr>
                <w:noProof/>
                <w:webHidden/>
              </w:rPr>
              <w:fldChar w:fldCharType="begin"/>
            </w:r>
            <w:r w:rsidR="006D6422">
              <w:rPr>
                <w:noProof/>
                <w:webHidden/>
              </w:rPr>
              <w:instrText xml:space="preserve"> PAGEREF _Toc175845549 \h </w:instrText>
            </w:r>
            <w:r w:rsidR="006D6422">
              <w:rPr>
                <w:noProof/>
                <w:webHidden/>
              </w:rPr>
            </w:r>
            <w:r w:rsidR="006D6422">
              <w:rPr>
                <w:noProof/>
                <w:webHidden/>
              </w:rPr>
              <w:fldChar w:fldCharType="separate"/>
            </w:r>
            <w:r w:rsidR="00F04F35">
              <w:rPr>
                <w:noProof/>
                <w:webHidden/>
              </w:rPr>
              <w:t>58</w:t>
            </w:r>
            <w:r w:rsidR="006D6422">
              <w:rPr>
                <w:noProof/>
                <w:webHidden/>
              </w:rPr>
              <w:fldChar w:fldCharType="end"/>
            </w:r>
          </w:hyperlink>
        </w:p>
        <w:p w14:paraId="31BC8BA2" w14:textId="2BE6974B" w:rsidR="006D6422" w:rsidRDefault="00000000">
          <w:pPr>
            <w:pStyle w:val="TOC2"/>
            <w:tabs>
              <w:tab w:val="right" w:leader="dot" w:pos="8777"/>
            </w:tabs>
            <w:rPr>
              <w:rFonts w:asciiTheme="minorHAnsi" w:eastAsiaTheme="minorEastAsia" w:hAnsiTheme="minorHAnsi"/>
              <w:noProof/>
              <w:kern w:val="2"/>
              <w:sz w:val="24"/>
              <w:szCs w:val="24"/>
              <w14:ligatures w14:val="standardContextual"/>
            </w:rPr>
          </w:pPr>
          <w:hyperlink w:anchor="_Toc175845550" w:history="1">
            <w:r w:rsidR="006D6422" w:rsidRPr="005A2CC8">
              <w:rPr>
                <w:rStyle w:val="Hyperlink"/>
                <w:noProof/>
              </w:rPr>
              <w:t>3.1. Kết quả</w:t>
            </w:r>
            <w:r w:rsidR="006D6422">
              <w:rPr>
                <w:noProof/>
                <w:webHidden/>
              </w:rPr>
              <w:tab/>
            </w:r>
            <w:r w:rsidR="006D6422">
              <w:rPr>
                <w:noProof/>
                <w:webHidden/>
              </w:rPr>
              <w:fldChar w:fldCharType="begin"/>
            </w:r>
            <w:r w:rsidR="006D6422">
              <w:rPr>
                <w:noProof/>
                <w:webHidden/>
              </w:rPr>
              <w:instrText xml:space="preserve"> PAGEREF _Toc175845550 \h </w:instrText>
            </w:r>
            <w:r w:rsidR="006D6422">
              <w:rPr>
                <w:noProof/>
                <w:webHidden/>
              </w:rPr>
            </w:r>
            <w:r w:rsidR="006D6422">
              <w:rPr>
                <w:noProof/>
                <w:webHidden/>
              </w:rPr>
              <w:fldChar w:fldCharType="separate"/>
            </w:r>
            <w:r w:rsidR="00F04F35">
              <w:rPr>
                <w:noProof/>
                <w:webHidden/>
              </w:rPr>
              <w:t>58</w:t>
            </w:r>
            <w:r w:rsidR="006D6422">
              <w:rPr>
                <w:noProof/>
                <w:webHidden/>
              </w:rPr>
              <w:fldChar w:fldCharType="end"/>
            </w:r>
          </w:hyperlink>
        </w:p>
        <w:p w14:paraId="294599D9" w14:textId="63607792" w:rsidR="006D6422" w:rsidRDefault="00000000">
          <w:pPr>
            <w:pStyle w:val="TOC2"/>
            <w:tabs>
              <w:tab w:val="right" w:leader="dot" w:pos="8777"/>
            </w:tabs>
            <w:rPr>
              <w:rFonts w:asciiTheme="minorHAnsi" w:eastAsiaTheme="minorEastAsia" w:hAnsiTheme="minorHAnsi"/>
              <w:noProof/>
              <w:kern w:val="2"/>
              <w:sz w:val="24"/>
              <w:szCs w:val="24"/>
              <w14:ligatures w14:val="standardContextual"/>
            </w:rPr>
          </w:pPr>
          <w:hyperlink w:anchor="_Toc175845551" w:history="1">
            <w:r w:rsidR="006D6422" w:rsidRPr="005A2CC8">
              <w:rPr>
                <w:rStyle w:val="Hyperlink"/>
                <w:noProof/>
              </w:rPr>
              <w:t>3.2. Kiểm thử</w:t>
            </w:r>
            <w:r w:rsidR="006D6422">
              <w:rPr>
                <w:noProof/>
                <w:webHidden/>
              </w:rPr>
              <w:tab/>
            </w:r>
            <w:r w:rsidR="006D6422">
              <w:rPr>
                <w:noProof/>
                <w:webHidden/>
              </w:rPr>
              <w:fldChar w:fldCharType="begin"/>
            </w:r>
            <w:r w:rsidR="006D6422">
              <w:rPr>
                <w:noProof/>
                <w:webHidden/>
              </w:rPr>
              <w:instrText xml:space="preserve"> PAGEREF _Toc175845551 \h </w:instrText>
            </w:r>
            <w:r w:rsidR="006D6422">
              <w:rPr>
                <w:noProof/>
                <w:webHidden/>
              </w:rPr>
            </w:r>
            <w:r w:rsidR="006D6422">
              <w:rPr>
                <w:noProof/>
                <w:webHidden/>
              </w:rPr>
              <w:fldChar w:fldCharType="separate"/>
            </w:r>
            <w:r w:rsidR="00F04F35">
              <w:rPr>
                <w:noProof/>
                <w:webHidden/>
              </w:rPr>
              <w:t>62</w:t>
            </w:r>
            <w:r w:rsidR="006D6422">
              <w:rPr>
                <w:noProof/>
                <w:webHidden/>
              </w:rPr>
              <w:fldChar w:fldCharType="end"/>
            </w:r>
          </w:hyperlink>
        </w:p>
        <w:p w14:paraId="6E2BE50F" w14:textId="27289D17"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52" w:history="1">
            <w:r w:rsidR="006D6422" w:rsidRPr="005A2CC8">
              <w:rPr>
                <w:rStyle w:val="Hyperlink"/>
                <w:noProof/>
              </w:rPr>
              <w:t>3.2.1. Kế hoạch kiểm thử</w:t>
            </w:r>
            <w:r w:rsidR="006D6422">
              <w:rPr>
                <w:noProof/>
                <w:webHidden/>
              </w:rPr>
              <w:tab/>
            </w:r>
            <w:r w:rsidR="006D6422">
              <w:rPr>
                <w:noProof/>
                <w:webHidden/>
              </w:rPr>
              <w:fldChar w:fldCharType="begin"/>
            </w:r>
            <w:r w:rsidR="006D6422">
              <w:rPr>
                <w:noProof/>
                <w:webHidden/>
              </w:rPr>
              <w:instrText xml:space="preserve"> PAGEREF _Toc175845552 \h </w:instrText>
            </w:r>
            <w:r w:rsidR="006D6422">
              <w:rPr>
                <w:noProof/>
                <w:webHidden/>
              </w:rPr>
            </w:r>
            <w:r w:rsidR="006D6422">
              <w:rPr>
                <w:noProof/>
                <w:webHidden/>
              </w:rPr>
              <w:fldChar w:fldCharType="separate"/>
            </w:r>
            <w:r w:rsidR="00F04F35">
              <w:rPr>
                <w:noProof/>
                <w:webHidden/>
              </w:rPr>
              <w:t>62</w:t>
            </w:r>
            <w:r w:rsidR="006D6422">
              <w:rPr>
                <w:noProof/>
                <w:webHidden/>
              </w:rPr>
              <w:fldChar w:fldCharType="end"/>
            </w:r>
          </w:hyperlink>
        </w:p>
        <w:p w14:paraId="24FF5860" w14:textId="38A415E1"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53" w:history="1">
            <w:r w:rsidR="006D6422" w:rsidRPr="005A2CC8">
              <w:rPr>
                <w:rStyle w:val="Hyperlink"/>
                <w:noProof/>
              </w:rPr>
              <w:t>3.2.2. Kiểm thử chức năng</w:t>
            </w:r>
            <w:r w:rsidR="006D6422">
              <w:rPr>
                <w:noProof/>
                <w:webHidden/>
              </w:rPr>
              <w:tab/>
            </w:r>
            <w:r w:rsidR="006D6422">
              <w:rPr>
                <w:noProof/>
                <w:webHidden/>
              </w:rPr>
              <w:fldChar w:fldCharType="begin"/>
            </w:r>
            <w:r w:rsidR="006D6422">
              <w:rPr>
                <w:noProof/>
                <w:webHidden/>
              </w:rPr>
              <w:instrText xml:space="preserve"> PAGEREF _Toc175845553 \h </w:instrText>
            </w:r>
            <w:r w:rsidR="006D6422">
              <w:rPr>
                <w:noProof/>
                <w:webHidden/>
              </w:rPr>
            </w:r>
            <w:r w:rsidR="006D6422">
              <w:rPr>
                <w:noProof/>
                <w:webHidden/>
              </w:rPr>
              <w:fldChar w:fldCharType="separate"/>
            </w:r>
            <w:r w:rsidR="00F04F35">
              <w:rPr>
                <w:noProof/>
                <w:webHidden/>
              </w:rPr>
              <w:t>63</w:t>
            </w:r>
            <w:r w:rsidR="006D6422">
              <w:rPr>
                <w:noProof/>
                <w:webHidden/>
              </w:rPr>
              <w:fldChar w:fldCharType="end"/>
            </w:r>
          </w:hyperlink>
        </w:p>
        <w:p w14:paraId="72EE3250" w14:textId="2CEEBDAC" w:rsidR="006D6422" w:rsidRDefault="00000000">
          <w:pPr>
            <w:pStyle w:val="TOC3"/>
            <w:tabs>
              <w:tab w:val="right" w:leader="dot" w:pos="8777"/>
            </w:tabs>
            <w:rPr>
              <w:rFonts w:asciiTheme="minorHAnsi" w:eastAsiaTheme="minorEastAsia" w:hAnsiTheme="minorHAnsi"/>
              <w:noProof/>
              <w:kern w:val="2"/>
              <w:sz w:val="24"/>
              <w:szCs w:val="24"/>
              <w14:ligatures w14:val="standardContextual"/>
            </w:rPr>
          </w:pPr>
          <w:hyperlink w:anchor="_Toc175845554" w:history="1">
            <w:r w:rsidR="006D6422" w:rsidRPr="005A2CC8">
              <w:rPr>
                <w:rStyle w:val="Hyperlink"/>
                <w:noProof/>
              </w:rPr>
              <w:t>3.2.3. Kết quả kiểm thử</w:t>
            </w:r>
            <w:r w:rsidR="006D6422">
              <w:rPr>
                <w:noProof/>
                <w:webHidden/>
              </w:rPr>
              <w:tab/>
            </w:r>
            <w:r w:rsidR="006D6422">
              <w:rPr>
                <w:noProof/>
                <w:webHidden/>
              </w:rPr>
              <w:fldChar w:fldCharType="begin"/>
            </w:r>
            <w:r w:rsidR="006D6422">
              <w:rPr>
                <w:noProof/>
                <w:webHidden/>
              </w:rPr>
              <w:instrText xml:space="preserve"> PAGEREF _Toc175845554 \h </w:instrText>
            </w:r>
            <w:r w:rsidR="006D6422">
              <w:rPr>
                <w:noProof/>
                <w:webHidden/>
              </w:rPr>
            </w:r>
            <w:r w:rsidR="006D6422">
              <w:rPr>
                <w:noProof/>
                <w:webHidden/>
              </w:rPr>
              <w:fldChar w:fldCharType="separate"/>
            </w:r>
            <w:r w:rsidR="00F04F35">
              <w:rPr>
                <w:noProof/>
                <w:webHidden/>
              </w:rPr>
              <w:t>64</w:t>
            </w:r>
            <w:r w:rsidR="006D6422">
              <w:rPr>
                <w:noProof/>
                <w:webHidden/>
              </w:rPr>
              <w:fldChar w:fldCharType="end"/>
            </w:r>
          </w:hyperlink>
        </w:p>
        <w:p w14:paraId="370D264B" w14:textId="3B565AF1" w:rsidR="006D6422" w:rsidRDefault="00000000">
          <w:pPr>
            <w:pStyle w:val="TOC2"/>
            <w:tabs>
              <w:tab w:val="right" w:leader="dot" w:pos="8777"/>
            </w:tabs>
            <w:rPr>
              <w:rFonts w:asciiTheme="minorHAnsi" w:eastAsiaTheme="minorEastAsia" w:hAnsiTheme="minorHAnsi"/>
              <w:noProof/>
              <w:kern w:val="2"/>
              <w:sz w:val="24"/>
              <w:szCs w:val="24"/>
              <w14:ligatures w14:val="standardContextual"/>
            </w:rPr>
          </w:pPr>
          <w:hyperlink w:anchor="_Toc175845555" w:history="1">
            <w:r w:rsidR="006D6422" w:rsidRPr="005A2CC8">
              <w:rPr>
                <w:rStyle w:val="Hyperlink"/>
                <w:noProof/>
              </w:rPr>
              <w:t>3.3. Kết luận chương 3</w:t>
            </w:r>
            <w:r w:rsidR="006D6422">
              <w:rPr>
                <w:noProof/>
                <w:webHidden/>
              </w:rPr>
              <w:tab/>
            </w:r>
            <w:r w:rsidR="006D6422">
              <w:rPr>
                <w:noProof/>
                <w:webHidden/>
              </w:rPr>
              <w:fldChar w:fldCharType="begin"/>
            </w:r>
            <w:r w:rsidR="006D6422">
              <w:rPr>
                <w:noProof/>
                <w:webHidden/>
              </w:rPr>
              <w:instrText xml:space="preserve"> PAGEREF _Toc175845555 \h </w:instrText>
            </w:r>
            <w:r w:rsidR="006D6422">
              <w:rPr>
                <w:noProof/>
                <w:webHidden/>
              </w:rPr>
            </w:r>
            <w:r w:rsidR="006D6422">
              <w:rPr>
                <w:noProof/>
                <w:webHidden/>
              </w:rPr>
              <w:fldChar w:fldCharType="separate"/>
            </w:r>
            <w:r w:rsidR="00F04F35">
              <w:rPr>
                <w:noProof/>
                <w:webHidden/>
              </w:rPr>
              <w:t>64</w:t>
            </w:r>
            <w:r w:rsidR="006D6422">
              <w:rPr>
                <w:noProof/>
                <w:webHidden/>
              </w:rPr>
              <w:fldChar w:fldCharType="end"/>
            </w:r>
          </w:hyperlink>
        </w:p>
        <w:p w14:paraId="0E82CF36" w14:textId="3F694082" w:rsidR="006D6422"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5556" w:history="1">
            <w:r w:rsidR="006D6422" w:rsidRPr="005A2CC8">
              <w:rPr>
                <w:rStyle w:val="Hyperlink"/>
                <w:bCs/>
                <w:noProof/>
              </w:rPr>
              <w:t>KẾT LUẬN</w:t>
            </w:r>
            <w:r w:rsidR="006D6422">
              <w:rPr>
                <w:noProof/>
                <w:webHidden/>
              </w:rPr>
              <w:tab/>
            </w:r>
            <w:r w:rsidR="006D6422">
              <w:rPr>
                <w:noProof/>
                <w:webHidden/>
              </w:rPr>
              <w:fldChar w:fldCharType="begin"/>
            </w:r>
            <w:r w:rsidR="006D6422">
              <w:rPr>
                <w:noProof/>
                <w:webHidden/>
              </w:rPr>
              <w:instrText xml:space="preserve"> PAGEREF _Toc175845556 \h </w:instrText>
            </w:r>
            <w:r w:rsidR="006D6422">
              <w:rPr>
                <w:noProof/>
                <w:webHidden/>
              </w:rPr>
            </w:r>
            <w:r w:rsidR="006D6422">
              <w:rPr>
                <w:noProof/>
                <w:webHidden/>
              </w:rPr>
              <w:fldChar w:fldCharType="separate"/>
            </w:r>
            <w:r w:rsidR="00F04F35">
              <w:rPr>
                <w:noProof/>
                <w:webHidden/>
              </w:rPr>
              <w:t>65</w:t>
            </w:r>
            <w:r w:rsidR="006D6422">
              <w:rPr>
                <w:noProof/>
                <w:webHidden/>
              </w:rPr>
              <w:fldChar w:fldCharType="end"/>
            </w:r>
          </w:hyperlink>
        </w:p>
        <w:p w14:paraId="4B53F46D" w14:textId="7E2D576B" w:rsidR="006D6422"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5557" w:history="1">
            <w:r w:rsidR="006D6422" w:rsidRPr="005A2CC8">
              <w:rPr>
                <w:rStyle w:val="Hyperlink"/>
                <w:noProof/>
              </w:rPr>
              <w:t>TÀI LIỆU THAM KHẢO</w:t>
            </w:r>
            <w:r w:rsidR="006D6422">
              <w:rPr>
                <w:noProof/>
                <w:webHidden/>
              </w:rPr>
              <w:tab/>
            </w:r>
            <w:r w:rsidR="006D6422">
              <w:rPr>
                <w:noProof/>
                <w:webHidden/>
              </w:rPr>
              <w:fldChar w:fldCharType="begin"/>
            </w:r>
            <w:r w:rsidR="006D6422">
              <w:rPr>
                <w:noProof/>
                <w:webHidden/>
              </w:rPr>
              <w:instrText xml:space="preserve"> PAGEREF _Toc175845557 \h </w:instrText>
            </w:r>
            <w:r w:rsidR="006D6422">
              <w:rPr>
                <w:noProof/>
                <w:webHidden/>
              </w:rPr>
            </w:r>
            <w:r w:rsidR="006D6422">
              <w:rPr>
                <w:noProof/>
                <w:webHidden/>
              </w:rPr>
              <w:fldChar w:fldCharType="separate"/>
            </w:r>
            <w:r w:rsidR="00F04F35">
              <w:rPr>
                <w:noProof/>
                <w:webHidden/>
              </w:rPr>
              <w:t>67</w:t>
            </w:r>
            <w:r w:rsidR="006D6422">
              <w:rPr>
                <w:noProof/>
                <w:webHidden/>
              </w:rPr>
              <w:fldChar w:fldCharType="end"/>
            </w:r>
          </w:hyperlink>
        </w:p>
        <w:p w14:paraId="7F55A83C" w14:textId="3C2AD6EE" w:rsidR="006641F0" w:rsidRPr="006D6422" w:rsidRDefault="006D6422" w:rsidP="005A0788">
          <w:r>
            <w:rPr>
              <w:b/>
              <w:bCs/>
              <w:noProof/>
            </w:rPr>
            <w:fldChar w:fldCharType="end"/>
          </w:r>
        </w:p>
      </w:sdtContent>
    </w:sdt>
    <w:p w14:paraId="57D69360" w14:textId="68568F0E" w:rsidR="006641F0" w:rsidRDefault="006641F0" w:rsidP="00306763">
      <w:pPr>
        <w:pStyle w:val="Heading1"/>
      </w:pPr>
      <w:bookmarkStart w:id="2" w:name="_Toc134597183"/>
      <w:bookmarkStart w:id="3" w:name="_Toc175845513"/>
      <w:r>
        <w:lastRenderedPageBreak/>
        <w:t xml:space="preserve">LỜI </w:t>
      </w:r>
      <w:r w:rsidR="00950587">
        <w:t>CẢM ƠN</w:t>
      </w:r>
      <w:bookmarkEnd w:id="2"/>
      <w:bookmarkEnd w:id="3"/>
    </w:p>
    <w:p w14:paraId="203CA735" w14:textId="77777777" w:rsidR="0031256D" w:rsidRPr="0031256D" w:rsidRDefault="0031256D" w:rsidP="0031256D">
      <w:pPr>
        <w:ind w:firstLine="720"/>
      </w:pPr>
      <w:r w:rsidRPr="0031256D">
        <w:t>Để hoàn thành được đồ án tốt nghiệp này, em xin bày tỏ lòng biết ơn sâu sắc đến tất cả những người đã giúp đỡ và ủng hộ em trong suốt quá trình học tập và nghiên cứu.</w:t>
      </w:r>
    </w:p>
    <w:p w14:paraId="51E76A1B" w14:textId="41E0A382" w:rsidR="0031256D" w:rsidRPr="0031256D" w:rsidRDefault="0031256D" w:rsidP="0031256D">
      <w:pPr>
        <w:ind w:firstLine="720"/>
      </w:pPr>
      <w:r w:rsidRPr="0031256D">
        <w:t xml:space="preserve">Trước tiên, em xin gửi lời cảm ơn chân thành đến Trường Đại học Công Nghiệp Hà Nội, nơi đã cung cấp cho em một môi trường học tập tuyệt vời và những kiến thức quý báu trong suốt bốn năm qua. Em đặc biệt biết ơn </w:t>
      </w:r>
      <w:r w:rsidR="0096334F">
        <w:t>c</w:t>
      </w:r>
      <w:r>
        <w:t>ô</w:t>
      </w:r>
      <w:r w:rsidRPr="0031256D">
        <w:t xml:space="preserve"> </w:t>
      </w:r>
      <w:r>
        <w:t>Lê Thị Anh</w:t>
      </w:r>
      <w:r w:rsidRPr="0031256D">
        <w:t xml:space="preserve">, người đã tận tình hướng dẫn, chia sẻ kinh nghiệm và hỗ trợ em trong quá trình thực hiện đồ án tốt nghiệp. Những lời khuyên, sự chỉ dẫn và kiến thức của </w:t>
      </w:r>
      <w:r>
        <w:t>Cô</w:t>
      </w:r>
      <w:r w:rsidRPr="0031256D">
        <w:t xml:space="preserve"> đã giúp em vượt qua nhiều khó khăn và hoàn thành đồ án này.</w:t>
      </w:r>
    </w:p>
    <w:p w14:paraId="35DE5D15" w14:textId="77777777" w:rsidR="0031256D" w:rsidRPr="0031256D" w:rsidRDefault="0031256D" w:rsidP="0031256D">
      <w:pPr>
        <w:ind w:firstLine="720"/>
      </w:pPr>
      <w:r w:rsidRPr="0031256D">
        <w:t>Bên cạnh đó, em xin cảm ơn gia đình - nguồn động viên lớn lao, luôn bên cạnh, ủng hộ và khuyến khích em vượt qua mọi thử thách trong học tập. Em cũng không quên gửi lời cảm ơn đến tất cả bạn bè, những người đã đồng hành cùng em trong suốt quãng thời gian học tập tại trường, chia sẻ kiến thức và kinh nghiệm quý báu để giúp em hoàn thành tốt đồ án.</w:t>
      </w:r>
    </w:p>
    <w:p w14:paraId="2EA5CF36" w14:textId="030FA773" w:rsidR="0031256D" w:rsidRPr="0031256D" w:rsidRDefault="0031256D" w:rsidP="0031256D">
      <w:pPr>
        <w:ind w:firstLine="720"/>
      </w:pPr>
      <w:r w:rsidRPr="0031256D">
        <w:t xml:space="preserve">Cuối cùng, em xin chân thành cảm ơn tất cả những </w:t>
      </w:r>
      <w:r>
        <w:t>thầy cô và bạn bè</w:t>
      </w:r>
      <w:r w:rsidRPr="0031256D">
        <w:t xml:space="preserve"> đã đóng góp ý kiến, hỗ trợ em trong suốt quá trình làm đồ án. Những đóng góp của mọi người là động lực để em tiếp tục phấn đấu, học hỏi và phát triển trên con đường sự nghiệp sau này.</w:t>
      </w:r>
    </w:p>
    <w:p w14:paraId="2A0B29A1" w14:textId="77777777" w:rsidR="0031256D" w:rsidRDefault="0031256D" w:rsidP="0031256D">
      <w:pPr>
        <w:ind w:firstLine="720"/>
      </w:pPr>
      <w:r w:rsidRPr="0031256D">
        <w:t>Em xin kính chúc quý Thầy Cô luôn dồi dào sức khỏe, hạnh phúc và thành công trong sự nghiệp giáo dục.</w:t>
      </w:r>
    </w:p>
    <w:p w14:paraId="735C146D" w14:textId="0ECD93EE" w:rsidR="0031256D" w:rsidRDefault="0031256D" w:rsidP="0031256D">
      <w:pPr>
        <w:ind w:firstLine="720"/>
        <w:rPr>
          <w:b/>
          <w:bCs/>
          <w:i/>
          <w:iCs/>
        </w:rPr>
      </w:pPr>
      <w:r>
        <w:tab/>
      </w:r>
      <w:r>
        <w:tab/>
      </w:r>
      <w:r>
        <w:tab/>
      </w:r>
      <w:r>
        <w:tab/>
      </w:r>
      <w:r>
        <w:tab/>
      </w:r>
      <w:r>
        <w:tab/>
        <w:t xml:space="preserve">       </w:t>
      </w:r>
      <w:r w:rsidRPr="0031256D">
        <w:rPr>
          <w:b/>
          <w:bCs/>
          <w:i/>
          <w:iCs/>
        </w:rPr>
        <w:t>Em xin chân thành cảm ơn!</w:t>
      </w:r>
    </w:p>
    <w:p w14:paraId="500337AA" w14:textId="3B56D8CC" w:rsidR="0031256D" w:rsidRPr="0031256D" w:rsidRDefault="0031256D" w:rsidP="0031256D">
      <w:pPr>
        <w:ind w:firstLine="720"/>
      </w:pPr>
      <w:r>
        <w:rPr>
          <w:b/>
          <w:bCs/>
          <w:i/>
          <w:iCs/>
        </w:rPr>
        <w:tab/>
      </w:r>
      <w:r>
        <w:rPr>
          <w:b/>
          <w:bCs/>
          <w:i/>
          <w:iCs/>
        </w:rPr>
        <w:tab/>
      </w:r>
      <w:r>
        <w:rPr>
          <w:b/>
          <w:bCs/>
          <w:i/>
          <w:iCs/>
        </w:rPr>
        <w:tab/>
      </w:r>
      <w:r>
        <w:rPr>
          <w:b/>
          <w:bCs/>
          <w:i/>
          <w:iCs/>
        </w:rPr>
        <w:tab/>
      </w:r>
      <w:r>
        <w:rPr>
          <w:b/>
          <w:bCs/>
          <w:i/>
          <w:iCs/>
        </w:rPr>
        <w:tab/>
      </w:r>
      <w:r>
        <w:rPr>
          <w:b/>
          <w:bCs/>
          <w:i/>
          <w:iCs/>
        </w:rPr>
        <w:tab/>
      </w:r>
      <w:r>
        <w:rPr>
          <w:b/>
          <w:bCs/>
          <w:i/>
          <w:iCs/>
        </w:rPr>
        <w:tab/>
      </w:r>
      <w:r>
        <w:rPr>
          <w:b/>
          <w:bCs/>
          <w:i/>
          <w:iCs/>
        </w:rPr>
        <w:tab/>
      </w:r>
      <w:r w:rsidRPr="0031256D">
        <w:rPr>
          <w:b/>
          <w:bCs/>
          <w:i/>
          <w:iCs/>
        </w:rPr>
        <w:t xml:space="preserve">Nguyễn </w:t>
      </w:r>
      <w:r>
        <w:rPr>
          <w:b/>
          <w:bCs/>
          <w:i/>
          <w:iCs/>
        </w:rPr>
        <w:t>Văn Ngọc</w:t>
      </w:r>
    </w:p>
    <w:p w14:paraId="11002CF6" w14:textId="334CB15A" w:rsidR="008E44F2" w:rsidRDefault="008E44F2" w:rsidP="005A0788">
      <w:pPr>
        <w:ind w:firstLine="720"/>
      </w:pPr>
    </w:p>
    <w:p w14:paraId="06A3E154" w14:textId="7FB0C1A3" w:rsidR="006641F0" w:rsidRPr="000B4405" w:rsidRDefault="006641F0" w:rsidP="005A0788">
      <w:pPr>
        <w:ind w:right="990"/>
        <w:jc w:val="right"/>
        <w:rPr>
          <w:highlight w:val="white"/>
        </w:rPr>
      </w:pPr>
      <w:r>
        <w:rPr>
          <w:rFonts w:cs="Times New Roman"/>
          <w:szCs w:val="28"/>
        </w:rPr>
        <w:br w:type="page"/>
      </w:r>
    </w:p>
    <w:p w14:paraId="77531D63" w14:textId="29D5D0E3" w:rsidR="006641F0" w:rsidRPr="00446E63" w:rsidRDefault="006641F0" w:rsidP="00306763">
      <w:pPr>
        <w:pStyle w:val="Heading1"/>
        <w:rPr>
          <w:rFonts w:cs="Times New Roman"/>
          <w:color w:val="000000"/>
          <w:szCs w:val="28"/>
          <w:highlight w:val="white"/>
        </w:rPr>
      </w:pPr>
      <w:bookmarkStart w:id="4" w:name="_Toc134597184"/>
      <w:bookmarkStart w:id="5" w:name="_Toc175845514"/>
      <w:r>
        <w:lastRenderedPageBreak/>
        <w:t xml:space="preserve">LỜI </w:t>
      </w:r>
      <w:r w:rsidR="006B485C">
        <w:t>MỞ ĐẦU</w:t>
      </w:r>
      <w:bookmarkEnd w:id="4"/>
      <w:bookmarkEnd w:id="5"/>
    </w:p>
    <w:p w14:paraId="7827BF53" w14:textId="3956FF01" w:rsidR="006370A3" w:rsidRDefault="00A80A3F" w:rsidP="005A0788">
      <w:pPr>
        <w:ind w:firstLine="720"/>
        <w:rPr>
          <w:rFonts w:cs="Times New Roman"/>
          <w:szCs w:val="28"/>
        </w:rPr>
      </w:pPr>
      <w:r w:rsidRPr="00A80A3F">
        <w:rPr>
          <w:rFonts w:cs="Times New Roman"/>
          <w:szCs w:val="28"/>
        </w:rPr>
        <w:t>Là một phần không thể thiếu trong ngành công nghiệp năng lượng, các cây xăng đóng vai trò vô cùng quan trọng trong việc cung cấp nhiên liệu cho hàng triệu xe cộ di chuyển hàng ngày trên khắp đất nước. Tuy nhiên, quản lý và vận hành hiệu quả hệ thống cây xăng không chỉ đòi hỏi sự chuyên nghiệp mà còn đòi hỏi sự đổi mới trong công nghệ thông tin. Việc xây dựng một hệ thống quản lý cây xăng hiện đại không chỉ giúp tối ưu hóa quy trình vận hành mà còn đem lại lợi ích to lớn về mặt tiết kiệm chi phí và tăng cường sự tin cậy từ phía khách hàng</w:t>
      </w:r>
      <w:r w:rsidR="006370A3" w:rsidRPr="006370A3">
        <w:rPr>
          <w:rFonts w:cs="Times New Roman"/>
          <w:szCs w:val="28"/>
        </w:rPr>
        <w:t xml:space="preserve">. </w:t>
      </w:r>
    </w:p>
    <w:p w14:paraId="4ABD493D" w14:textId="754402A4" w:rsidR="00A80A3F" w:rsidRDefault="00A80A3F" w:rsidP="005A0788">
      <w:pPr>
        <w:ind w:firstLine="720"/>
        <w:rPr>
          <w:rFonts w:cs="Times New Roman"/>
          <w:szCs w:val="28"/>
        </w:rPr>
      </w:pPr>
      <w:r w:rsidRPr="00A80A3F">
        <w:rPr>
          <w:rFonts w:cs="Times New Roman"/>
          <w:szCs w:val="28"/>
        </w:rPr>
        <w:t>Hiện nay, công nghệ thông tin đang là một phần không thể thiếu trong các hoạt động quản lý và kinh doanh của các tổ chức và doanh nghiệp</w:t>
      </w:r>
      <w:r w:rsidR="006370A3" w:rsidRPr="006370A3">
        <w:rPr>
          <w:rFonts w:cs="Times New Roman"/>
          <w:szCs w:val="28"/>
        </w:rPr>
        <w:t>.</w:t>
      </w:r>
      <w:r w:rsidR="00DB6548">
        <w:rPr>
          <w:rFonts w:cs="Times New Roman"/>
          <w:szCs w:val="28"/>
        </w:rPr>
        <w:t xml:space="preserve"> </w:t>
      </w:r>
      <w:r>
        <w:rPr>
          <w:rFonts w:cs="Times New Roman"/>
          <w:szCs w:val="28"/>
        </w:rPr>
        <w:t>Chính</w:t>
      </w:r>
      <w:r w:rsidR="00696F42">
        <w:rPr>
          <w:rFonts w:cs="Times New Roman"/>
          <w:szCs w:val="28"/>
        </w:rPr>
        <w:t xml:space="preserve"> </w:t>
      </w:r>
      <w:r>
        <w:rPr>
          <w:rFonts w:cs="Times New Roman"/>
          <w:szCs w:val="28"/>
        </w:rPr>
        <w:t xml:space="preserve">vì vậy việc xây dựng một </w:t>
      </w:r>
      <w:r w:rsidRPr="00A80A3F">
        <w:rPr>
          <w:rFonts w:cs="Times New Roman"/>
          <w:szCs w:val="28"/>
        </w:rPr>
        <w:t xml:space="preserve">Website quản lý cây xăng được thiết kế để đáp ứng các yêu cầu ngày càng cao về sự tiện lợi và tính năng, từ việc quản lý thông tin về lượng nhiên liệu </w:t>
      </w:r>
      <w:r>
        <w:rPr>
          <w:rFonts w:cs="Times New Roman"/>
          <w:szCs w:val="28"/>
        </w:rPr>
        <w:t>còn lại</w:t>
      </w:r>
      <w:r w:rsidRPr="00A80A3F">
        <w:rPr>
          <w:rFonts w:cs="Times New Roman"/>
          <w:szCs w:val="28"/>
        </w:rPr>
        <w:t>, đến việc thống kê báo cáo doanh thu và tổng hợp dữ liệu về các giao dịch. Với sự kết hợp hoàn hảo giữa công nghệ phần mềm hiện đại và sự hiểu biết sâu sắc về hoạt động của cây xăng, hệ thống giúp tăng cường hiệu quả hoạt động, giảm thiểu sai sót và nâng cao trải nghiệm của người dùng cuối</w:t>
      </w:r>
      <w:r>
        <w:rPr>
          <w:rFonts w:cs="Times New Roman"/>
          <w:szCs w:val="28"/>
        </w:rPr>
        <w:t>.</w:t>
      </w:r>
    </w:p>
    <w:p w14:paraId="632DA93B" w14:textId="71003C54" w:rsidR="005E2242" w:rsidRDefault="00A80A3F" w:rsidP="005E2242">
      <w:pPr>
        <w:ind w:firstLine="720"/>
        <w:rPr>
          <w:rFonts w:cs="Times New Roman"/>
          <w:szCs w:val="28"/>
        </w:rPr>
      </w:pPr>
      <w:r w:rsidRPr="00A80A3F">
        <w:rPr>
          <w:rFonts w:cs="Times New Roman"/>
          <w:szCs w:val="28"/>
        </w:rPr>
        <w:t>Đứng trước vấn đề đó</w:t>
      </w:r>
      <w:r>
        <w:rPr>
          <w:rFonts w:cs="Times New Roman"/>
          <w:szCs w:val="28"/>
        </w:rPr>
        <w:t xml:space="preserve"> </w:t>
      </w:r>
      <w:r w:rsidR="00740C1F">
        <w:rPr>
          <w:rFonts w:cs="Times New Roman"/>
          <w:szCs w:val="28"/>
        </w:rPr>
        <w:t>em</w:t>
      </w:r>
      <w:r>
        <w:rPr>
          <w:rFonts w:cs="Times New Roman"/>
          <w:szCs w:val="28"/>
        </w:rPr>
        <w:t xml:space="preserve"> đã </w:t>
      </w:r>
      <w:r w:rsidRPr="00A80A3F">
        <w:rPr>
          <w:rFonts w:cs="Times New Roman"/>
          <w:szCs w:val="28"/>
        </w:rPr>
        <w:t>quyết định chọn Đề tài “Xây dựng website quản lý xăng dầu Petrolimex cho CHXD số 15 sử dụng ReactJS và Nodejs”</w:t>
      </w:r>
      <w:r>
        <w:rPr>
          <w:rFonts w:cs="Times New Roman"/>
          <w:szCs w:val="28"/>
        </w:rPr>
        <w:t xml:space="preserve">. </w:t>
      </w:r>
      <w:r w:rsidR="00DE771F" w:rsidRPr="00DE771F">
        <w:rPr>
          <w:rFonts w:cs="Times New Roman"/>
          <w:szCs w:val="28"/>
        </w:rPr>
        <w:t>Website ra đời nhằm mục đích cung cấp một giải pháp quản lý hiện đại và hiệu quả</w:t>
      </w:r>
      <w:r w:rsidRPr="00A80A3F">
        <w:rPr>
          <w:rFonts w:cs="Times New Roman"/>
          <w:szCs w:val="28"/>
        </w:rPr>
        <w:t xml:space="preserve"> </w:t>
      </w:r>
      <w:r w:rsidR="00DE771F" w:rsidRPr="00DE771F">
        <w:rPr>
          <w:rFonts w:cs="Times New Roman"/>
          <w:szCs w:val="28"/>
        </w:rPr>
        <w:t>cho hệ thống cây xăng</w:t>
      </w:r>
      <w:r w:rsidR="00DE771F">
        <w:rPr>
          <w:rFonts w:cs="Times New Roman"/>
          <w:szCs w:val="28"/>
        </w:rPr>
        <w:t xml:space="preserve">, </w:t>
      </w:r>
      <w:r w:rsidR="00DE771F" w:rsidRPr="00DE771F">
        <w:rPr>
          <w:rFonts w:cs="Times New Roman"/>
          <w:szCs w:val="28"/>
        </w:rPr>
        <w:t>giúp tiết kiệm thời gian và chi phí mà còn giảm thiểu sai sót và tăng cường độ chính xác trong quá trình theo dõi và kiểm soát các hoạt động hàng ngày</w:t>
      </w:r>
      <w:r w:rsidR="00DE771F">
        <w:rPr>
          <w:rFonts w:cs="Times New Roman"/>
          <w:szCs w:val="28"/>
        </w:rPr>
        <w:t>.</w:t>
      </w:r>
      <w:r w:rsidR="00DE771F" w:rsidRPr="00DE771F">
        <w:t xml:space="preserve"> </w:t>
      </w:r>
      <w:r w:rsidR="00DE771F" w:rsidRPr="00DE771F">
        <w:rPr>
          <w:rFonts w:cs="Times New Roman"/>
          <w:szCs w:val="28"/>
        </w:rPr>
        <w:t xml:space="preserve"> Đồng thời, nó cũng tạo điều kiện thuận lợi cho việc kết nối và tương tác giữa các nhân viên, quản lý và khách hàng, từ đó nâng cao trải nghiệm của khách hàng và tăng cường hiệu quả hoạt động của cây xăng.</w:t>
      </w:r>
    </w:p>
    <w:p w14:paraId="7230B50C" w14:textId="4B449FD8" w:rsidR="006370A3" w:rsidRDefault="006370A3" w:rsidP="005E2242">
      <w:pPr>
        <w:ind w:firstLine="720"/>
        <w:rPr>
          <w:rFonts w:cs="Times New Roman"/>
          <w:szCs w:val="28"/>
        </w:rPr>
      </w:pPr>
      <w:r w:rsidRPr="006370A3">
        <w:rPr>
          <w:rFonts w:cs="Times New Roman"/>
          <w:szCs w:val="28"/>
        </w:rPr>
        <w:lastRenderedPageBreak/>
        <w:t xml:space="preserve">Báo cáo tốt nghiệp của </w:t>
      </w:r>
      <w:r w:rsidR="00740C1F">
        <w:rPr>
          <w:rFonts w:cs="Times New Roman"/>
          <w:szCs w:val="28"/>
        </w:rPr>
        <w:t>em</w:t>
      </w:r>
      <w:r w:rsidR="00740C1F" w:rsidRPr="006370A3">
        <w:rPr>
          <w:rFonts w:cs="Times New Roman"/>
          <w:szCs w:val="28"/>
        </w:rPr>
        <w:t xml:space="preserve"> </w:t>
      </w:r>
      <w:r w:rsidRPr="006370A3">
        <w:rPr>
          <w:rFonts w:cs="Times New Roman"/>
          <w:szCs w:val="28"/>
        </w:rPr>
        <w:t xml:space="preserve">về </w:t>
      </w:r>
      <w:r w:rsidR="00DE771F" w:rsidRPr="00DE771F">
        <w:rPr>
          <w:rFonts w:cs="Times New Roman"/>
          <w:szCs w:val="28"/>
        </w:rPr>
        <w:t>Xây dựng website quản lý xăng dầu Petrolimex cho CHXD số 15 sử dụng ReactJS và Nodejs</w:t>
      </w:r>
      <w:r w:rsidRPr="006370A3">
        <w:rPr>
          <w:rFonts w:cs="Times New Roman"/>
          <w:szCs w:val="28"/>
        </w:rPr>
        <w:t xml:space="preserve"> được chia thành ba chương chi tiết và cụ thể. </w:t>
      </w:r>
    </w:p>
    <w:p w14:paraId="7773E8C8" w14:textId="35926AD4" w:rsidR="00DE771F" w:rsidRPr="006370A3" w:rsidRDefault="00DE771F" w:rsidP="004B558A">
      <w:pPr>
        <w:rPr>
          <w:rFonts w:cs="Times New Roman"/>
          <w:szCs w:val="28"/>
        </w:rPr>
      </w:pPr>
      <w:r w:rsidRPr="00DE771F">
        <w:rPr>
          <w:rFonts w:cs="Times New Roman"/>
          <w:b/>
          <w:bCs/>
          <w:szCs w:val="28"/>
        </w:rPr>
        <w:t>Chương 1:</w:t>
      </w:r>
      <w:r w:rsidR="0037508A">
        <w:rPr>
          <w:rFonts w:cs="Times New Roman"/>
          <w:b/>
          <w:bCs/>
          <w:szCs w:val="28"/>
        </w:rPr>
        <w:t xml:space="preserve"> </w:t>
      </w:r>
      <w:r w:rsidR="006D034A">
        <w:rPr>
          <w:rFonts w:cs="Times New Roman"/>
          <w:b/>
          <w:bCs/>
          <w:szCs w:val="28"/>
        </w:rPr>
        <w:t>Tổng quan</w:t>
      </w:r>
      <w:r w:rsidRPr="00DE771F">
        <w:rPr>
          <w:rFonts w:cs="Times New Roman"/>
          <w:b/>
          <w:bCs/>
          <w:szCs w:val="28"/>
        </w:rPr>
        <w:t xml:space="preserve"> </w:t>
      </w:r>
      <w:r w:rsidR="006D034A">
        <w:rPr>
          <w:rFonts w:cs="Times New Roman"/>
          <w:b/>
          <w:bCs/>
          <w:szCs w:val="28"/>
        </w:rPr>
        <w:t>và công nghệ sử dụng</w:t>
      </w:r>
    </w:p>
    <w:p w14:paraId="472E8726" w14:textId="2C8A97F8" w:rsidR="006370A3" w:rsidRPr="006370A3" w:rsidRDefault="00DE771F" w:rsidP="005A0788">
      <w:pPr>
        <w:ind w:firstLine="720"/>
        <w:rPr>
          <w:rFonts w:cs="Times New Roman"/>
          <w:szCs w:val="28"/>
        </w:rPr>
      </w:pPr>
      <w:r>
        <w:rPr>
          <w:rFonts w:cs="Times New Roman"/>
          <w:szCs w:val="28"/>
        </w:rPr>
        <w:t>N</w:t>
      </w:r>
      <w:r w:rsidR="006370A3" w:rsidRPr="006370A3">
        <w:rPr>
          <w:rFonts w:cs="Times New Roman"/>
          <w:szCs w:val="28"/>
        </w:rPr>
        <w:t xml:space="preserve">ghiên cứu các yêu cầu chức năng và phi chức năng của website. Trong chương này, </w:t>
      </w:r>
      <w:r w:rsidR="00740C1F">
        <w:rPr>
          <w:rFonts w:cs="Times New Roman"/>
          <w:szCs w:val="28"/>
        </w:rPr>
        <w:t>em</w:t>
      </w:r>
      <w:r w:rsidR="006370A3" w:rsidRPr="006370A3">
        <w:rPr>
          <w:rFonts w:cs="Times New Roman"/>
          <w:szCs w:val="28"/>
        </w:rPr>
        <w:t xml:space="preserve"> đã đưa ra mô tả chi tiết về cách thức hoạt động của hệ thống, đưa ra yêu cầu chức năng, phi chức năng cùng với sự phân tích và đánh giá sức mạnh và yếu tố của hệ thống.</w:t>
      </w:r>
      <w:r w:rsidR="006D034A">
        <w:rPr>
          <w:rFonts w:cs="Times New Roman"/>
          <w:szCs w:val="28"/>
        </w:rPr>
        <w:t xml:space="preserve"> Ngoài ra, còn có thông tin chi tiết về các công nghệ được sử dụng trong đề tài này.</w:t>
      </w:r>
    </w:p>
    <w:p w14:paraId="304D1911" w14:textId="77777777" w:rsidR="00DE771F" w:rsidRDefault="00DE771F" w:rsidP="004B558A">
      <w:pPr>
        <w:jc w:val="left"/>
        <w:rPr>
          <w:rFonts w:cs="Times New Roman"/>
          <w:b/>
          <w:bCs/>
          <w:szCs w:val="28"/>
        </w:rPr>
      </w:pPr>
      <w:r w:rsidRPr="00DE771F">
        <w:rPr>
          <w:rFonts w:cs="Times New Roman"/>
          <w:b/>
          <w:bCs/>
          <w:szCs w:val="28"/>
        </w:rPr>
        <w:t>Chương 2: Phân tích thiết kế hệ thống</w:t>
      </w:r>
    </w:p>
    <w:p w14:paraId="2A6BCA73" w14:textId="39229306" w:rsidR="006370A3" w:rsidRPr="006370A3" w:rsidRDefault="006370A3" w:rsidP="005A0788">
      <w:pPr>
        <w:ind w:firstLine="720"/>
        <w:jc w:val="left"/>
        <w:rPr>
          <w:rFonts w:cs="Times New Roman"/>
          <w:szCs w:val="28"/>
        </w:rPr>
      </w:pPr>
      <w:r w:rsidRPr="006370A3">
        <w:rPr>
          <w:rFonts w:cs="Times New Roman"/>
          <w:szCs w:val="28"/>
        </w:rPr>
        <w:t>Từ việc nghiên cứu và khảo sát</w:t>
      </w:r>
      <w:r w:rsidR="00C62C1C">
        <w:rPr>
          <w:rFonts w:cs="Times New Roman"/>
          <w:szCs w:val="28"/>
        </w:rPr>
        <w:t xml:space="preserve"> </w:t>
      </w:r>
      <w:r w:rsidRPr="006370A3">
        <w:rPr>
          <w:rFonts w:cs="Times New Roman"/>
          <w:szCs w:val="28"/>
        </w:rPr>
        <w:t xml:space="preserve">ở chương 1, </w:t>
      </w:r>
      <w:r w:rsidR="00740C1F">
        <w:rPr>
          <w:rFonts w:cs="Times New Roman"/>
          <w:szCs w:val="28"/>
        </w:rPr>
        <w:t>em</w:t>
      </w:r>
      <w:r w:rsidRPr="006370A3">
        <w:rPr>
          <w:rFonts w:cs="Times New Roman"/>
          <w:szCs w:val="28"/>
        </w:rPr>
        <w:t xml:space="preserve"> đã đưa ra mô hình thiết kế của hệ thống, bao gồm cấu trúc cơ sở dữ liệu và hệ thống quản lý. Trong chương này, </w:t>
      </w:r>
      <w:r w:rsidR="00740C1F">
        <w:rPr>
          <w:rFonts w:cs="Times New Roman"/>
          <w:szCs w:val="28"/>
        </w:rPr>
        <w:t>em</w:t>
      </w:r>
      <w:r w:rsidRPr="006370A3">
        <w:rPr>
          <w:rFonts w:cs="Times New Roman"/>
          <w:szCs w:val="28"/>
        </w:rPr>
        <w:t xml:space="preserve"> cũng đưa ra các giải pháp kỹ thuật và mô tả chi tiết cách thức hoạt động của các phần của hệ thống.</w:t>
      </w:r>
    </w:p>
    <w:p w14:paraId="593E5240" w14:textId="392B589F" w:rsidR="00DE771F" w:rsidRDefault="00DE771F" w:rsidP="004B558A">
      <w:pPr>
        <w:jc w:val="left"/>
        <w:rPr>
          <w:rFonts w:cs="Times New Roman"/>
          <w:szCs w:val="28"/>
        </w:rPr>
      </w:pPr>
      <w:r w:rsidRPr="00DE771F">
        <w:rPr>
          <w:rFonts w:cs="Times New Roman"/>
          <w:b/>
          <w:bCs/>
          <w:szCs w:val="28"/>
        </w:rPr>
        <w:t xml:space="preserve">Chương 3: </w:t>
      </w:r>
      <w:r w:rsidR="0088558C">
        <w:rPr>
          <w:rFonts w:cs="Times New Roman"/>
          <w:b/>
          <w:bCs/>
          <w:szCs w:val="28"/>
        </w:rPr>
        <w:t>Kết quả và kiểm thử</w:t>
      </w:r>
    </w:p>
    <w:p w14:paraId="7FC695B0" w14:textId="1359E270" w:rsidR="006370A3" w:rsidRPr="006370A3" w:rsidRDefault="006370A3" w:rsidP="005A0788">
      <w:pPr>
        <w:ind w:firstLine="720"/>
        <w:jc w:val="left"/>
        <w:rPr>
          <w:rFonts w:cs="Times New Roman"/>
          <w:szCs w:val="28"/>
        </w:rPr>
      </w:pPr>
      <w:r w:rsidRPr="006370A3">
        <w:rPr>
          <w:rFonts w:cs="Times New Roman"/>
          <w:szCs w:val="28"/>
        </w:rPr>
        <w:t xml:space="preserve">Trong chương này, </w:t>
      </w:r>
      <w:r w:rsidR="00740C1F">
        <w:rPr>
          <w:rFonts w:cs="Times New Roman"/>
          <w:szCs w:val="28"/>
        </w:rPr>
        <w:t>em</w:t>
      </w:r>
      <w:r w:rsidRPr="006370A3">
        <w:rPr>
          <w:rFonts w:cs="Times New Roman"/>
          <w:szCs w:val="28"/>
        </w:rPr>
        <w:t xml:space="preserve"> sẽ trình bày chi tiết về quá trình triển khai hệ thống và cài đặt từng phần của hệ thống. </w:t>
      </w:r>
      <w:r w:rsidR="00740C1F">
        <w:rPr>
          <w:rFonts w:cs="Times New Roman"/>
          <w:szCs w:val="28"/>
        </w:rPr>
        <w:t>E</w:t>
      </w:r>
      <w:r w:rsidR="00740C1F">
        <w:rPr>
          <w:rFonts w:cs="Times New Roman"/>
          <w:szCs w:val="28"/>
        </w:rPr>
        <w:t>m</w:t>
      </w:r>
      <w:r w:rsidRPr="006370A3">
        <w:rPr>
          <w:rFonts w:cs="Times New Roman"/>
          <w:szCs w:val="28"/>
        </w:rPr>
        <w:t xml:space="preserve"> cũng đưa ra kết quả đạt được sau khi triển khai hệ thống. Ngoài ra, </w:t>
      </w:r>
      <w:r w:rsidR="00740C1F">
        <w:rPr>
          <w:rFonts w:cs="Times New Roman"/>
          <w:szCs w:val="28"/>
        </w:rPr>
        <w:t>em</w:t>
      </w:r>
      <w:r w:rsidRPr="006370A3">
        <w:rPr>
          <w:rFonts w:cs="Times New Roman"/>
          <w:szCs w:val="28"/>
        </w:rPr>
        <w:t xml:space="preserve"> cũng </w:t>
      </w:r>
      <w:r w:rsidR="006D034A">
        <w:rPr>
          <w:rFonts w:cs="Times New Roman"/>
          <w:szCs w:val="28"/>
        </w:rPr>
        <w:t>làm bài kiểm thử chức năng</w:t>
      </w:r>
      <w:r w:rsidRPr="006370A3">
        <w:rPr>
          <w:rFonts w:cs="Times New Roman"/>
          <w:szCs w:val="28"/>
        </w:rPr>
        <w:t xml:space="preserve"> </w:t>
      </w:r>
      <w:r w:rsidR="006D034A">
        <w:rPr>
          <w:rFonts w:cs="Times New Roman"/>
          <w:szCs w:val="28"/>
        </w:rPr>
        <w:t xml:space="preserve">để có thể </w:t>
      </w:r>
      <w:r w:rsidRPr="006370A3">
        <w:rPr>
          <w:rFonts w:cs="Times New Roman"/>
          <w:szCs w:val="28"/>
        </w:rPr>
        <w:t>đánh giá về tính ổn định và hiệu quả của hệ thống sau khi triển khai.</w:t>
      </w:r>
    </w:p>
    <w:p w14:paraId="271DBA48" w14:textId="740A42E0" w:rsidR="006F2F32" w:rsidRDefault="006370A3" w:rsidP="00110F68">
      <w:pPr>
        <w:ind w:firstLine="720"/>
        <w:rPr>
          <w:rFonts w:cs="Times New Roman"/>
          <w:szCs w:val="28"/>
        </w:rPr>
      </w:pPr>
      <w:r w:rsidRPr="006370A3">
        <w:rPr>
          <w:rFonts w:cs="Times New Roman"/>
          <w:szCs w:val="28"/>
        </w:rPr>
        <w:t xml:space="preserve">Thông qua luận văn này, </w:t>
      </w:r>
      <w:r w:rsidR="00740C1F">
        <w:rPr>
          <w:rFonts w:cs="Times New Roman"/>
          <w:szCs w:val="28"/>
        </w:rPr>
        <w:t>em</w:t>
      </w:r>
      <w:r w:rsidRPr="006370A3">
        <w:rPr>
          <w:rFonts w:cs="Times New Roman"/>
          <w:szCs w:val="28"/>
        </w:rPr>
        <w:t xml:space="preserve"> đã có cơ hội áp dụng kiến thức lý thuyết vào thực tế và đạt được một số kết quả tích cực. Tuy nhiên, </w:t>
      </w:r>
      <w:r w:rsidR="00DE771F" w:rsidRPr="00DE771F">
        <w:rPr>
          <w:rFonts w:cs="Times New Roman"/>
          <w:szCs w:val="28"/>
        </w:rPr>
        <w:t>do thời gian có hạn và năng lực còn hạn chế</w:t>
      </w:r>
      <w:r w:rsidR="00DE771F">
        <w:rPr>
          <w:rFonts w:cs="Times New Roman"/>
          <w:szCs w:val="28"/>
        </w:rPr>
        <w:t xml:space="preserve"> nên </w:t>
      </w:r>
      <w:r w:rsidR="00DE771F" w:rsidRPr="00DE771F">
        <w:rPr>
          <w:rFonts w:cs="Times New Roman"/>
          <w:szCs w:val="28"/>
        </w:rPr>
        <w:t xml:space="preserve">không thể tránh được những thiếu sót. </w:t>
      </w:r>
      <w:r w:rsidR="00740C1F">
        <w:rPr>
          <w:rFonts w:cs="Times New Roman"/>
          <w:szCs w:val="28"/>
        </w:rPr>
        <w:t>E</w:t>
      </w:r>
      <w:r w:rsidR="00740C1F">
        <w:rPr>
          <w:rFonts w:cs="Times New Roman"/>
          <w:szCs w:val="28"/>
        </w:rPr>
        <w:t>m</w:t>
      </w:r>
      <w:r w:rsidR="00DE771F" w:rsidRPr="00DE771F">
        <w:rPr>
          <w:rFonts w:cs="Times New Roman"/>
          <w:szCs w:val="28"/>
        </w:rPr>
        <w:t xml:space="preserve"> rất mong nhận được sự góp ý của quý thầy cô, các bạn đọc giả để báo cáo này của </w:t>
      </w:r>
      <w:r w:rsidR="00740C1F">
        <w:rPr>
          <w:rFonts w:cs="Times New Roman"/>
          <w:szCs w:val="28"/>
        </w:rPr>
        <w:t>em</w:t>
      </w:r>
      <w:r w:rsidR="00DE771F" w:rsidRPr="00DE771F">
        <w:rPr>
          <w:rFonts w:cs="Times New Roman"/>
          <w:szCs w:val="28"/>
        </w:rPr>
        <w:t xml:space="preserve"> được hoàn thiện hơn.</w:t>
      </w:r>
    </w:p>
    <w:p w14:paraId="634E0D30" w14:textId="77777777" w:rsidR="006F2F32" w:rsidRDefault="006F2F32">
      <w:pPr>
        <w:jc w:val="left"/>
        <w:rPr>
          <w:rFonts w:cs="Times New Roman"/>
          <w:szCs w:val="28"/>
        </w:rPr>
      </w:pPr>
      <w:r>
        <w:rPr>
          <w:rFonts w:cs="Times New Roman"/>
          <w:szCs w:val="28"/>
        </w:rPr>
        <w:br w:type="page"/>
      </w:r>
    </w:p>
    <w:p w14:paraId="27FBE525" w14:textId="77777777" w:rsidR="00C97EE8" w:rsidRDefault="00C97EE8" w:rsidP="00306763">
      <w:pPr>
        <w:pStyle w:val="Heading1"/>
      </w:pPr>
      <w:bookmarkStart w:id="6" w:name="_Toc175845515"/>
      <w:r>
        <w:lastRenderedPageBreak/>
        <w:t>DANH MỤC HÌNH VẼ</w:t>
      </w:r>
      <w:bookmarkEnd w:id="6"/>
      <w:r>
        <w:t xml:space="preserve"> </w:t>
      </w:r>
    </w:p>
    <w:p w14:paraId="776DD0F0" w14:textId="35F6B65E" w:rsidR="00C97EE8" w:rsidRDefault="00C97EE8">
      <w:pPr>
        <w:pStyle w:val="TOC1"/>
        <w:tabs>
          <w:tab w:val="right" w:leader="dot" w:pos="8777"/>
        </w:tabs>
        <w:rPr>
          <w:rFonts w:asciiTheme="minorHAnsi" w:eastAsiaTheme="minorEastAsia" w:hAnsiTheme="minorHAnsi"/>
          <w:noProof/>
          <w:kern w:val="2"/>
          <w:sz w:val="24"/>
          <w:szCs w:val="24"/>
          <w14:ligatures w14:val="standardContextual"/>
        </w:rPr>
      </w:pPr>
      <w:r>
        <w:fldChar w:fldCharType="begin"/>
      </w:r>
      <w:r>
        <w:instrText xml:space="preserve"> TOC \h \z \t "Image,1" </w:instrText>
      </w:r>
      <w:r>
        <w:fldChar w:fldCharType="separate"/>
      </w:r>
      <w:hyperlink w:anchor="_Toc175841324" w:history="1">
        <w:r w:rsidRPr="00711DE7">
          <w:rPr>
            <w:rStyle w:val="Hyperlink"/>
            <w:noProof/>
          </w:rPr>
          <w:t>Hình 2.1. Sơ đồ use case tổng quát</w:t>
        </w:r>
        <w:r>
          <w:rPr>
            <w:noProof/>
            <w:webHidden/>
          </w:rPr>
          <w:tab/>
        </w:r>
        <w:r>
          <w:rPr>
            <w:noProof/>
            <w:webHidden/>
          </w:rPr>
          <w:fldChar w:fldCharType="begin"/>
        </w:r>
        <w:r>
          <w:rPr>
            <w:noProof/>
            <w:webHidden/>
          </w:rPr>
          <w:instrText xml:space="preserve"> PAGEREF _Toc175841324 \h </w:instrText>
        </w:r>
        <w:r>
          <w:rPr>
            <w:noProof/>
            <w:webHidden/>
          </w:rPr>
        </w:r>
        <w:r>
          <w:rPr>
            <w:noProof/>
            <w:webHidden/>
          </w:rPr>
          <w:fldChar w:fldCharType="separate"/>
        </w:r>
        <w:r>
          <w:rPr>
            <w:noProof/>
            <w:webHidden/>
          </w:rPr>
          <w:t>25</w:t>
        </w:r>
        <w:r>
          <w:rPr>
            <w:noProof/>
            <w:webHidden/>
          </w:rPr>
          <w:fldChar w:fldCharType="end"/>
        </w:r>
      </w:hyperlink>
    </w:p>
    <w:p w14:paraId="4AF5921B" w14:textId="2A5B0832"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25" w:history="1">
        <w:r w:rsidR="00C97EE8" w:rsidRPr="00711DE7">
          <w:rPr>
            <w:rStyle w:val="Hyperlink"/>
            <w:noProof/>
          </w:rPr>
          <w:t>Hình 2.2. Sơ đồ phân rã cho use case đăng nhập</w:t>
        </w:r>
        <w:r w:rsidR="00C97EE8">
          <w:rPr>
            <w:noProof/>
            <w:webHidden/>
          </w:rPr>
          <w:tab/>
        </w:r>
        <w:r w:rsidR="00C97EE8">
          <w:rPr>
            <w:noProof/>
            <w:webHidden/>
          </w:rPr>
          <w:fldChar w:fldCharType="begin"/>
        </w:r>
        <w:r w:rsidR="00C97EE8">
          <w:rPr>
            <w:noProof/>
            <w:webHidden/>
          </w:rPr>
          <w:instrText xml:space="preserve"> PAGEREF _Toc175841325 \h </w:instrText>
        </w:r>
        <w:r w:rsidR="00C97EE8">
          <w:rPr>
            <w:noProof/>
            <w:webHidden/>
          </w:rPr>
        </w:r>
        <w:r w:rsidR="00C97EE8">
          <w:rPr>
            <w:noProof/>
            <w:webHidden/>
          </w:rPr>
          <w:fldChar w:fldCharType="separate"/>
        </w:r>
        <w:r w:rsidR="00C97EE8">
          <w:rPr>
            <w:noProof/>
            <w:webHidden/>
          </w:rPr>
          <w:t>26</w:t>
        </w:r>
        <w:r w:rsidR="00C97EE8">
          <w:rPr>
            <w:noProof/>
            <w:webHidden/>
          </w:rPr>
          <w:fldChar w:fldCharType="end"/>
        </w:r>
      </w:hyperlink>
    </w:p>
    <w:p w14:paraId="49F2E6A8" w14:textId="523B36F6"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26" w:history="1">
        <w:r w:rsidR="00C97EE8" w:rsidRPr="00711DE7">
          <w:rPr>
            <w:rStyle w:val="Hyperlink"/>
            <w:noProof/>
          </w:rPr>
          <w:t>Hình 2.3. Biểu đồ trình tự đăng nhập</w:t>
        </w:r>
        <w:r w:rsidR="00C97EE8">
          <w:rPr>
            <w:noProof/>
            <w:webHidden/>
          </w:rPr>
          <w:tab/>
        </w:r>
        <w:r w:rsidR="00C97EE8">
          <w:rPr>
            <w:noProof/>
            <w:webHidden/>
          </w:rPr>
          <w:fldChar w:fldCharType="begin"/>
        </w:r>
        <w:r w:rsidR="00C97EE8">
          <w:rPr>
            <w:noProof/>
            <w:webHidden/>
          </w:rPr>
          <w:instrText xml:space="preserve"> PAGEREF _Toc175841326 \h </w:instrText>
        </w:r>
        <w:r w:rsidR="00C97EE8">
          <w:rPr>
            <w:noProof/>
            <w:webHidden/>
          </w:rPr>
        </w:r>
        <w:r w:rsidR="00C97EE8">
          <w:rPr>
            <w:noProof/>
            <w:webHidden/>
          </w:rPr>
          <w:fldChar w:fldCharType="separate"/>
        </w:r>
        <w:r w:rsidR="00C97EE8">
          <w:rPr>
            <w:noProof/>
            <w:webHidden/>
          </w:rPr>
          <w:t>28</w:t>
        </w:r>
        <w:r w:rsidR="00C97EE8">
          <w:rPr>
            <w:noProof/>
            <w:webHidden/>
          </w:rPr>
          <w:fldChar w:fldCharType="end"/>
        </w:r>
      </w:hyperlink>
    </w:p>
    <w:p w14:paraId="06879480" w14:textId="365A7644"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27" w:history="1">
        <w:r w:rsidR="00C97EE8" w:rsidRPr="00711DE7">
          <w:rPr>
            <w:rStyle w:val="Hyperlink"/>
            <w:noProof/>
          </w:rPr>
          <w:t>Hình 2.4. Sơ đồ phân rã cho use case quản lý nhân viên</w:t>
        </w:r>
        <w:r w:rsidR="00C97EE8">
          <w:rPr>
            <w:noProof/>
            <w:webHidden/>
          </w:rPr>
          <w:tab/>
        </w:r>
        <w:r w:rsidR="00C97EE8">
          <w:rPr>
            <w:noProof/>
            <w:webHidden/>
          </w:rPr>
          <w:fldChar w:fldCharType="begin"/>
        </w:r>
        <w:r w:rsidR="00C97EE8">
          <w:rPr>
            <w:noProof/>
            <w:webHidden/>
          </w:rPr>
          <w:instrText xml:space="preserve"> PAGEREF _Toc175841327 \h </w:instrText>
        </w:r>
        <w:r w:rsidR="00C97EE8">
          <w:rPr>
            <w:noProof/>
            <w:webHidden/>
          </w:rPr>
        </w:r>
        <w:r w:rsidR="00C97EE8">
          <w:rPr>
            <w:noProof/>
            <w:webHidden/>
          </w:rPr>
          <w:fldChar w:fldCharType="separate"/>
        </w:r>
        <w:r w:rsidR="00C97EE8">
          <w:rPr>
            <w:noProof/>
            <w:webHidden/>
          </w:rPr>
          <w:t>29</w:t>
        </w:r>
        <w:r w:rsidR="00C97EE8">
          <w:rPr>
            <w:noProof/>
            <w:webHidden/>
          </w:rPr>
          <w:fldChar w:fldCharType="end"/>
        </w:r>
      </w:hyperlink>
    </w:p>
    <w:p w14:paraId="1A58A155" w14:textId="058D3EC1"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28" w:history="1">
        <w:r w:rsidR="00C97EE8" w:rsidRPr="00711DE7">
          <w:rPr>
            <w:rStyle w:val="Hyperlink"/>
            <w:noProof/>
          </w:rPr>
          <w:t>Hình 2.5. Biểu đồ trình tự thêm nhân viên</w:t>
        </w:r>
        <w:r w:rsidR="00C97EE8">
          <w:rPr>
            <w:noProof/>
            <w:webHidden/>
          </w:rPr>
          <w:tab/>
        </w:r>
        <w:r w:rsidR="00C97EE8">
          <w:rPr>
            <w:noProof/>
            <w:webHidden/>
          </w:rPr>
          <w:fldChar w:fldCharType="begin"/>
        </w:r>
        <w:r w:rsidR="00C97EE8">
          <w:rPr>
            <w:noProof/>
            <w:webHidden/>
          </w:rPr>
          <w:instrText xml:space="preserve"> PAGEREF _Toc175841328 \h </w:instrText>
        </w:r>
        <w:r w:rsidR="00C97EE8">
          <w:rPr>
            <w:noProof/>
            <w:webHidden/>
          </w:rPr>
        </w:r>
        <w:r w:rsidR="00C97EE8">
          <w:rPr>
            <w:noProof/>
            <w:webHidden/>
          </w:rPr>
          <w:fldChar w:fldCharType="separate"/>
        </w:r>
        <w:r w:rsidR="00C97EE8">
          <w:rPr>
            <w:noProof/>
            <w:webHidden/>
          </w:rPr>
          <w:t>32</w:t>
        </w:r>
        <w:r w:rsidR="00C97EE8">
          <w:rPr>
            <w:noProof/>
            <w:webHidden/>
          </w:rPr>
          <w:fldChar w:fldCharType="end"/>
        </w:r>
      </w:hyperlink>
    </w:p>
    <w:p w14:paraId="55320182" w14:textId="02F73B24"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29" w:history="1">
        <w:r w:rsidR="00C97EE8" w:rsidRPr="00711DE7">
          <w:rPr>
            <w:rStyle w:val="Hyperlink"/>
            <w:noProof/>
          </w:rPr>
          <w:t>Hình 2.6. Biểu đồ trình tự sửa nhân viên</w:t>
        </w:r>
        <w:r w:rsidR="00C97EE8">
          <w:rPr>
            <w:noProof/>
            <w:webHidden/>
          </w:rPr>
          <w:tab/>
        </w:r>
        <w:r w:rsidR="00C97EE8">
          <w:rPr>
            <w:noProof/>
            <w:webHidden/>
          </w:rPr>
          <w:fldChar w:fldCharType="begin"/>
        </w:r>
        <w:r w:rsidR="00C97EE8">
          <w:rPr>
            <w:noProof/>
            <w:webHidden/>
          </w:rPr>
          <w:instrText xml:space="preserve"> PAGEREF _Toc175841329 \h </w:instrText>
        </w:r>
        <w:r w:rsidR="00C97EE8">
          <w:rPr>
            <w:noProof/>
            <w:webHidden/>
          </w:rPr>
        </w:r>
        <w:r w:rsidR="00C97EE8">
          <w:rPr>
            <w:noProof/>
            <w:webHidden/>
          </w:rPr>
          <w:fldChar w:fldCharType="separate"/>
        </w:r>
        <w:r w:rsidR="00C97EE8">
          <w:rPr>
            <w:noProof/>
            <w:webHidden/>
          </w:rPr>
          <w:t>33</w:t>
        </w:r>
        <w:r w:rsidR="00C97EE8">
          <w:rPr>
            <w:noProof/>
            <w:webHidden/>
          </w:rPr>
          <w:fldChar w:fldCharType="end"/>
        </w:r>
      </w:hyperlink>
    </w:p>
    <w:p w14:paraId="7A70CAF0" w14:textId="574839D6"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30" w:history="1">
        <w:r w:rsidR="00C97EE8" w:rsidRPr="00711DE7">
          <w:rPr>
            <w:rStyle w:val="Hyperlink"/>
            <w:noProof/>
          </w:rPr>
          <w:t>Hình 2.7. Biểu đồ trình tự xóa nhân viên</w:t>
        </w:r>
        <w:r w:rsidR="00C97EE8">
          <w:rPr>
            <w:noProof/>
            <w:webHidden/>
          </w:rPr>
          <w:tab/>
        </w:r>
        <w:r w:rsidR="00C97EE8">
          <w:rPr>
            <w:noProof/>
            <w:webHidden/>
          </w:rPr>
          <w:fldChar w:fldCharType="begin"/>
        </w:r>
        <w:r w:rsidR="00C97EE8">
          <w:rPr>
            <w:noProof/>
            <w:webHidden/>
          </w:rPr>
          <w:instrText xml:space="preserve"> PAGEREF _Toc175841330 \h </w:instrText>
        </w:r>
        <w:r w:rsidR="00C97EE8">
          <w:rPr>
            <w:noProof/>
            <w:webHidden/>
          </w:rPr>
        </w:r>
        <w:r w:rsidR="00C97EE8">
          <w:rPr>
            <w:noProof/>
            <w:webHidden/>
          </w:rPr>
          <w:fldChar w:fldCharType="separate"/>
        </w:r>
        <w:r w:rsidR="00C97EE8">
          <w:rPr>
            <w:noProof/>
            <w:webHidden/>
          </w:rPr>
          <w:t>34</w:t>
        </w:r>
        <w:r w:rsidR="00C97EE8">
          <w:rPr>
            <w:noProof/>
            <w:webHidden/>
          </w:rPr>
          <w:fldChar w:fldCharType="end"/>
        </w:r>
      </w:hyperlink>
    </w:p>
    <w:p w14:paraId="54265CE9" w14:textId="73D5AC2C"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31" w:history="1">
        <w:r w:rsidR="00C97EE8" w:rsidRPr="00711DE7">
          <w:rPr>
            <w:rStyle w:val="Hyperlink"/>
            <w:noProof/>
          </w:rPr>
          <w:t>Hình 2.8. Sơ đồ phân rã cho use case quản lý chấm công</w:t>
        </w:r>
        <w:r w:rsidR="00C97EE8">
          <w:rPr>
            <w:noProof/>
            <w:webHidden/>
          </w:rPr>
          <w:tab/>
        </w:r>
        <w:r w:rsidR="00C97EE8">
          <w:rPr>
            <w:noProof/>
            <w:webHidden/>
          </w:rPr>
          <w:fldChar w:fldCharType="begin"/>
        </w:r>
        <w:r w:rsidR="00C97EE8">
          <w:rPr>
            <w:noProof/>
            <w:webHidden/>
          </w:rPr>
          <w:instrText xml:space="preserve"> PAGEREF _Toc175841331 \h </w:instrText>
        </w:r>
        <w:r w:rsidR="00C97EE8">
          <w:rPr>
            <w:noProof/>
            <w:webHidden/>
          </w:rPr>
        </w:r>
        <w:r w:rsidR="00C97EE8">
          <w:rPr>
            <w:noProof/>
            <w:webHidden/>
          </w:rPr>
          <w:fldChar w:fldCharType="separate"/>
        </w:r>
        <w:r w:rsidR="00C97EE8">
          <w:rPr>
            <w:noProof/>
            <w:webHidden/>
          </w:rPr>
          <w:t>35</w:t>
        </w:r>
        <w:r w:rsidR="00C97EE8">
          <w:rPr>
            <w:noProof/>
            <w:webHidden/>
          </w:rPr>
          <w:fldChar w:fldCharType="end"/>
        </w:r>
      </w:hyperlink>
    </w:p>
    <w:p w14:paraId="5EC73D12" w14:textId="63CBE811"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32" w:history="1">
        <w:r w:rsidR="00C97EE8" w:rsidRPr="00711DE7">
          <w:rPr>
            <w:rStyle w:val="Hyperlink"/>
            <w:noProof/>
          </w:rPr>
          <w:t>Hình 2.9. Biểu đồ trình tự quản lý chấm công</w:t>
        </w:r>
        <w:r w:rsidR="00C97EE8">
          <w:rPr>
            <w:noProof/>
            <w:webHidden/>
          </w:rPr>
          <w:tab/>
        </w:r>
        <w:r w:rsidR="00C97EE8">
          <w:rPr>
            <w:noProof/>
            <w:webHidden/>
          </w:rPr>
          <w:fldChar w:fldCharType="begin"/>
        </w:r>
        <w:r w:rsidR="00C97EE8">
          <w:rPr>
            <w:noProof/>
            <w:webHidden/>
          </w:rPr>
          <w:instrText xml:space="preserve"> PAGEREF _Toc175841332 \h </w:instrText>
        </w:r>
        <w:r w:rsidR="00C97EE8">
          <w:rPr>
            <w:noProof/>
            <w:webHidden/>
          </w:rPr>
        </w:r>
        <w:r w:rsidR="00C97EE8">
          <w:rPr>
            <w:noProof/>
            <w:webHidden/>
          </w:rPr>
          <w:fldChar w:fldCharType="separate"/>
        </w:r>
        <w:r w:rsidR="00C97EE8">
          <w:rPr>
            <w:noProof/>
            <w:webHidden/>
          </w:rPr>
          <w:t>38</w:t>
        </w:r>
        <w:r w:rsidR="00C97EE8">
          <w:rPr>
            <w:noProof/>
            <w:webHidden/>
          </w:rPr>
          <w:fldChar w:fldCharType="end"/>
        </w:r>
      </w:hyperlink>
    </w:p>
    <w:p w14:paraId="1C7EC0FF" w14:textId="6C9EB48E"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33" w:history="1">
        <w:r w:rsidR="00C97EE8" w:rsidRPr="00711DE7">
          <w:rPr>
            <w:rStyle w:val="Hyperlink"/>
            <w:noProof/>
          </w:rPr>
          <w:t>Hình 2.10. Sơ đồ phân rã cho use case quản lý thông báo</w:t>
        </w:r>
        <w:r w:rsidR="00C97EE8">
          <w:rPr>
            <w:noProof/>
            <w:webHidden/>
          </w:rPr>
          <w:tab/>
        </w:r>
        <w:r w:rsidR="00C97EE8">
          <w:rPr>
            <w:noProof/>
            <w:webHidden/>
          </w:rPr>
          <w:fldChar w:fldCharType="begin"/>
        </w:r>
        <w:r w:rsidR="00C97EE8">
          <w:rPr>
            <w:noProof/>
            <w:webHidden/>
          </w:rPr>
          <w:instrText xml:space="preserve"> PAGEREF _Toc175841333 \h </w:instrText>
        </w:r>
        <w:r w:rsidR="00C97EE8">
          <w:rPr>
            <w:noProof/>
            <w:webHidden/>
          </w:rPr>
        </w:r>
        <w:r w:rsidR="00C97EE8">
          <w:rPr>
            <w:noProof/>
            <w:webHidden/>
          </w:rPr>
          <w:fldChar w:fldCharType="separate"/>
        </w:r>
        <w:r w:rsidR="00C97EE8">
          <w:rPr>
            <w:noProof/>
            <w:webHidden/>
          </w:rPr>
          <w:t>39</w:t>
        </w:r>
        <w:r w:rsidR="00C97EE8">
          <w:rPr>
            <w:noProof/>
            <w:webHidden/>
          </w:rPr>
          <w:fldChar w:fldCharType="end"/>
        </w:r>
      </w:hyperlink>
    </w:p>
    <w:p w14:paraId="45BEA7DD" w14:textId="11EBB7D3"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34" w:history="1">
        <w:r w:rsidR="00C97EE8" w:rsidRPr="00711DE7">
          <w:rPr>
            <w:rStyle w:val="Hyperlink"/>
            <w:noProof/>
          </w:rPr>
          <w:t>Hình 2.11. Biểu đồ trình tự quản lý thông báo</w:t>
        </w:r>
        <w:r w:rsidR="00C97EE8">
          <w:rPr>
            <w:noProof/>
            <w:webHidden/>
          </w:rPr>
          <w:tab/>
        </w:r>
        <w:r w:rsidR="00C97EE8">
          <w:rPr>
            <w:noProof/>
            <w:webHidden/>
          </w:rPr>
          <w:fldChar w:fldCharType="begin"/>
        </w:r>
        <w:r w:rsidR="00C97EE8">
          <w:rPr>
            <w:noProof/>
            <w:webHidden/>
          </w:rPr>
          <w:instrText xml:space="preserve"> PAGEREF _Toc175841334 \h </w:instrText>
        </w:r>
        <w:r w:rsidR="00C97EE8">
          <w:rPr>
            <w:noProof/>
            <w:webHidden/>
          </w:rPr>
        </w:r>
        <w:r w:rsidR="00C97EE8">
          <w:rPr>
            <w:noProof/>
            <w:webHidden/>
          </w:rPr>
          <w:fldChar w:fldCharType="separate"/>
        </w:r>
        <w:r w:rsidR="00C97EE8">
          <w:rPr>
            <w:noProof/>
            <w:webHidden/>
          </w:rPr>
          <w:t>41</w:t>
        </w:r>
        <w:r w:rsidR="00C97EE8">
          <w:rPr>
            <w:noProof/>
            <w:webHidden/>
          </w:rPr>
          <w:fldChar w:fldCharType="end"/>
        </w:r>
      </w:hyperlink>
    </w:p>
    <w:p w14:paraId="3E3AB016" w14:textId="54CDF1D0"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35" w:history="1">
        <w:r w:rsidR="00C97EE8" w:rsidRPr="00711DE7">
          <w:rPr>
            <w:rStyle w:val="Hyperlink"/>
            <w:noProof/>
          </w:rPr>
          <w:t>Hình 2.12. Sơ đồ phân rã cho use case quản lý bảng lương</w:t>
        </w:r>
        <w:r w:rsidR="00C97EE8">
          <w:rPr>
            <w:noProof/>
            <w:webHidden/>
          </w:rPr>
          <w:tab/>
        </w:r>
        <w:r w:rsidR="00C97EE8">
          <w:rPr>
            <w:noProof/>
            <w:webHidden/>
          </w:rPr>
          <w:fldChar w:fldCharType="begin"/>
        </w:r>
        <w:r w:rsidR="00C97EE8">
          <w:rPr>
            <w:noProof/>
            <w:webHidden/>
          </w:rPr>
          <w:instrText xml:space="preserve"> PAGEREF _Toc175841335 \h </w:instrText>
        </w:r>
        <w:r w:rsidR="00C97EE8">
          <w:rPr>
            <w:noProof/>
            <w:webHidden/>
          </w:rPr>
        </w:r>
        <w:r w:rsidR="00C97EE8">
          <w:rPr>
            <w:noProof/>
            <w:webHidden/>
          </w:rPr>
          <w:fldChar w:fldCharType="separate"/>
        </w:r>
        <w:r w:rsidR="00C97EE8">
          <w:rPr>
            <w:noProof/>
            <w:webHidden/>
          </w:rPr>
          <w:t>42</w:t>
        </w:r>
        <w:r w:rsidR="00C97EE8">
          <w:rPr>
            <w:noProof/>
            <w:webHidden/>
          </w:rPr>
          <w:fldChar w:fldCharType="end"/>
        </w:r>
      </w:hyperlink>
    </w:p>
    <w:p w14:paraId="6C821DEC" w14:textId="1A7712F0"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36" w:history="1">
        <w:r w:rsidR="00C97EE8" w:rsidRPr="00711DE7">
          <w:rPr>
            <w:rStyle w:val="Hyperlink"/>
            <w:noProof/>
          </w:rPr>
          <w:t>Hình 2.13. Biểu đồ trình tự quản lý bảng lương</w:t>
        </w:r>
        <w:r w:rsidR="00C97EE8">
          <w:rPr>
            <w:noProof/>
            <w:webHidden/>
          </w:rPr>
          <w:tab/>
        </w:r>
        <w:r w:rsidR="00C97EE8">
          <w:rPr>
            <w:noProof/>
            <w:webHidden/>
          </w:rPr>
          <w:fldChar w:fldCharType="begin"/>
        </w:r>
        <w:r w:rsidR="00C97EE8">
          <w:rPr>
            <w:noProof/>
            <w:webHidden/>
          </w:rPr>
          <w:instrText xml:space="preserve"> PAGEREF _Toc175841336 \h </w:instrText>
        </w:r>
        <w:r w:rsidR="00C97EE8">
          <w:rPr>
            <w:noProof/>
            <w:webHidden/>
          </w:rPr>
        </w:r>
        <w:r w:rsidR="00C97EE8">
          <w:rPr>
            <w:noProof/>
            <w:webHidden/>
          </w:rPr>
          <w:fldChar w:fldCharType="separate"/>
        </w:r>
        <w:r w:rsidR="00C97EE8">
          <w:rPr>
            <w:noProof/>
            <w:webHidden/>
          </w:rPr>
          <w:t>44</w:t>
        </w:r>
        <w:r w:rsidR="00C97EE8">
          <w:rPr>
            <w:noProof/>
            <w:webHidden/>
          </w:rPr>
          <w:fldChar w:fldCharType="end"/>
        </w:r>
      </w:hyperlink>
    </w:p>
    <w:p w14:paraId="56C2D015" w14:textId="59510D92"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37" w:history="1">
        <w:r w:rsidR="00C97EE8" w:rsidRPr="00711DE7">
          <w:rPr>
            <w:rStyle w:val="Hyperlink"/>
            <w:noProof/>
          </w:rPr>
          <w:t>Hình 2.14. Sơ đồ phân rã cho use case quản lý báo cáo</w:t>
        </w:r>
        <w:r w:rsidR="00C97EE8">
          <w:rPr>
            <w:noProof/>
            <w:webHidden/>
          </w:rPr>
          <w:tab/>
        </w:r>
        <w:r w:rsidR="00C97EE8">
          <w:rPr>
            <w:noProof/>
            <w:webHidden/>
          </w:rPr>
          <w:fldChar w:fldCharType="begin"/>
        </w:r>
        <w:r w:rsidR="00C97EE8">
          <w:rPr>
            <w:noProof/>
            <w:webHidden/>
          </w:rPr>
          <w:instrText xml:space="preserve"> PAGEREF _Toc175841337 \h </w:instrText>
        </w:r>
        <w:r w:rsidR="00C97EE8">
          <w:rPr>
            <w:noProof/>
            <w:webHidden/>
          </w:rPr>
        </w:r>
        <w:r w:rsidR="00C97EE8">
          <w:rPr>
            <w:noProof/>
            <w:webHidden/>
          </w:rPr>
          <w:fldChar w:fldCharType="separate"/>
        </w:r>
        <w:r w:rsidR="00C97EE8">
          <w:rPr>
            <w:noProof/>
            <w:webHidden/>
          </w:rPr>
          <w:t>45</w:t>
        </w:r>
        <w:r w:rsidR="00C97EE8">
          <w:rPr>
            <w:noProof/>
            <w:webHidden/>
          </w:rPr>
          <w:fldChar w:fldCharType="end"/>
        </w:r>
      </w:hyperlink>
    </w:p>
    <w:p w14:paraId="0AB59E75" w14:textId="274FC297"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38" w:history="1">
        <w:r w:rsidR="00C97EE8" w:rsidRPr="00711DE7">
          <w:rPr>
            <w:rStyle w:val="Hyperlink"/>
            <w:noProof/>
          </w:rPr>
          <w:t>Hình 2.15. Biểu đồ trình tự quản lý báo cáo</w:t>
        </w:r>
        <w:r w:rsidR="00C97EE8">
          <w:rPr>
            <w:noProof/>
            <w:webHidden/>
          </w:rPr>
          <w:tab/>
        </w:r>
        <w:r w:rsidR="00C97EE8">
          <w:rPr>
            <w:noProof/>
            <w:webHidden/>
          </w:rPr>
          <w:fldChar w:fldCharType="begin"/>
        </w:r>
        <w:r w:rsidR="00C97EE8">
          <w:rPr>
            <w:noProof/>
            <w:webHidden/>
          </w:rPr>
          <w:instrText xml:space="preserve"> PAGEREF _Toc175841338 \h </w:instrText>
        </w:r>
        <w:r w:rsidR="00C97EE8">
          <w:rPr>
            <w:noProof/>
            <w:webHidden/>
          </w:rPr>
        </w:r>
        <w:r w:rsidR="00C97EE8">
          <w:rPr>
            <w:noProof/>
            <w:webHidden/>
          </w:rPr>
          <w:fldChar w:fldCharType="separate"/>
        </w:r>
        <w:r w:rsidR="00C97EE8">
          <w:rPr>
            <w:noProof/>
            <w:webHidden/>
          </w:rPr>
          <w:t>48</w:t>
        </w:r>
        <w:r w:rsidR="00C97EE8">
          <w:rPr>
            <w:noProof/>
            <w:webHidden/>
          </w:rPr>
          <w:fldChar w:fldCharType="end"/>
        </w:r>
      </w:hyperlink>
    </w:p>
    <w:p w14:paraId="748CA666" w14:textId="4E12FACE"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39" w:history="1">
        <w:r w:rsidR="00C97EE8" w:rsidRPr="00711DE7">
          <w:rPr>
            <w:rStyle w:val="Hyperlink"/>
            <w:noProof/>
          </w:rPr>
          <w:t>Hình 2.16. Biểu đồ cấu trúc cơ sở dữ liệu</w:t>
        </w:r>
        <w:r w:rsidR="00C97EE8">
          <w:rPr>
            <w:noProof/>
            <w:webHidden/>
          </w:rPr>
          <w:tab/>
        </w:r>
        <w:r w:rsidR="00C97EE8">
          <w:rPr>
            <w:noProof/>
            <w:webHidden/>
          </w:rPr>
          <w:fldChar w:fldCharType="begin"/>
        </w:r>
        <w:r w:rsidR="00C97EE8">
          <w:rPr>
            <w:noProof/>
            <w:webHidden/>
          </w:rPr>
          <w:instrText xml:space="preserve"> PAGEREF _Toc175841339 \h </w:instrText>
        </w:r>
        <w:r w:rsidR="00C97EE8">
          <w:rPr>
            <w:noProof/>
            <w:webHidden/>
          </w:rPr>
        </w:r>
        <w:r w:rsidR="00C97EE8">
          <w:rPr>
            <w:noProof/>
            <w:webHidden/>
          </w:rPr>
          <w:fldChar w:fldCharType="separate"/>
        </w:r>
        <w:r w:rsidR="00C97EE8">
          <w:rPr>
            <w:noProof/>
            <w:webHidden/>
          </w:rPr>
          <w:t>49</w:t>
        </w:r>
        <w:r w:rsidR="00C97EE8">
          <w:rPr>
            <w:noProof/>
            <w:webHidden/>
          </w:rPr>
          <w:fldChar w:fldCharType="end"/>
        </w:r>
      </w:hyperlink>
    </w:p>
    <w:p w14:paraId="52D88439" w14:textId="4F539F97"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40" w:history="1">
        <w:r w:rsidR="00C97EE8" w:rsidRPr="00711DE7">
          <w:rPr>
            <w:rStyle w:val="Hyperlink"/>
            <w:noProof/>
          </w:rPr>
          <w:t>Hình 3.1. Giao diện đăng nhập</w:t>
        </w:r>
        <w:r w:rsidR="00C97EE8">
          <w:rPr>
            <w:noProof/>
            <w:webHidden/>
          </w:rPr>
          <w:tab/>
        </w:r>
        <w:r w:rsidR="00C97EE8">
          <w:rPr>
            <w:noProof/>
            <w:webHidden/>
          </w:rPr>
          <w:fldChar w:fldCharType="begin"/>
        </w:r>
        <w:r w:rsidR="00C97EE8">
          <w:rPr>
            <w:noProof/>
            <w:webHidden/>
          </w:rPr>
          <w:instrText xml:space="preserve"> PAGEREF _Toc175841340 \h </w:instrText>
        </w:r>
        <w:r w:rsidR="00C97EE8">
          <w:rPr>
            <w:noProof/>
            <w:webHidden/>
          </w:rPr>
        </w:r>
        <w:r w:rsidR="00C97EE8">
          <w:rPr>
            <w:noProof/>
            <w:webHidden/>
          </w:rPr>
          <w:fldChar w:fldCharType="separate"/>
        </w:r>
        <w:r w:rsidR="00C97EE8">
          <w:rPr>
            <w:noProof/>
            <w:webHidden/>
          </w:rPr>
          <w:t>57</w:t>
        </w:r>
        <w:r w:rsidR="00C97EE8">
          <w:rPr>
            <w:noProof/>
            <w:webHidden/>
          </w:rPr>
          <w:fldChar w:fldCharType="end"/>
        </w:r>
      </w:hyperlink>
    </w:p>
    <w:p w14:paraId="57557192" w14:textId="154A320D"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41" w:history="1">
        <w:r w:rsidR="00C97EE8" w:rsidRPr="00711DE7">
          <w:rPr>
            <w:rStyle w:val="Hyperlink"/>
            <w:noProof/>
          </w:rPr>
          <w:t>Hình 3.2. Giao diện trang chủ</w:t>
        </w:r>
        <w:r w:rsidR="00C97EE8">
          <w:rPr>
            <w:noProof/>
            <w:webHidden/>
          </w:rPr>
          <w:tab/>
        </w:r>
        <w:r w:rsidR="00C97EE8">
          <w:rPr>
            <w:noProof/>
            <w:webHidden/>
          </w:rPr>
          <w:fldChar w:fldCharType="begin"/>
        </w:r>
        <w:r w:rsidR="00C97EE8">
          <w:rPr>
            <w:noProof/>
            <w:webHidden/>
          </w:rPr>
          <w:instrText xml:space="preserve"> PAGEREF _Toc175841341 \h </w:instrText>
        </w:r>
        <w:r w:rsidR="00C97EE8">
          <w:rPr>
            <w:noProof/>
            <w:webHidden/>
          </w:rPr>
        </w:r>
        <w:r w:rsidR="00C97EE8">
          <w:rPr>
            <w:noProof/>
            <w:webHidden/>
          </w:rPr>
          <w:fldChar w:fldCharType="separate"/>
        </w:r>
        <w:r w:rsidR="00C97EE8">
          <w:rPr>
            <w:noProof/>
            <w:webHidden/>
          </w:rPr>
          <w:t>57</w:t>
        </w:r>
        <w:r w:rsidR="00C97EE8">
          <w:rPr>
            <w:noProof/>
            <w:webHidden/>
          </w:rPr>
          <w:fldChar w:fldCharType="end"/>
        </w:r>
      </w:hyperlink>
    </w:p>
    <w:p w14:paraId="03F2D957" w14:textId="1B1EF2E7"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42" w:history="1">
        <w:r w:rsidR="00C97EE8" w:rsidRPr="00711DE7">
          <w:rPr>
            <w:rStyle w:val="Hyperlink"/>
            <w:noProof/>
          </w:rPr>
          <w:t>Hình 3.3. Giao diện profile</w:t>
        </w:r>
        <w:r w:rsidR="00C97EE8">
          <w:rPr>
            <w:noProof/>
            <w:webHidden/>
          </w:rPr>
          <w:tab/>
        </w:r>
        <w:r w:rsidR="00C97EE8">
          <w:rPr>
            <w:noProof/>
            <w:webHidden/>
          </w:rPr>
          <w:fldChar w:fldCharType="begin"/>
        </w:r>
        <w:r w:rsidR="00C97EE8">
          <w:rPr>
            <w:noProof/>
            <w:webHidden/>
          </w:rPr>
          <w:instrText xml:space="preserve"> PAGEREF _Toc175841342 \h </w:instrText>
        </w:r>
        <w:r w:rsidR="00C97EE8">
          <w:rPr>
            <w:noProof/>
            <w:webHidden/>
          </w:rPr>
        </w:r>
        <w:r w:rsidR="00C97EE8">
          <w:rPr>
            <w:noProof/>
            <w:webHidden/>
          </w:rPr>
          <w:fldChar w:fldCharType="separate"/>
        </w:r>
        <w:r w:rsidR="00C97EE8">
          <w:rPr>
            <w:noProof/>
            <w:webHidden/>
          </w:rPr>
          <w:t>58</w:t>
        </w:r>
        <w:r w:rsidR="00C97EE8">
          <w:rPr>
            <w:noProof/>
            <w:webHidden/>
          </w:rPr>
          <w:fldChar w:fldCharType="end"/>
        </w:r>
      </w:hyperlink>
    </w:p>
    <w:p w14:paraId="16889648" w14:textId="60E9CE0F"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43" w:history="1">
        <w:r w:rsidR="00C97EE8" w:rsidRPr="00711DE7">
          <w:rPr>
            <w:rStyle w:val="Hyperlink"/>
            <w:noProof/>
          </w:rPr>
          <w:t>Hình 3.4. Giao diện quản lý nhân viên</w:t>
        </w:r>
        <w:r w:rsidR="00C97EE8">
          <w:rPr>
            <w:noProof/>
            <w:webHidden/>
          </w:rPr>
          <w:tab/>
        </w:r>
        <w:r w:rsidR="00C97EE8">
          <w:rPr>
            <w:noProof/>
            <w:webHidden/>
          </w:rPr>
          <w:fldChar w:fldCharType="begin"/>
        </w:r>
        <w:r w:rsidR="00C97EE8">
          <w:rPr>
            <w:noProof/>
            <w:webHidden/>
          </w:rPr>
          <w:instrText xml:space="preserve"> PAGEREF _Toc175841343 \h </w:instrText>
        </w:r>
        <w:r w:rsidR="00C97EE8">
          <w:rPr>
            <w:noProof/>
            <w:webHidden/>
          </w:rPr>
        </w:r>
        <w:r w:rsidR="00C97EE8">
          <w:rPr>
            <w:noProof/>
            <w:webHidden/>
          </w:rPr>
          <w:fldChar w:fldCharType="separate"/>
        </w:r>
        <w:r w:rsidR="00C97EE8">
          <w:rPr>
            <w:noProof/>
            <w:webHidden/>
          </w:rPr>
          <w:t>58</w:t>
        </w:r>
        <w:r w:rsidR="00C97EE8">
          <w:rPr>
            <w:noProof/>
            <w:webHidden/>
          </w:rPr>
          <w:fldChar w:fldCharType="end"/>
        </w:r>
      </w:hyperlink>
    </w:p>
    <w:p w14:paraId="10F9FA10" w14:textId="00DDA852"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44" w:history="1">
        <w:r w:rsidR="00C97EE8" w:rsidRPr="00711DE7">
          <w:rPr>
            <w:rStyle w:val="Hyperlink"/>
            <w:noProof/>
          </w:rPr>
          <w:t>Hình 3.5. Giao diện thêm nhân viên</w:t>
        </w:r>
        <w:r w:rsidR="00C97EE8">
          <w:rPr>
            <w:noProof/>
            <w:webHidden/>
          </w:rPr>
          <w:tab/>
        </w:r>
        <w:r w:rsidR="00C97EE8">
          <w:rPr>
            <w:noProof/>
            <w:webHidden/>
          </w:rPr>
          <w:fldChar w:fldCharType="begin"/>
        </w:r>
        <w:r w:rsidR="00C97EE8">
          <w:rPr>
            <w:noProof/>
            <w:webHidden/>
          </w:rPr>
          <w:instrText xml:space="preserve"> PAGEREF _Toc175841344 \h </w:instrText>
        </w:r>
        <w:r w:rsidR="00C97EE8">
          <w:rPr>
            <w:noProof/>
            <w:webHidden/>
          </w:rPr>
        </w:r>
        <w:r w:rsidR="00C97EE8">
          <w:rPr>
            <w:noProof/>
            <w:webHidden/>
          </w:rPr>
          <w:fldChar w:fldCharType="separate"/>
        </w:r>
        <w:r w:rsidR="00C97EE8">
          <w:rPr>
            <w:noProof/>
            <w:webHidden/>
          </w:rPr>
          <w:t>59</w:t>
        </w:r>
        <w:r w:rsidR="00C97EE8">
          <w:rPr>
            <w:noProof/>
            <w:webHidden/>
          </w:rPr>
          <w:fldChar w:fldCharType="end"/>
        </w:r>
      </w:hyperlink>
    </w:p>
    <w:p w14:paraId="60FAEA3D" w14:textId="2F9B7355"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45" w:history="1">
        <w:r w:rsidR="00C97EE8" w:rsidRPr="00711DE7">
          <w:rPr>
            <w:rStyle w:val="Hyperlink"/>
            <w:noProof/>
          </w:rPr>
          <w:t>Hình 3.6. Giao diện sửa nhân viên</w:t>
        </w:r>
        <w:r w:rsidR="00C97EE8">
          <w:rPr>
            <w:noProof/>
            <w:webHidden/>
          </w:rPr>
          <w:tab/>
        </w:r>
        <w:r w:rsidR="00C97EE8">
          <w:rPr>
            <w:noProof/>
            <w:webHidden/>
          </w:rPr>
          <w:fldChar w:fldCharType="begin"/>
        </w:r>
        <w:r w:rsidR="00C97EE8">
          <w:rPr>
            <w:noProof/>
            <w:webHidden/>
          </w:rPr>
          <w:instrText xml:space="preserve"> PAGEREF _Toc175841345 \h </w:instrText>
        </w:r>
        <w:r w:rsidR="00C97EE8">
          <w:rPr>
            <w:noProof/>
            <w:webHidden/>
          </w:rPr>
        </w:r>
        <w:r w:rsidR="00C97EE8">
          <w:rPr>
            <w:noProof/>
            <w:webHidden/>
          </w:rPr>
          <w:fldChar w:fldCharType="separate"/>
        </w:r>
        <w:r w:rsidR="00C97EE8">
          <w:rPr>
            <w:noProof/>
            <w:webHidden/>
          </w:rPr>
          <w:t>60</w:t>
        </w:r>
        <w:r w:rsidR="00C97EE8">
          <w:rPr>
            <w:noProof/>
            <w:webHidden/>
          </w:rPr>
          <w:fldChar w:fldCharType="end"/>
        </w:r>
      </w:hyperlink>
    </w:p>
    <w:p w14:paraId="14F9095E" w14:textId="29F1A21C"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46" w:history="1">
        <w:r w:rsidR="00C97EE8" w:rsidRPr="00711DE7">
          <w:rPr>
            <w:rStyle w:val="Hyperlink"/>
            <w:noProof/>
          </w:rPr>
          <w:t>Hình 3.7. Giao diện chấm công</w:t>
        </w:r>
        <w:r w:rsidR="00C97EE8">
          <w:rPr>
            <w:noProof/>
            <w:webHidden/>
          </w:rPr>
          <w:tab/>
        </w:r>
        <w:r w:rsidR="00C97EE8">
          <w:rPr>
            <w:noProof/>
            <w:webHidden/>
          </w:rPr>
          <w:fldChar w:fldCharType="begin"/>
        </w:r>
        <w:r w:rsidR="00C97EE8">
          <w:rPr>
            <w:noProof/>
            <w:webHidden/>
          </w:rPr>
          <w:instrText xml:space="preserve"> PAGEREF _Toc175841346 \h </w:instrText>
        </w:r>
        <w:r w:rsidR="00C97EE8">
          <w:rPr>
            <w:noProof/>
            <w:webHidden/>
          </w:rPr>
        </w:r>
        <w:r w:rsidR="00C97EE8">
          <w:rPr>
            <w:noProof/>
            <w:webHidden/>
          </w:rPr>
          <w:fldChar w:fldCharType="separate"/>
        </w:r>
        <w:r w:rsidR="00C97EE8">
          <w:rPr>
            <w:noProof/>
            <w:webHidden/>
          </w:rPr>
          <w:t>60</w:t>
        </w:r>
        <w:r w:rsidR="00C97EE8">
          <w:rPr>
            <w:noProof/>
            <w:webHidden/>
          </w:rPr>
          <w:fldChar w:fldCharType="end"/>
        </w:r>
      </w:hyperlink>
    </w:p>
    <w:p w14:paraId="30E92182" w14:textId="0ABA04F7"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47" w:history="1">
        <w:r w:rsidR="00C97EE8" w:rsidRPr="00711DE7">
          <w:rPr>
            <w:rStyle w:val="Hyperlink"/>
            <w:noProof/>
          </w:rPr>
          <w:t>Hình 3.8. Giao diện bảng lương</w:t>
        </w:r>
        <w:r w:rsidR="00C97EE8">
          <w:rPr>
            <w:noProof/>
            <w:webHidden/>
          </w:rPr>
          <w:tab/>
        </w:r>
        <w:r w:rsidR="00C97EE8">
          <w:rPr>
            <w:noProof/>
            <w:webHidden/>
          </w:rPr>
          <w:fldChar w:fldCharType="begin"/>
        </w:r>
        <w:r w:rsidR="00C97EE8">
          <w:rPr>
            <w:noProof/>
            <w:webHidden/>
          </w:rPr>
          <w:instrText xml:space="preserve"> PAGEREF _Toc175841347 \h </w:instrText>
        </w:r>
        <w:r w:rsidR="00C97EE8">
          <w:rPr>
            <w:noProof/>
            <w:webHidden/>
          </w:rPr>
        </w:r>
        <w:r w:rsidR="00C97EE8">
          <w:rPr>
            <w:noProof/>
            <w:webHidden/>
          </w:rPr>
          <w:fldChar w:fldCharType="separate"/>
        </w:r>
        <w:r w:rsidR="00C97EE8">
          <w:rPr>
            <w:noProof/>
            <w:webHidden/>
          </w:rPr>
          <w:t>60</w:t>
        </w:r>
        <w:r w:rsidR="00C97EE8">
          <w:rPr>
            <w:noProof/>
            <w:webHidden/>
          </w:rPr>
          <w:fldChar w:fldCharType="end"/>
        </w:r>
      </w:hyperlink>
    </w:p>
    <w:p w14:paraId="7AB74134" w14:textId="623C911F"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48" w:history="1">
        <w:r w:rsidR="00C97EE8" w:rsidRPr="00711DE7">
          <w:rPr>
            <w:rStyle w:val="Hyperlink"/>
            <w:noProof/>
          </w:rPr>
          <w:t>Hình 3.9. Giao diện báo cáo</w:t>
        </w:r>
        <w:r w:rsidR="00C97EE8">
          <w:rPr>
            <w:noProof/>
            <w:webHidden/>
          </w:rPr>
          <w:tab/>
        </w:r>
        <w:r w:rsidR="00C97EE8">
          <w:rPr>
            <w:noProof/>
            <w:webHidden/>
          </w:rPr>
          <w:fldChar w:fldCharType="begin"/>
        </w:r>
        <w:r w:rsidR="00C97EE8">
          <w:rPr>
            <w:noProof/>
            <w:webHidden/>
          </w:rPr>
          <w:instrText xml:space="preserve"> PAGEREF _Toc175841348 \h </w:instrText>
        </w:r>
        <w:r w:rsidR="00C97EE8">
          <w:rPr>
            <w:noProof/>
            <w:webHidden/>
          </w:rPr>
        </w:r>
        <w:r w:rsidR="00C97EE8">
          <w:rPr>
            <w:noProof/>
            <w:webHidden/>
          </w:rPr>
          <w:fldChar w:fldCharType="separate"/>
        </w:r>
        <w:r w:rsidR="00C97EE8">
          <w:rPr>
            <w:noProof/>
            <w:webHidden/>
          </w:rPr>
          <w:t>61</w:t>
        </w:r>
        <w:r w:rsidR="00C97EE8">
          <w:rPr>
            <w:noProof/>
            <w:webHidden/>
          </w:rPr>
          <w:fldChar w:fldCharType="end"/>
        </w:r>
      </w:hyperlink>
    </w:p>
    <w:p w14:paraId="634D64F2" w14:textId="680A835D" w:rsidR="00C97EE8"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1349" w:history="1">
        <w:r w:rsidR="00C97EE8" w:rsidRPr="00711DE7">
          <w:rPr>
            <w:rStyle w:val="Hyperlink"/>
            <w:noProof/>
          </w:rPr>
          <w:t>Hình 3.10. Giao diện phân quyền và chia ca</w:t>
        </w:r>
        <w:r w:rsidR="00C97EE8">
          <w:rPr>
            <w:noProof/>
            <w:webHidden/>
          </w:rPr>
          <w:tab/>
        </w:r>
        <w:r w:rsidR="00C97EE8">
          <w:rPr>
            <w:noProof/>
            <w:webHidden/>
          </w:rPr>
          <w:fldChar w:fldCharType="begin"/>
        </w:r>
        <w:r w:rsidR="00C97EE8">
          <w:rPr>
            <w:noProof/>
            <w:webHidden/>
          </w:rPr>
          <w:instrText xml:space="preserve"> PAGEREF _Toc175841349 \h </w:instrText>
        </w:r>
        <w:r w:rsidR="00C97EE8">
          <w:rPr>
            <w:noProof/>
            <w:webHidden/>
          </w:rPr>
        </w:r>
        <w:r w:rsidR="00C97EE8">
          <w:rPr>
            <w:noProof/>
            <w:webHidden/>
          </w:rPr>
          <w:fldChar w:fldCharType="separate"/>
        </w:r>
        <w:r w:rsidR="00C97EE8">
          <w:rPr>
            <w:noProof/>
            <w:webHidden/>
          </w:rPr>
          <w:t>61</w:t>
        </w:r>
        <w:r w:rsidR="00C97EE8">
          <w:rPr>
            <w:noProof/>
            <w:webHidden/>
          </w:rPr>
          <w:fldChar w:fldCharType="end"/>
        </w:r>
      </w:hyperlink>
    </w:p>
    <w:p w14:paraId="6273000E" w14:textId="2B2677E6" w:rsidR="00C97EE8" w:rsidRDefault="00C97EE8" w:rsidP="00C97EE8">
      <w:pPr>
        <w:pStyle w:val="Heading1"/>
        <w:tabs>
          <w:tab w:val="left" w:pos="2505"/>
        </w:tabs>
        <w:jc w:val="both"/>
      </w:pPr>
      <w:r>
        <w:fldChar w:fldCharType="end"/>
      </w:r>
      <w:r>
        <w:tab/>
      </w:r>
    </w:p>
    <w:p w14:paraId="6343F983" w14:textId="21876679" w:rsidR="006F2F32" w:rsidRDefault="006F2F32" w:rsidP="00306763">
      <w:pPr>
        <w:pStyle w:val="Heading1"/>
      </w:pPr>
      <w:r w:rsidRPr="00C97EE8">
        <w:br w:type="page"/>
      </w:r>
      <w:bookmarkStart w:id="7" w:name="_Toc134597185"/>
      <w:bookmarkStart w:id="8" w:name="_Toc175845516"/>
      <w:r>
        <w:lastRenderedPageBreak/>
        <w:t xml:space="preserve">DANH MỤC </w:t>
      </w:r>
      <w:bookmarkEnd w:id="7"/>
      <w:r w:rsidR="00C97EE8">
        <w:t>BẢNG BIỂU</w:t>
      </w:r>
      <w:bookmarkEnd w:id="8"/>
    </w:p>
    <w:p w14:paraId="7CC61228" w14:textId="3628F2A2" w:rsidR="00747943" w:rsidRDefault="00747943">
      <w:pPr>
        <w:pStyle w:val="TOC1"/>
        <w:tabs>
          <w:tab w:val="right" w:leader="dot" w:pos="8777"/>
        </w:tabs>
        <w:rPr>
          <w:rFonts w:asciiTheme="minorHAnsi" w:eastAsiaTheme="minorEastAsia" w:hAnsiTheme="minorHAnsi"/>
          <w:noProof/>
          <w:kern w:val="2"/>
          <w:sz w:val="24"/>
          <w:szCs w:val="24"/>
          <w14:ligatures w14:val="standardContextual"/>
        </w:rPr>
      </w:pPr>
      <w:r>
        <w:fldChar w:fldCharType="begin"/>
      </w:r>
      <w:r>
        <w:instrText xml:space="preserve"> TOC \h \z \t "bangbieu,1" </w:instrText>
      </w:r>
      <w:r>
        <w:fldChar w:fldCharType="separate"/>
      </w:r>
      <w:hyperlink w:anchor="_Toc175842779" w:history="1">
        <w:r w:rsidRPr="00027B3D">
          <w:rPr>
            <w:rStyle w:val="Hyperlink"/>
            <w:noProof/>
          </w:rPr>
          <w:t>Bảng 1.1. Thông tin khách hàng</w:t>
        </w:r>
        <w:r>
          <w:rPr>
            <w:noProof/>
            <w:webHidden/>
          </w:rPr>
          <w:tab/>
        </w:r>
        <w:r>
          <w:rPr>
            <w:noProof/>
            <w:webHidden/>
          </w:rPr>
          <w:fldChar w:fldCharType="begin"/>
        </w:r>
        <w:r>
          <w:rPr>
            <w:noProof/>
            <w:webHidden/>
          </w:rPr>
          <w:instrText xml:space="preserve"> PAGEREF _Toc175842779 \h </w:instrText>
        </w:r>
        <w:r>
          <w:rPr>
            <w:noProof/>
            <w:webHidden/>
          </w:rPr>
        </w:r>
        <w:r>
          <w:rPr>
            <w:noProof/>
            <w:webHidden/>
          </w:rPr>
          <w:fldChar w:fldCharType="separate"/>
        </w:r>
        <w:r>
          <w:rPr>
            <w:noProof/>
            <w:webHidden/>
          </w:rPr>
          <w:t>9</w:t>
        </w:r>
        <w:r>
          <w:rPr>
            <w:noProof/>
            <w:webHidden/>
          </w:rPr>
          <w:fldChar w:fldCharType="end"/>
        </w:r>
      </w:hyperlink>
    </w:p>
    <w:p w14:paraId="55B37720" w14:textId="1002105B" w:rsidR="00747943"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2780" w:history="1">
        <w:r w:rsidR="00747943" w:rsidRPr="00027B3D">
          <w:rPr>
            <w:rStyle w:val="Hyperlink"/>
            <w:noProof/>
          </w:rPr>
          <w:t>Bảng 2.1. Mô tả UC cho từng tác nhân</w:t>
        </w:r>
        <w:r w:rsidR="00747943">
          <w:rPr>
            <w:noProof/>
            <w:webHidden/>
          </w:rPr>
          <w:tab/>
        </w:r>
        <w:r w:rsidR="00747943">
          <w:rPr>
            <w:noProof/>
            <w:webHidden/>
          </w:rPr>
          <w:fldChar w:fldCharType="begin"/>
        </w:r>
        <w:r w:rsidR="00747943">
          <w:rPr>
            <w:noProof/>
            <w:webHidden/>
          </w:rPr>
          <w:instrText xml:space="preserve"> PAGEREF _Toc175842780 \h </w:instrText>
        </w:r>
        <w:r w:rsidR="00747943">
          <w:rPr>
            <w:noProof/>
            <w:webHidden/>
          </w:rPr>
        </w:r>
        <w:r w:rsidR="00747943">
          <w:rPr>
            <w:noProof/>
            <w:webHidden/>
          </w:rPr>
          <w:fldChar w:fldCharType="separate"/>
        </w:r>
        <w:r w:rsidR="00747943">
          <w:rPr>
            <w:noProof/>
            <w:webHidden/>
          </w:rPr>
          <w:t>24</w:t>
        </w:r>
        <w:r w:rsidR="00747943">
          <w:rPr>
            <w:noProof/>
            <w:webHidden/>
          </w:rPr>
          <w:fldChar w:fldCharType="end"/>
        </w:r>
      </w:hyperlink>
    </w:p>
    <w:p w14:paraId="60EDE45C" w14:textId="59B198B7" w:rsidR="00747943"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2781" w:history="1">
        <w:r w:rsidR="00747943" w:rsidRPr="00027B3D">
          <w:rPr>
            <w:rStyle w:val="Hyperlink"/>
            <w:noProof/>
          </w:rPr>
          <w:t>Bảng 2.2. Chi tiết bảng notifications</w:t>
        </w:r>
        <w:r w:rsidR="00747943">
          <w:rPr>
            <w:noProof/>
            <w:webHidden/>
          </w:rPr>
          <w:tab/>
        </w:r>
        <w:r w:rsidR="00747943">
          <w:rPr>
            <w:noProof/>
            <w:webHidden/>
          </w:rPr>
          <w:fldChar w:fldCharType="begin"/>
        </w:r>
        <w:r w:rsidR="00747943">
          <w:rPr>
            <w:noProof/>
            <w:webHidden/>
          </w:rPr>
          <w:instrText xml:space="preserve"> PAGEREF _Toc175842781 \h </w:instrText>
        </w:r>
        <w:r w:rsidR="00747943">
          <w:rPr>
            <w:noProof/>
            <w:webHidden/>
          </w:rPr>
        </w:r>
        <w:r w:rsidR="00747943">
          <w:rPr>
            <w:noProof/>
            <w:webHidden/>
          </w:rPr>
          <w:fldChar w:fldCharType="separate"/>
        </w:r>
        <w:r w:rsidR="00747943">
          <w:rPr>
            <w:noProof/>
            <w:webHidden/>
          </w:rPr>
          <w:t>49</w:t>
        </w:r>
        <w:r w:rsidR="00747943">
          <w:rPr>
            <w:noProof/>
            <w:webHidden/>
          </w:rPr>
          <w:fldChar w:fldCharType="end"/>
        </w:r>
      </w:hyperlink>
    </w:p>
    <w:p w14:paraId="215E802E" w14:textId="447EF29E" w:rsidR="00747943"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2782" w:history="1">
        <w:r w:rsidR="00747943" w:rsidRPr="00027B3D">
          <w:rPr>
            <w:rStyle w:val="Hyperlink"/>
            <w:noProof/>
          </w:rPr>
          <w:t>Bảng 2.3. Chi tiết bảng reports</w:t>
        </w:r>
        <w:r w:rsidR="00747943">
          <w:rPr>
            <w:noProof/>
            <w:webHidden/>
          </w:rPr>
          <w:tab/>
        </w:r>
        <w:r w:rsidR="00747943">
          <w:rPr>
            <w:noProof/>
            <w:webHidden/>
          </w:rPr>
          <w:fldChar w:fldCharType="begin"/>
        </w:r>
        <w:r w:rsidR="00747943">
          <w:rPr>
            <w:noProof/>
            <w:webHidden/>
          </w:rPr>
          <w:instrText xml:space="preserve"> PAGEREF _Toc175842782 \h </w:instrText>
        </w:r>
        <w:r w:rsidR="00747943">
          <w:rPr>
            <w:noProof/>
            <w:webHidden/>
          </w:rPr>
        </w:r>
        <w:r w:rsidR="00747943">
          <w:rPr>
            <w:noProof/>
            <w:webHidden/>
          </w:rPr>
          <w:fldChar w:fldCharType="separate"/>
        </w:r>
        <w:r w:rsidR="00747943">
          <w:rPr>
            <w:noProof/>
            <w:webHidden/>
          </w:rPr>
          <w:t>50</w:t>
        </w:r>
        <w:r w:rsidR="00747943">
          <w:rPr>
            <w:noProof/>
            <w:webHidden/>
          </w:rPr>
          <w:fldChar w:fldCharType="end"/>
        </w:r>
      </w:hyperlink>
    </w:p>
    <w:p w14:paraId="4168279F" w14:textId="106BC488" w:rsidR="00747943"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2783" w:history="1">
        <w:r w:rsidR="00747943" w:rsidRPr="00027B3D">
          <w:rPr>
            <w:rStyle w:val="Hyperlink"/>
            <w:noProof/>
          </w:rPr>
          <w:t>Bảng 2.4. Chi tiết bảng roles</w:t>
        </w:r>
        <w:r w:rsidR="00747943">
          <w:rPr>
            <w:noProof/>
            <w:webHidden/>
          </w:rPr>
          <w:tab/>
        </w:r>
        <w:r w:rsidR="00747943">
          <w:rPr>
            <w:noProof/>
            <w:webHidden/>
          </w:rPr>
          <w:fldChar w:fldCharType="begin"/>
        </w:r>
        <w:r w:rsidR="00747943">
          <w:rPr>
            <w:noProof/>
            <w:webHidden/>
          </w:rPr>
          <w:instrText xml:space="preserve"> PAGEREF _Toc175842783 \h </w:instrText>
        </w:r>
        <w:r w:rsidR="00747943">
          <w:rPr>
            <w:noProof/>
            <w:webHidden/>
          </w:rPr>
        </w:r>
        <w:r w:rsidR="00747943">
          <w:rPr>
            <w:noProof/>
            <w:webHidden/>
          </w:rPr>
          <w:fldChar w:fldCharType="separate"/>
        </w:r>
        <w:r w:rsidR="00747943">
          <w:rPr>
            <w:noProof/>
            <w:webHidden/>
          </w:rPr>
          <w:t>51</w:t>
        </w:r>
        <w:r w:rsidR="00747943">
          <w:rPr>
            <w:noProof/>
            <w:webHidden/>
          </w:rPr>
          <w:fldChar w:fldCharType="end"/>
        </w:r>
      </w:hyperlink>
    </w:p>
    <w:p w14:paraId="53C4E078" w14:textId="171EB9EB" w:rsidR="00747943"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2784" w:history="1">
        <w:r w:rsidR="00747943" w:rsidRPr="00027B3D">
          <w:rPr>
            <w:rStyle w:val="Hyperlink"/>
            <w:noProof/>
          </w:rPr>
          <w:t>Bảng 2.5. Chi tiết bảng salaries</w:t>
        </w:r>
        <w:r w:rsidR="00747943">
          <w:rPr>
            <w:noProof/>
            <w:webHidden/>
          </w:rPr>
          <w:tab/>
        </w:r>
        <w:r w:rsidR="00747943">
          <w:rPr>
            <w:noProof/>
            <w:webHidden/>
          </w:rPr>
          <w:fldChar w:fldCharType="begin"/>
        </w:r>
        <w:r w:rsidR="00747943">
          <w:rPr>
            <w:noProof/>
            <w:webHidden/>
          </w:rPr>
          <w:instrText xml:space="preserve"> PAGEREF _Toc175842784 \h </w:instrText>
        </w:r>
        <w:r w:rsidR="00747943">
          <w:rPr>
            <w:noProof/>
            <w:webHidden/>
          </w:rPr>
        </w:r>
        <w:r w:rsidR="00747943">
          <w:rPr>
            <w:noProof/>
            <w:webHidden/>
          </w:rPr>
          <w:fldChar w:fldCharType="separate"/>
        </w:r>
        <w:r w:rsidR="00747943">
          <w:rPr>
            <w:noProof/>
            <w:webHidden/>
          </w:rPr>
          <w:t>51</w:t>
        </w:r>
        <w:r w:rsidR="00747943">
          <w:rPr>
            <w:noProof/>
            <w:webHidden/>
          </w:rPr>
          <w:fldChar w:fldCharType="end"/>
        </w:r>
      </w:hyperlink>
    </w:p>
    <w:p w14:paraId="42E4300A" w14:textId="107E262D" w:rsidR="00747943"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2785" w:history="1">
        <w:r w:rsidR="00747943" w:rsidRPr="00027B3D">
          <w:rPr>
            <w:rStyle w:val="Hyperlink"/>
            <w:noProof/>
          </w:rPr>
          <w:t>Bảng 2.6. Chi tiết bảng sales</w:t>
        </w:r>
        <w:r w:rsidR="00747943">
          <w:rPr>
            <w:noProof/>
            <w:webHidden/>
          </w:rPr>
          <w:tab/>
        </w:r>
        <w:r w:rsidR="00747943">
          <w:rPr>
            <w:noProof/>
            <w:webHidden/>
          </w:rPr>
          <w:fldChar w:fldCharType="begin"/>
        </w:r>
        <w:r w:rsidR="00747943">
          <w:rPr>
            <w:noProof/>
            <w:webHidden/>
          </w:rPr>
          <w:instrText xml:space="preserve"> PAGEREF _Toc175842785 \h </w:instrText>
        </w:r>
        <w:r w:rsidR="00747943">
          <w:rPr>
            <w:noProof/>
            <w:webHidden/>
          </w:rPr>
        </w:r>
        <w:r w:rsidR="00747943">
          <w:rPr>
            <w:noProof/>
            <w:webHidden/>
          </w:rPr>
          <w:fldChar w:fldCharType="separate"/>
        </w:r>
        <w:r w:rsidR="00747943">
          <w:rPr>
            <w:noProof/>
            <w:webHidden/>
          </w:rPr>
          <w:t>52</w:t>
        </w:r>
        <w:r w:rsidR="00747943">
          <w:rPr>
            <w:noProof/>
            <w:webHidden/>
          </w:rPr>
          <w:fldChar w:fldCharType="end"/>
        </w:r>
      </w:hyperlink>
    </w:p>
    <w:p w14:paraId="4713BE4F" w14:textId="0D040A1D" w:rsidR="00747943"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2786" w:history="1">
        <w:r w:rsidR="00747943" w:rsidRPr="00027B3D">
          <w:rPr>
            <w:rStyle w:val="Hyperlink"/>
            <w:noProof/>
          </w:rPr>
          <w:t>Bảng 2.7. Chi tiết bảng shifts</w:t>
        </w:r>
        <w:r w:rsidR="00747943">
          <w:rPr>
            <w:noProof/>
            <w:webHidden/>
          </w:rPr>
          <w:tab/>
        </w:r>
        <w:r w:rsidR="00747943">
          <w:rPr>
            <w:noProof/>
            <w:webHidden/>
          </w:rPr>
          <w:fldChar w:fldCharType="begin"/>
        </w:r>
        <w:r w:rsidR="00747943">
          <w:rPr>
            <w:noProof/>
            <w:webHidden/>
          </w:rPr>
          <w:instrText xml:space="preserve"> PAGEREF _Toc175842786 \h </w:instrText>
        </w:r>
        <w:r w:rsidR="00747943">
          <w:rPr>
            <w:noProof/>
            <w:webHidden/>
          </w:rPr>
        </w:r>
        <w:r w:rsidR="00747943">
          <w:rPr>
            <w:noProof/>
            <w:webHidden/>
          </w:rPr>
          <w:fldChar w:fldCharType="separate"/>
        </w:r>
        <w:r w:rsidR="00747943">
          <w:rPr>
            <w:noProof/>
            <w:webHidden/>
          </w:rPr>
          <w:t>53</w:t>
        </w:r>
        <w:r w:rsidR="00747943">
          <w:rPr>
            <w:noProof/>
            <w:webHidden/>
          </w:rPr>
          <w:fldChar w:fldCharType="end"/>
        </w:r>
      </w:hyperlink>
    </w:p>
    <w:p w14:paraId="5B78ABE6" w14:textId="54497F12" w:rsidR="00747943"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2787" w:history="1">
        <w:r w:rsidR="00747943" w:rsidRPr="00027B3D">
          <w:rPr>
            <w:rStyle w:val="Hyperlink"/>
            <w:noProof/>
          </w:rPr>
          <w:t>Bảng 2.8. Chi tiết bảng users</w:t>
        </w:r>
        <w:r w:rsidR="00747943">
          <w:rPr>
            <w:noProof/>
            <w:webHidden/>
          </w:rPr>
          <w:tab/>
        </w:r>
        <w:r w:rsidR="00747943">
          <w:rPr>
            <w:noProof/>
            <w:webHidden/>
          </w:rPr>
          <w:fldChar w:fldCharType="begin"/>
        </w:r>
        <w:r w:rsidR="00747943">
          <w:rPr>
            <w:noProof/>
            <w:webHidden/>
          </w:rPr>
          <w:instrText xml:space="preserve"> PAGEREF _Toc175842787 \h </w:instrText>
        </w:r>
        <w:r w:rsidR="00747943">
          <w:rPr>
            <w:noProof/>
            <w:webHidden/>
          </w:rPr>
        </w:r>
        <w:r w:rsidR="00747943">
          <w:rPr>
            <w:noProof/>
            <w:webHidden/>
          </w:rPr>
          <w:fldChar w:fldCharType="separate"/>
        </w:r>
        <w:r w:rsidR="00747943">
          <w:rPr>
            <w:noProof/>
            <w:webHidden/>
          </w:rPr>
          <w:t>54</w:t>
        </w:r>
        <w:r w:rsidR="00747943">
          <w:rPr>
            <w:noProof/>
            <w:webHidden/>
          </w:rPr>
          <w:fldChar w:fldCharType="end"/>
        </w:r>
      </w:hyperlink>
    </w:p>
    <w:p w14:paraId="3F67702B" w14:textId="2605BDA4" w:rsidR="00747943"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2788" w:history="1">
        <w:r w:rsidR="00747943" w:rsidRPr="00027B3D">
          <w:rPr>
            <w:rStyle w:val="Hyperlink"/>
            <w:noProof/>
          </w:rPr>
          <w:t>Bảng 2.9. Chi tiết bảng timekeepings</w:t>
        </w:r>
        <w:r w:rsidR="00747943">
          <w:rPr>
            <w:noProof/>
            <w:webHidden/>
          </w:rPr>
          <w:tab/>
        </w:r>
        <w:r w:rsidR="00747943">
          <w:rPr>
            <w:noProof/>
            <w:webHidden/>
          </w:rPr>
          <w:fldChar w:fldCharType="begin"/>
        </w:r>
        <w:r w:rsidR="00747943">
          <w:rPr>
            <w:noProof/>
            <w:webHidden/>
          </w:rPr>
          <w:instrText xml:space="preserve"> PAGEREF _Toc175842788 \h </w:instrText>
        </w:r>
        <w:r w:rsidR="00747943">
          <w:rPr>
            <w:noProof/>
            <w:webHidden/>
          </w:rPr>
        </w:r>
        <w:r w:rsidR="00747943">
          <w:rPr>
            <w:noProof/>
            <w:webHidden/>
          </w:rPr>
          <w:fldChar w:fldCharType="separate"/>
        </w:r>
        <w:r w:rsidR="00747943">
          <w:rPr>
            <w:noProof/>
            <w:webHidden/>
          </w:rPr>
          <w:t>55</w:t>
        </w:r>
        <w:r w:rsidR="00747943">
          <w:rPr>
            <w:noProof/>
            <w:webHidden/>
          </w:rPr>
          <w:fldChar w:fldCharType="end"/>
        </w:r>
      </w:hyperlink>
    </w:p>
    <w:p w14:paraId="7E4704BF" w14:textId="5F6433E1" w:rsidR="00747943" w:rsidRDefault="00000000">
      <w:pPr>
        <w:pStyle w:val="TOC1"/>
        <w:tabs>
          <w:tab w:val="right" w:leader="dot" w:pos="8777"/>
        </w:tabs>
        <w:rPr>
          <w:rFonts w:asciiTheme="minorHAnsi" w:eastAsiaTheme="minorEastAsia" w:hAnsiTheme="minorHAnsi"/>
          <w:noProof/>
          <w:kern w:val="2"/>
          <w:sz w:val="24"/>
          <w:szCs w:val="24"/>
          <w14:ligatures w14:val="standardContextual"/>
        </w:rPr>
      </w:pPr>
      <w:hyperlink w:anchor="_Toc175842789" w:history="1">
        <w:r w:rsidR="00747943" w:rsidRPr="00027B3D">
          <w:rPr>
            <w:rStyle w:val="Hyperlink"/>
            <w:noProof/>
          </w:rPr>
          <w:t>Bảng 3.1. kiểm thử chức năng</w:t>
        </w:r>
        <w:r w:rsidR="00747943">
          <w:rPr>
            <w:noProof/>
            <w:webHidden/>
          </w:rPr>
          <w:tab/>
        </w:r>
        <w:r w:rsidR="00747943">
          <w:rPr>
            <w:noProof/>
            <w:webHidden/>
          </w:rPr>
          <w:fldChar w:fldCharType="begin"/>
        </w:r>
        <w:r w:rsidR="00747943">
          <w:rPr>
            <w:noProof/>
            <w:webHidden/>
          </w:rPr>
          <w:instrText xml:space="preserve"> PAGEREF _Toc175842789 \h </w:instrText>
        </w:r>
        <w:r w:rsidR="00747943">
          <w:rPr>
            <w:noProof/>
            <w:webHidden/>
          </w:rPr>
        </w:r>
        <w:r w:rsidR="00747943">
          <w:rPr>
            <w:noProof/>
            <w:webHidden/>
          </w:rPr>
          <w:fldChar w:fldCharType="separate"/>
        </w:r>
        <w:r w:rsidR="00747943">
          <w:rPr>
            <w:noProof/>
            <w:webHidden/>
          </w:rPr>
          <w:t>62</w:t>
        </w:r>
        <w:r w:rsidR="00747943">
          <w:rPr>
            <w:noProof/>
            <w:webHidden/>
          </w:rPr>
          <w:fldChar w:fldCharType="end"/>
        </w:r>
      </w:hyperlink>
    </w:p>
    <w:p w14:paraId="37191B80" w14:textId="058E1F82" w:rsidR="006F2F32" w:rsidRDefault="00747943">
      <w:pPr>
        <w:jc w:val="left"/>
      </w:pPr>
      <w:r>
        <w:fldChar w:fldCharType="end"/>
      </w:r>
    </w:p>
    <w:p w14:paraId="3BFD04C3" w14:textId="175FD100" w:rsidR="00747943" w:rsidRPr="00306763" w:rsidRDefault="00747943" w:rsidP="00306763">
      <w:pPr>
        <w:pStyle w:val="Heading1"/>
        <w:rPr>
          <w:szCs w:val="36"/>
        </w:rPr>
      </w:pPr>
      <w:bookmarkStart w:id="9" w:name="_Toc175845517"/>
      <w:r w:rsidRPr="00306763">
        <w:rPr>
          <w:szCs w:val="36"/>
        </w:rPr>
        <w:t>DANH MỤC CHỮ VIẾT TẮT</w:t>
      </w:r>
      <w:bookmarkEnd w:id="9"/>
    </w:p>
    <w:tbl>
      <w:tblPr>
        <w:tblStyle w:val="TableGrid"/>
        <w:tblW w:w="0" w:type="auto"/>
        <w:tblLook w:val="04A0" w:firstRow="1" w:lastRow="0" w:firstColumn="1" w:lastColumn="0" w:noHBand="0" w:noVBand="1"/>
      </w:tblPr>
      <w:tblGrid>
        <w:gridCol w:w="988"/>
        <w:gridCol w:w="2126"/>
        <w:gridCol w:w="5663"/>
      </w:tblGrid>
      <w:tr w:rsidR="00306763" w14:paraId="7F4CB116" w14:textId="77777777" w:rsidTr="00306763">
        <w:tc>
          <w:tcPr>
            <w:tcW w:w="988" w:type="dxa"/>
          </w:tcPr>
          <w:p w14:paraId="346C7847" w14:textId="31958383" w:rsidR="00306763" w:rsidRPr="00306763" w:rsidRDefault="00306763" w:rsidP="00306763">
            <w:pPr>
              <w:jc w:val="center"/>
              <w:rPr>
                <w:b/>
                <w:bCs/>
                <w:szCs w:val="28"/>
              </w:rPr>
            </w:pPr>
            <w:r w:rsidRPr="00306763">
              <w:rPr>
                <w:b/>
                <w:bCs/>
                <w:szCs w:val="28"/>
              </w:rPr>
              <w:t>STT</w:t>
            </w:r>
          </w:p>
        </w:tc>
        <w:tc>
          <w:tcPr>
            <w:tcW w:w="2126" w:type="dxa"/>
          </w:tcPr>
          <w:p w14:paraId="404F03CD" w14:textId="397E8E57" w:rsidR="00306763" w:rsidRPr="00306763" w:rsidRDefault="00306763" w:rsidP="00306763">
            <w:pPr>
              <w:jc w:val="center"/>
              <w:rPr>
                <w:b/>
                <w:bCs/>
                <w:szCs w:val="28"/>
              </w:rPr>
            </w:pPr>
            <w:r w:rsidRPr="00306763">
              <w:rPr>
                <w:b/>
                <w:bCs/>
                <w:szCs w:val="28"/>
              </w:rPr>
              <w:t>Từ viết tắt</w:t>
            </w:r>
          </w:p>
        </w:tc>
        <w:tc>
          <w:tcPr>
            <w:tcW w:w="5663" w:type="dxa"/>
          </w:tcPr>
          <w:p w14:paraId="3251984E" w14:textId="56F5DE72" w:rsidR="00306763" w:rsidRPr="00306763" w:rsidRDefault="00306763" w:rsidP="00306763">
            <w:pPr>
              <w:jc w:val="center"/>
              <w:rPr>
                <w:b/>
                <w:bCs/>
                <w:szCs w:val="28"/>
              </w:rPr>
            </w:pPr>
            <w:r w:rsidRPr="00306763">
              <w:rPr>
                <w:b/>
                <w:bCs/>
                <w:szCs w:val="28"/>
              </w:rPr>
              <w:t>Giải thích</w:t>
            </w:r>
          </w:p>
        </w:tc>
      </w:tr>
      <w:tr w:rsidR="00306763" w14:paraId="798BF43C" w14:textId="77777777" w:rsidTr="00306763">
        <w:tc>
          <w:tcPr>
            <w:tcW w:w="988" w:type="dxa"/>
          </w:tcPr>
          <w:p w14:paraId="3C32A782" w14:textId="5F86250C" w:rsidR="00306763" w:rsidRPr="00306763" w:rsidRDefault="00306763" w:rsidP="00306763">
            <w:pPr>
              <w:jc w:val="center"/>
              <w:rPr>
                <w:szCs w:val="28"/>
              </w:rPr>
            </w:pPr>
            <w:r w:rsidRPr="00306763">
              <w:rPr>
                <w:szCs w:val="28"/>
              </w:rPr>
              <w:t>1</w:t>
            </w:r>
          </w:p>
        </w:tc>
        <w:tc>
          <w:tcPr>
            <w:tcW w:w="2126" w:type="dxa"/>
          </w:tcPr>
          <w:p w14:paraId="7E50EC48" w14:textId="46857B5C" w:rsidR="00306763" w:rsidRPr="00306763" w:rsidRDefault="00306763" w:rsidP="00306763">
            <w:pPr>
              <w:jc w:val="center"/>
              <w:rPr>
                <w:szCs w:val="28"/>
              </w:rPr>
            </w:pPr>
            <w:r w:rsidRPr="00306763">
              <w:rPr>
                <w:szCs w:val="28"/>
              </w:rPr>
              <w:t>Admin</w:t>
            </w:r>
          </w:p>
        </w:tc>
        <w:tc>
          <w:tcPr>
            <w:tcW w:w="5663" w:type="dxa"/>
          </w:tcPr>
          <w:p w14:paraId="01857FFE" w14:textId="6595E61D" w:rsidR="00306763" w:rsidRPr="00306763" w:rsidRDefault="00306763" w:rsidP="00747943">
            <w:pPr>
              <w:rPr>
                <w:szCs w:val="28"/>
              </w:rPr>
            </w:pPr>
            <w:r w:rsidRPr="00306763">
              <w:rPr>
                <w:szCs w:val="28"/>
              </w:rPr>
              <w:t>Quản trị viên</w:t>
            </w:r>
          </w:p>
        </w:tc>
      </w:tr>
      <w:tr w:rsidR="00306763" w14:paraId="5CD61307" w14:textId="77777777" w:rsidTr="00306763">
        <w:tc>
          <w:tcPr>
            <w:tcW w:w="988" w:type="dxa"/>
          </w:tcPr>
          <w:p w14:paraId="09258E26" w14:textId="3E21995F" w:rsidR="00306763" w:rsidRPr="00306763" w:rsidRDefault="00306763" w:rsidP="00306763">
            <w:pPr>
              <w:jc w:val="center"/>
              <w:rPr>
                <w:szCs w:val="28"/>
              </w:rPr>
            </w:pPr>
            <w:r w:rsidRPr="00306763">
              <w:rPr>
                <w:szCs w:val="28"/>
              </w:rPr>
              <w:t>2</w:t>
            </w:r>
          </w:p>
        </w:tc>
        <w:tc>
          <w:tcPr>
            <w:tcW w:w="2126" w:type="dxa"/>
          </w:tcPr>
          <w:p w14:paraId="00CAF97D" w14:textId="168D11C8" w:rsidR="00306763" w:rsidRPr="00306763" w:rsidRDefault="00306763" w:rsidP="00306763">
            <w:pPr>
              <w:jc w:val="center"/>
              <w:rPr>
                <w:szCs w:val="28"/>
              </w:rPr>
            </w:pPr>
            <w:r w:rsidRPr="00306763">
              <w:rPr>
                <w:szCs w:val="28"/>
              </w:rPr>
              <w:t>UC</w:t>
            </w:r>
          </w:p>
        </w:tc>
        <w:tc>
          <w:tcPr>
            <w:tcW w:w="5663" w:type="dxa"/>
          </w:tcPr>
          <w:p w14:paraId="05D1CDF0" w14:textId="14DE1BC1" w:rsidR="00306763" w:rsidRPr="00306763" w:rsidRDefault="00306763" w:rsidP="00747943">
            <w:pPr>
              <w:rPr>
                <w:szCs w:val="28"/>
              </w:rPr>
            </w:pPr>
            <w:r w:rsidRPr="00306763">
              <w:rPr>
                <w:szCs w:val="28"/>
              </w:rPr>
              <w:t>Use case</w:t>
            </w:r>
          </w:p>
        </w:tc>
      </w:tr>
    </w:tbl>
    <w:p w14:paraId="37C95E2E" w14:textId="77777777" w:rsidR="00747943" w:rsidRPr="00747943" w:rsidRDefault="00747943" w:rsidP="00747943">
      <w:pPr>
        <w:rPr>
          <w:b/>
          <w:bCs/>
          <w:sz w:val="36"/>
          <w:szCs w:val="36"/>
        </w:rPr>
      </w:pPr>
    </w:p>
    <w:p w14:paraId="27E9BE57" w14:textId="445CCC5E" w:rsidR="009B1D53" w:rsidRPr="00110F68" w:rsidRDefault="00B41E0F" w:rsidP="00110F68">
      <w:pPr>
        <w:ind w:firstLine="720"/>
        <w:rPr>
          <w:rFonts w:cs="Times New Roman"/>
          <w:szCs w:val="28"/>
        </w:rPr>
      </w:pPr>
      <w:r>
        <w:br w:type="page"/>
      </w:r>
    </w:p>
    <w:p w14:paraId="05AF5A6F" w14:textId="241F4A0D" w:rsidR="00BE605E" w:rsidRDefault="006D034A" w:rsidP="00426910">
      <w:pPr>
        <w:pStyle w:val="Heading1"/>
        <w:numPr>
          <w:ilvl w:val="0"/>
          <w:numId w:val="1"/>
        </w:numPr>
      </w:pPr>
      <w:bookmarkStart w:id="10" w:name="_Toc175845518"/>
      <w:r>
        <w:lastRenderedPageBreak/>
        <w:t>TỔNG QUAN VÀ CÔNG NGHỆ SỬ DỤNG</w:t>
      </w:r>
      <w:bookmarkEnd w:id="10"/>
    </w:p>
    <w:p w14:paraId="2D743D7B" w14:textId="1D0F4D79" w:rsidR="00972376" w:rsidRDefault="00972376" w:rsidP="00CE3EDD">
      <w:pPr>
        <w:pStyle w:val="Heading2"/>
      </w:pPr>
      <w:bookmarkStart w:id="11" w:name="_Toc134597188"/>
      <w:bookmarkStart w:id="12" w:name="_Toc175845519"/>
      <w:r>
        <w:t>Khảo sát</w:t>
      </w:r>
      <w:bookmarkEnd w:id="11"/>
      <w:bookmarkEnd w:id="12"/>
    </w:p>
    <w:p w14:paraId="1CE71278" w14:textId="77EBAB47" w:rsidR="00972376" w:rsidRDefault="00972376" w:rsidP="00CE3EDD">
      <w:pPr>
        <w:pStyle w:val="Heading3"/>
      </w:pPr>
      <w:bookmarkStart w:id="13" w:name="_Toc134597189"/>
      <w:bookmarkStart w:id="14" w:name="_Toc175845520"/>
      <w:r>
        <w:t>Thông tin k</w:t>
      </w:r>
      <w:bookmarkEnd w:id="13"/>
      <w:bookmarkEnd w:id="14"/>
      <w:r w:rsidR="001B38ED">
        <w:t>hảo sát</w:t>
      </w:r>
    </w:p>
    <w:p w14:paraId="4BED4F81" w14:textId="31A8D64A" w:rsidR="006A234F" w:rsidRPr="006A234F" w:rsidRDefault="006A234F" w:rsidP="00C97EE8">
      <w:pPr>
        <w:pStyle w:val="bangbieu"/>
      </w:pPr>
      <w:bookmarkStart w:id="15" w:name="_Toc134597159"/>
      <w:bookmarkStart w:id="16" w:name="_Toc175842779"/>
      <w:r>
        <w:t xml:space="preserve">Bảng </w:t>
      </w:r>
      <w:r>
        <w:fldChar w:fldCharType="begin"/>
      </w:r>
      <w:r>
        <w:instrText xml:space="preserve"> STYLEREF 1 \s </w:instrText>
      </w:r>
      <w:r>
        <w:fldChar w:fldCharType="separate"/>
      </w:r>
      <w:r w:rsidR="00EA2BDB">
        <w:rPr>
          <w:noProof/>
        </w:rPr>
        <w:t>1</w:t>
      </w:r>
      <w:r>
        <w:rPr>
          <w:noProof/>
        </w:rPr>
        <w:fldChar w:fldCharType="end"/>
      </w:r>
      <w:r w:rsidR="008A27BD">
        <w:t>.</w:t>
      </w:r>
      <w:r>
        <w:fldChar w:fldCharType="begin"/>
      </w:r>
      <w:r>
        <w:instrText xml:space="preserve"> SEQ Bảng \* ARABIC \s 1 </w:instrText>
      </w:r>
      <w:r>
        <w:fldChar w:fldCharType="separate"/>
      </w:r>
      <w:r w:rsidR="00EA2BDB">
        <w:rPr>
          <w:noProof/>
        </w:rPr>
        <w:t>1</w:t>
      </w:r>
      <w:r>
        <w:rPr>
          <w:noProof/>
        </w:rPr>
        <w:fldChar w:fldCharType="end"/>
      </w:r>
      <w:r w:rsidR="00357E1A">
        <w:rPr>
          <w:noProof/>
        </w:rPr>
        <w:t>.</w:t>
      </w:r>
      <w:r>
        <w:t xml:space="preserve"> Thông tin khách hàng</w:t>
      </w:r>
      <w:bookmarkEnd w:id="15"/>
      <w:bookmarkEnd w:id="16"/>
    </w:p>
    <w:tbl>
      <w:tblPr>
        <w:tblStyle w:val="TableGridLight"/>
        <w:tblW w:w="8656" w:type="dxa"/>
        <w:tblLook w:val="04A0" w:firstRow="1" w:lastRow="0" w:firstColumn="1" w:lastColumn="0" w:noHBand="0" w:noVBand="1"/>
      </w:tblPr>
      <w:tblGrid>
        <w:gridCol w:w="2393"/>
        <w:gridCol w:w="6263"/>
      </w:tblGrid>
      <w:tr w:rsidR="00972376" w14:paraId="51822A43" w14:textId="77777777" w:rsidTr="00BF079A">
        <w:trPr>
          <w:trHeight w:val="585"/>
        </w:trPr>
        <w:tc>
          <w:tcPr>
            <w:tcW w:w="2393" w:type="dxa"/>
          </w:tcPr>
          <w:p w14:paraId="0F16E5F0" w14:textId="06574566" w:rsidR="00972376" w:rsidRDefault="00972376" w:rsidP="0054766E">
            <w:pPr>
              <w:spacing w:before="240" w:after="80" w:line="360" w:lineRule="auto"/>
            </w:pPr>
            <w:r>
              <w:t>Tên cửa hàng</w:t>
            </w:r>
          </w:p>
        </w:tc>
        <w:tc>
          <w:tcPr>
            <w:tcW w:w="6263" w:type="dxa"/>
          </w:tcPr>
          <w:p w14:paraId="7C7FE507" w14:textId="28941225" w:rsidR="00972376" w:rsidRDefault="00EF542F" w:rsidP="0054766E">
            <w:pPr>
              <w:spacing w:before="240" w:after="80" w:line="360" w:lineRule="auto"/>
            </w:pPr>
            <w:r>
              <w:t xml:space="preserve">Cửa hàng xăng dầu Petrolimex số 15 </w:t>
            </w:r>
          </w:p>
        </w:tc>
      </w:tr>
      <w:tr w:rsidR="00972376" w14:paraId="1B279D81" w14:textId="77777777" w:rsidTr="00BF079A">
        <w:trPr>
          <w:trHeight w:val="585"/>
        </w:trPr>
        <w:tc>
          <w:tcPr>
            <w:tcW w:w="2393" w:type="dxa"/>
          </w:tcPr>
          <w:p w14:paraId="099C3BC3" w14:textId="5D28BB49" w:rsidR="00972376" w:rsidRDefault="00972376" w:rsidP="0054766E">
            <w:pPr>
              <w:spacing w:before="240" w:after="80" w:line="360" w:lineRule="auto"/>
            </w:pPr>
            <w:r>
              <w:t>Địa chỉ</w:t>
            </w:r>
          </w:p>
        </w:tc>
        <w:tc>
          <w:tcPr>
            <w:tcW w:w="6263" w:type="dxa"/>
          </w:tcPr>
          <w:p w14:paraId="49AD5F23" w14:textId="6AEB8C0A" w:rsidR="00972376" w:rsidRDefault="00EF542F" w:rsidP="0054766E">
            <w:pPr>
              <w:spacing w:before="240" w:after="80" w:line="360" w:lineRule="auto"/>
            </w:pPr>
            <w:r w:rsidRPr="00EF542F">
              <w:t>1442 Đ. Võ Văn Kiệt, Phường 1, Quận 6, Hồ Chí Minh</w:t>
            </w:r>
          </w:p>
        </w:tc>
      </w:tr>
      <w:tr w:rsidR="00972376" w14:paraId="03445AA6" w14:textId="77777777" w:rsidTr="00BF079A">
        <w:trPr>
          <w:trHeight w:val="585"/>
        </w:trPr>
        <w:tc>
          <w:tcPr>
            <w:tcW w:w="2393" w:type="dxa"/>
          </w:tcPr>
          <w:p w14:paraId="59D224E5" w14:textId="26A83D02" w:rsidR="00972376" w:rsidRDefault="00972376" w:rsidP="0054766E">
            <w:pPr>
              <w:spacing w:before="240" w:after="80" w:line="360" w:lineRule="auto"/>
            </w:pPr>
            <w:r w:rsidRPr="00972376">
              <w:t>Email</w:t>
            </w:r>
          </w:p>
        </w:tc>
        <w:tc>
          <w:tcPr>
            <w:tcW w:w="6263" w:type="dxa"/>
          </w:tcPr>
          <w:p w14:paraId="6DDE4685" w14:textId="59050F1A" w:rsidR="00972376" w:rsidRDefault="00000000" w:rsidP="0054766E">
            <w:pPr>
              <w:spacing w:before="240" w:after="80" w:line="360" w:lineRule="auto"/>
            </w:pPr>
            <w:hyperlink r:id="rId15" w:history="1">
              <w:r w:rsidR="00EF542F" w:rsidRPr="00EF542F">
                <w:rPr>
                  <w:rStyle w:val="Hyperlink"/>
                </w:rPr>
                <w:t>banbientapweb@petrolimex.com.vn</w:t>
              </w:r>
            </w:hyperlink>
          </w:p>
        </w:tc>
      </w:tr>
      <w:tr w:rsidR="00972376" w14:paraId="568307FD" w14:textId="77777777" w:rsidTr="00BF079A">
        <w:trPr>
          <w:trHeight w:val="585"/>
        </w:trPr>
        <w:tc>
          <w:tcPr>
            <w:tcW w:w="2393" w:type="dxa"/>
          </w:tcPr>
          <w:p w14:paraId="70564F5E" w14:textId="1422843E" w:rsidR="00972376" w:rsidRDefault="00972376" w:rsidP="0054766E">
            <w:pPr>
              <w:spacing w:before="240" w:after="80" w:line="360" w:lineRule="auto"/>
            </w:pPr>
            <w:r w:rsidRPr="00972376">
              <w:t>Liên hệ</w:t>
            </w:r>
          </w:p>
        </w:tc>
        <w:tc>
          <w:tcPr>
            <w:tcW w:w="6263" w:type="dxa"/>
          </w:tcPr>
          <w:p w14:paraId="3A2FCAC7" w14:textId="0B5205CD" w:rsidR="00972376" w:rsidRPr="00EF542F" w:rsidRDefault="00000000" w:rsidP="0054766E">
            <w:pPr>
              <w:spacing w:before="240" w:after="80" w:line="360" w:lineRule="auto"/>
            </w:pPr>
            <w:hyperlink r:id="rId16" w:history="1">
              <w:r w:rsidR="00EF542F" w:rsidRPr="00EF542F">
                <w:rPr>
                  <w:rStyle w:val="Hyperlink"/>
                  <w:color w:val="auto"/>
                  <w:u w:val="none"/>
                </w:rPr>
                <w:t>(024) 3851-2603</w:t>
              </w:r>
            </w:hyperlink>
          </w:p>
        </w:tc>
      </w:tr>
    </w:tbl>
    <w:p w14:paraId="3C3B97AE" w14:textId="77777777" w:rsidR="0012743B" w:rsidRDefault="0012743B" w:rsidP="00367C03"/>
    <w:p w14:paraId="7237A956" w14:textId="15217E13" w:rsidR="0067263D" w:rsidRDefault="0012743B" w:rsidP="00CE3EDD">
      <w:pPr>
        <w:pStyle w:val="Heading3"/>
      </w:pPr>
      <w:bookmarkStart w:id="17" w:name="_Toc134597190"/>
      <w:bookmarkStart w:id="18" w:name="_Toc175845521"/>
      <w:r w:rsidRPr="0012743B">
        <w:t>Dịch vụ cửa hàng</w:t>
      </w:r>
      <w:bookmarkEnd w:id="17"/>
      <w:bookmarkEnd w:id="18"/>
    </w:p>
    <w:p w14:paraId="08A9B5DF" w14:textId="7D740DAC" w:rsidR="00EF542F" w:rsidRPr="002C48D7" w:rsidRDefault="00EF542F" w:rsidP="002C48D7">
      <w:pPr>
        <w:pStyle w:val="NormalWeb"/>
        <w:spacing w:before="0" w:beforeAutospacing="0" w:after="160" w:afterAutospacing="0" w:line="360" w:lineRule="auto"/>
        <w:ind w:firstLine="720"/>
        <w:jc w:val="both"/>
        <w:rPr>
          <w:sz w:val="28"/>
          <w:szCs w:val="28"/>
        </w:rPr>
      </w:pPr>
      <w:r w:rsidRPr="002C48D7">
        <w:rPr>
          <w:i/>
          <w:iCs/>
          <w:sz w:val="28"/>
          <w:szCs w:val="28"/>
        </w:rPr>
        <w:t>Sản phẩm nhiên liệu</w:t>
      </w:r>
      <w:r w:rsidRPr="002C48D7">
        <w:rPr>
          <w:sz w:val="28"/>
          <w:szCs w:val="28"/>
        </w:rPr>
        <w:t xml:space="preserve">: Cửa hàng xăng dầu Petrolimex CHXD </w:t>
      </w:r>
      <w:r w:rsidR="002C48D7">
        <w:rPr>
          <w:sz w:val="28"/>
          <w:szCs w:val="28"/>
        </w:rPr>
        <w:t>số</w:t>
      </w:r>
      <w:r w:rsidRPr="002C48D7">
        <w:rPr>
          <w:sz w:val="28"/>
          <w:szCs w:val="28"/>
        </w:rPr>
        <w:t xml:space="preserve"> 15 cung cấp đa dạng các loại nhiên liệu chất lượng cao như xăng, dầu diesel, dầu hỏa và các sản phẩm phụ trợ khác. C</w:t>
      </w:r>
      <w:r w:rsidR="00DD3F59">
        <w:rPr>
          <w:sz w:val="28"/>
          <w:szCs w:val="28"/>
        </w:rPr>
        <w:t>ửa hàng</w:t>
      </w:r>
      <w:r w:rsidRPr="002C48D7">
        <w:rPr>
          <w:sz w:val="28"/>
          <w:szCs w:val="28"/>
        </w:rPr>
        <w:t xml:space="preserve"> cam kết cung cấp nhiên liệu an toàn, đáng tin cậy, đáp ứng mọi nhu cầu của khách hàng từ phương tiện cá nhân đến các phương tiện vận tải lớn.</w:t>
      </w:r>
    </w:p>
    <w:p w14:paraId="71B2D718" w14:textId="22B4B1BF" w:rsidR="00EF542F" w:rsidRPr="002C48D7" w:rsidRDefault="00EF542F" w:rsidP="002C48D7">
      <w:pPr>
        <w:pStyle w:val="NormalWeb"/>
        <w:spacing w:before="0" w:beforeAutospacing="0" w:after="160" w:afterAutospacing="0" w:line="360" w:lineRule="auto"/>
        <w:ind w:firstLine="720"/>
        <w:jc w:val="both"/>
        <w:rPr>
          <w:sz w:val="28"/>
          <w:szCs w:val="28"/>
        </w:rPr>
      </w:pPr>
      <w:r w:rsidRPr="002C48D7">
        <w:rPr>
          <w:i/>
          <w:iCs/>
          <w:sz w:val="28"/>
          <w:szCs w:val="28"/>
        </w:rPr>
        <w:t>Hỗ trợ và tư vấn</w:t>
      </w:r>
      <w:r w:rsidRPr="002C48D7">
        <w:rPr>
          <w:sz w:val="28"/>
          <w:szCs w:val="28"/>
        </w:rPr>
        <w:t xml:space="preserve">: Đội ngũ nhân viên giàu kinh nghiệm của </w:t>
      </w:r>
      <w:r w:rsidR="00DD3F59">
        <w:rPr>
          <w:sz w:val="28"/>
          <w:szCs w:val="28"/>
        </w:rPr>
        <w:t>cửa hàng</w:t>
      </w:r>
      <w:r w:rsidRPr="002C48D7">
        <w:rPr>
          <w:sz w:val="28"/>
          <w:szCs w:val="28"/>
        </w:rPr>
        <w:t xml:space="preserve"> luôn sẵn sàng hỗ trợ khách hàng trong việc chọn lựa loại nhiên liệu phù hợp với phương tiện và mục đích sử dụng. </w:t>
      </w:r>
      <w:r w:rsidR="00DD3F59">
        <w:rPr>
          <w:sz w:val="28"/>
          <w:szCs w:val="28"/>
        </w:rPr>
        <w:t xml:space="preserve">Luôn luôn </w:t>
      </w:r>
      <w:r w:rsidRPr="002C48D7">
        <w:rPr>
          <w:sz w:val="28"/>
          <w:szCs w:val="28"/>
        </w:rPr>
        <w:t>cung cấp các dịch vụ tư vấn chuyên nghiệp để đảm bảo xe của bạn luôn hoạt động ổn định và tiết kiệm nhiên liệu.</w:t>
      </w:r>
    </w:p>
    <w:p w14:paraId="74F29E90" w14:textId="404986A7" w:rsidR="00EF542F" w:rsidRDefault="00EF542F" w:rsidP="002C48D7">
      <w:pPr>
        <w:pStyle w:val="NormalWeb"/>
        <w:spacing w:before="0" w:beforeAutospacing="0" w:after="160" w:afterAutospacing="0" w:line="360" w:lineRule="auto"/>
        <w:ind w:firstLine="720"/>
        <w:jc w:val="both"/>
        <w:rPr>
          <w:sz w:val="28"/>
          <w:szCs w:val="28"/>
        </w:rPr>
      </w:pPr>
      <w:r w:rsidRPr="002C48D7">
        <w:rPr>
          <w:i/>
          <w:iCs/>
          <w:sz w:val="28"/>
          <w:szCs w:val="28"/>
        </w:rPr>
        <w:t>Giá cả hợp lý</w:t>
      </w:r>
      <w:r w:rsidRPr="002C48D7">
        <w:rPr>
          <w:sz w:val="28"/>
          <w:szCs w:val="28"/>
        </w:rPr>
        <w:t>: C</w:t>
      </w:r>
      <w:r w:rsidR="00DD3F59">
        <w:rPr>
          <w:sz w:val="28"/>
          <w:szCs w:val="28"/>
        </w:rPr>
        <w:t>ửa hàng</w:t>
      </w:r>
      <w:r w:rsidRPr="002C48D7">
        <w:rPr>
          <w:sz w:val="28"/>
          <w:szCs w:val="28"/>
        </w:rPr>
        <w:t xml:space="preserve"> cam kết cung cấp giá cả cạnh tranh và minh bạch cho tất cả các sản phẩm nhiên liệu. Các chương trình khuyến mãi và ưu đãi đặc biệt thường xuyên được triển khai để mang lại lợi ích tốt nhất cho khách hàng.</w:t>
      </w:r>
    </w:p>
    <w:p w14:paraId="0CA3C7D3" w14:textId="0DAD2FA5" w:rsidR="002C48D7" w:rsidRPr="002C48D7" w:rsidRDefault="002C48D7" w:rsidP="002C48D7">
      <w:pPr>
        <w:pStyle w:val="NormalWeb"/>
        <w:spacing w:before="0" w:beforeAutospacing="0" w:after="160" w:afterAutospacing="0" w:line="360" w:lineRule="auto"/>
        <w:ind w:firstLine="720"/>
        <w:jc w:val="both"/>
        <w:rPr>
          <w:sz w:val="28"/>
          <w:szCs w:val="28"/>
        </w:rPr>
      </w:pPr>
      <w:r w:rsidRPr="002C48D7">
        <w:rPr>
          <w:i/>
          <w:iCs/>
          <w:sz w:val="28"/>
          <w:szCs w:val="28"/>
        </w:rPr>
        <w:t>Dịch vụ bảo dưỡng và chăm sóc xe</w:t>
      </w:r>
      <w:r w:rsidRPr="002C48D7">
        <w:rPr>
          <w:sz w:val="28"/>
          <w:szCs w:val="28"/>
        </w:rPr>
        <w:t>: C</w:t>
      </w:r>
      <w:r w:rsidR="00DD3F59">
        <w:rPr>
          <w:sz w:val="28"/>
          <w:szCs w:val="28"/>
        </w:rPr>
        <w:t>ửa hàng</w:t>
      </w:r>
      <w:r w:rsidRPr="002C48D7">
        <w:rPr>
          <w:sz w:val="28"/>
          <w:szCs w:val="28"/>
        </w:rPr>
        <w:t xml:space="preserve"> không chỉ cung cấp nhiên liệu mà còn cung cấp các dịch vụ bảo dưỡng và chăm sóc xe chuyên nghiệp ngay tại cửa hàng. Các dịch vụ bao gồm kiểm tra và thay dầu, bơm lốp, kiểm tra bình ắc quy và các bộ phận quan trọng khác. Đội ngũ kỹ thuật viên của </w:t>
      </w:r>
      <w:r w:rsidR="00DD3F59">
        <w:rPr>
          <w:sz w:val="28"/>
          <w:szCs w:val="28"/>
        </w:rPr>
        <w:t>c</w:t>
      </w:r>
      <w:r w:rsidR="00DD3F59">
        <w:rPr>
          <w:sz w:val="28"/>
          <w:szCs w:val="28"/>
        </w:rPr>
        <w:t>ửa hàng</w:t>
      </w:r>
      <w:r w:rsidR="00DD3F59" w:rsidRPr="002C48D7">
        <w:rPr>
          <w:sz w:val="28"/>
          <w:szCs w:val="28"/>
        </w:rPr>
        <w:t xml:space="preserve"> </w:t>
      </w:r>
      <w:r w:rsidRPr="002C48D7">
        <w:rPr>
          <w:sz w:val="28"/>
          <w:szCs w:val="28"/>
        </w:rPr>
        <w:t>luôn sẵn sàng đảm bảo xe của bạn hoạt động trong tình trạng tốt nhất.</w:t>
      </w:r>
    </w:p>
    <w:p w14:paraId="0235A91F" w14:textId="33283129" w:rsidR="002C48D7" w:rsidRPr="002C48D7" w:rsidRDefault="002C48D7" w:rsidP="002C48D7">
      <w:pPr>
        <w:pStyle w:val="NormalWeb"/>
        <w:spacing w:before="0" w:beforeAutospacing="0" w:after="160" w:afterAutospacing="0" w:line="360" w:lineRule="auto"/>
        <w:ind w:firstLine="720"/>
        <w:jc w:val="both"/>
        <w:rPr>
          <w:sz w:val="28"/>
          <w:szCs w:val="28"/>
        </w:rPr>
      </w:pPr>
      <w:r w:rsidRPr="002C48D7">
        <w:rPr>
          <w:i/>
          <w:iCs/>
          <w:sz w:val="28"/>
          <w:szCs w:val="28"/>
        </w:rPr>
        <w:t>Hệ thống thanh toán tiện lợi</w:t>
      </w:r>
      <w:r w:rsidRPr="002C48D7">
        <w:rPr>
          <w:sz w:val="28"/>
          <w:szCs w:val="28"/>
        </w:rPr>
        <w:t xml:space="preserve">: Petrolimex CHXD </w:t>
      </w:r>
      <w:r>
        <w:rPr>
          <w:sz w:val="28"/>
          <w:szCs w:val="28"/>
        </w:rPr>
        <w:t>số</w:t>
      </w:r>
      <w:r w:rsidRPr="002C48D7">
        <w:rPr>
          <w:sz w:val="28"/>
          <w:szCs w:val="28"/>
        </w:rPr>
        <w:t xml:space="preserve"> 15 cung cấp nhiều hình thức thanh toán linh hoạt, bao gồm tiền mặt, thẻ tín dụng, thẻ ghi nợ, và ví điện tử. </w:t>
      </w:r>
      <w:r w:rsidR="00DD3F59" w:rsidRPr="002C48D7">
        <w:rPr>
          <w:sz w:val="28"/>
          <w:szCs w:val="28"/>
        </w:rPr>
        <w:t>C</w:t>
      </w:r>
      <w:r w:rsidR="00DD3F59">
        <w:rPr>
          <w:sz w:val="28"/>
          <w:szCs w:val="28"/>
        </w:rPr>
        <w:t>ửa hàng</w:t>
      </w:r>
      <w:r w:rsidRPr="002C48D7">
        <w:rPr>
          <w:sz w:val="28"/>
          <w:szCs w:val="28"/>
        </w:rPr>
        <w:t xml:space="preserve"> cam kết mang đến sự thuận tiện và nhanh chóng trong quá trình thanh toán, giúp bạn tiết kiệm thời gian khi sử dụng dịch vụ.</w:t>
      </w:r>
    </w:p>
    <w:p w14:paraId="5EB7B9BB" w14:textId="77A3D82F" w:rsidR="002C48D7" w:rsidRPr="00BE2B39" w:rsidRDefault="002C48D7" w:rsidP="00BE2B39">
      <w:pPr>
        <w:pStyle w:val="NormalWeb"/>
        <w:spacing w:before="0" w:beforeAutospacing="0" w:after="160" w:afterAutospacing="0" w:line="360" w:lineRule="auto"/>
        <w:ind w:firstLine="720"/>
        <w:jc w:val="both"/>
        <w:rPr>
          <w:szCs w:val="28"/>
        </w:rPr>
      </w:pPr>
      <w:r w:rsidRPr="002C48D7">
        <w:rPr>
          <w:i/>
          <w:iCs/>
          <w:sz w:val="28"/>
          <w:szCs w:val="28"/>
        </w:rPr>
        <w:t>Chính sách an toàn và môi trường</w:t>
      </w:r>
      <w:r w:rsidRPr="002C48D7">
        <w:rPr>
          <w:sz w:val="28"/>
          <w:szCs w:val="28"/>
        </w:rPr>
        <w:t xml:space="preserve">: </w:t>
      </w:r>
      <w:r w:rsidR="00DD3F59" w:rsidRPr="002C48D7">
        <w:rPr>
          <w:sz w:val="28"/>
          <w:szCs w:val="28"/>
        </w:rPr>
        <w:t>C</w:t>
      </w:r>
      <w:r w:rsidR="00DD3F59">
        <w:rPr>
          <w:sz w:val="28"/>
          <w:szCs w:val="28"/>
        </w:rPr>
        <w:t>ửa hàng</w:t>
      </w:r>
      <w:r w:rsidRPr="002C48D7">
        <w:rPr>
          <w:sz w:val="28"/>
          <w:szCs w:val="28"/>
        </w:rPr>
        <w:t xml:space="preserve"> tuân thủ nghiêm ngặt các quy định về an toàn và bảo vệ môi trường. Các sản phẩm nhiên liệu được lưu trữ và xử lý theo tiêu chuẩn an toàn cao nhất, đảm bảo an toàn tuyệt đối cho khách hàng và môi trường xung quanh. </w:t>
      </w:r>
      <w:r w:rsidR="00DD3F59" w:rsidRPr="002C48D7">
        <w:rPr>
          <w:sz w:val="28"/>
          <w:szCs w:val="28"/>
        </w:rPr>
        <w:t>C</w:t>
      </w:r>
      <w:r w:rsidR="00DD3F59">
        <w:rPr>
          <w:sz w:val="28"/>
          <w:szCs w:val="28"/>
        </w:rPr>
        <w:t>ửa hàng</w:t>
      </w:r>
      <w:r w:rsidRPr="002C48D7">
        <w:rPr>
          <w:sz w:val="28"/>
          <w:szCs w:val="28"/>
        </w:rPr>
        <w:t xml:space="preserve"> luôn cam kết góp phần vào việc bảo vệ môi trường và phát triển bền vững.</w:t>
      </w:r>
    </w:p>
    <w:p w14:paraId="71A1AD83" w14:textId="324D9327" w:rsidR="00DA106C" w:rsidRDefault="00DA106C" w:rsidP="00CE3EDD">
      <w:pPr>
        <w:pStyle w:val="Heading3"/>
      </w:pPr>
      <w:bookmarkStart w:id="19" w:name="_Toc134597191"/>
      <w:bookmarkStart w:id="20" w:name="_Toc175845522"/>
      <w:r>
        <w:t>Trải nghiệm khách hàng</w:t>
      </w:r>
      <w:bookmarkEnd w:id="19"/>
      <w:bookmarkEnd w:id="20"/>
      <w:r w:rsidR="001B38ED">
        <w:t xml:space="preserve"> //</w:t>
      </w:r>
    </w:p>
    <w:p w14:paraId="3BCD08E1" w14:textId="45C82237" w:rsidR="00BE2B39" w:rsidRDefault="00DA106C" w:rsidP="00367C03">
      <w:pPr>
        <w:ind w:firstLine="720"/>
      </w:pPr>
      <w:r>
        <w:t xml:space="preserve">Để đánh giá trải nghiệm khách hàng khi </w:t>
      </w:r>
      <w:r w:rsidR="00BE2B39">
        <w:t xml:space="preserve">đến mua xăng dầu tại cửa hàng </w:t>
      </w:r>
      <w:r w:rsidR="00740C1F">
        <w:rPr>
          <w:rFonts w:cs="Times New Roman"/>
          <w:szCs w:val="28"/>
        </w:rPr>
        <w:t>em</w:t>
      </w:r>
      <w:r>
        <w:t xml:space="preserve"> đã tiến hành khảo sát các khách hàng thường xuyên </w:t>
      </w:r>
      <w:r w:rsidR="00BE2B39">
        <w:t xml:space="preserve">mua xăng dầu </w:t>
      </w:r>
      <w:r>
        <w:t>tại đây. Kết quả khảo sát cho thấy, khách hàng đánh giá cao chất lượng</w:t>
      </w:r>
      <w:r w:rsidR="00BE2B39">
        <w:t xml:space="preserve"> </w:t>
      </w:r>
      <w:r w:rsidR="00BE2B39" w:rsidRPr="00BE2B39">
        <w:t>nhiên liệu, thời gian chờ đợi, và thái độ phục vụ của nhân viên.</w:t>
      </w:r>
      <w:r w:rsidR="00BE2B39">
        <w:t xml:space="preserve"> Đặc biệt là </w:t>
      </w:r>
      <w:r w:rsidR="00BE2B39" w:rsidRPr="00BE2B39">
        <w:t>sự sạch sẽ,</w:t>
      </w:r>
      <w:r w:rsidR="00740C1F">
        <w:t xml:space="preserve"> </w:t>
      </w:r>
      <w:r w:rsidR="00BE2B39" w:rsidRPr="00BE2B39">
        <w:t>an</w:t>
      </w:r>
      <w:r w:rsidR="00740C1F">
        <w:t xml:space="preserve"> </w:t>
      </w:r>
      <w:r w:rsidR="00BE2B39" w:rsidRPr="00BE2B39">
        <w:t>toàn</w:t>
      </w:r>
      <w:r w:rsidR="00BE2B39">
        <w:t>,</w:t>
      </w:r>
      <w:r w:rsidR="003A1E55">
        <w:t xml:space="preserve"> </w:t>
      </w:r>
      <w:r w:rsidR="00BE2B39" w:rsidRPr="00BE2B39">
        <w:t xml:space="preserve">tiện nghi </w:t>
      </w:r>
      <w:r w:rsidR="00BE2B39">
        <w:t xml:space="preserve">và luôn </w:t>
      </w:r>
      <w:r w:rsidR="00BE2B39" w:rsidRPr="00BE2B39">
        <w:t xml:space="preserve">duy trì và cải thiện không gian </w:t>
      </w:r>
      <w:r w:rsidR="00BE2B39">
        <w:t>cửa hàng</w:t>
      </w:r>
      <w:r w:rsidR="00BE2B39" w:rsidRPr="00BE2B39">
        <w:t>, đảm bảo môi trường an toàn và thoải mái cho tất cả khách hàng</w:t>
      </w:r>
    </w:p>
    <w:p w14:paraId="20610BEB" w14:textId="4A41DB10" w:rsidR="009C1496" w:rsidRDefault="00DA106C" w:rsidP="00367C03">
      <w:pPr>
        <w:ind w:firstLine="720"/>
      </w:pPr>
      <w:r>
        <w:t>Tuy nhiên,</w:t>
      </w:r>
      <w:r w:rsidR="00B22A6C">
        <w:t xml:space="preserve"> một số kh</w:t>
      </w:r>
      <w:r>
        <w:t xml:space="preserve">ách hàng cũng đã đề cập đến vấn đề về sự chậm trễ </w:t>
      </w:r>
      <w:r w:rsidR="00B22A6C" w:rsidRPr="00B22A6C">
        <w:t>có thể gặp phải tại các cửa hàng xăng dầu trong giờ cao điểm</w:t>
      </w:r>
      <w:r w:rsidR="00B22A6C">
        <w:t xml:space="preserve"> và thái độ phục vụ của nhân viên cửa hàng chưa được chuyên nghiệp. </w:t>
      </w:r>
      <w:r>
        <w:t xml:space="preserve">Họ cũng đã đưa ra đề xuất về việc cải thiện trải nghiệm khách hàng bằng cách tăng </w:t>
      </w:r>
      <w:r w:rsidR="00B22A6C">
        <w:t>thêm nhân viên cửa hàng và đào tạo thêm nhân viên để nâng cao chất lượng phục vụ khách hàng.</w:t>
      </w:r>
      <w:r>
        <w:t xml:space="preserve"> </w:t>
      </w:r>
    </w:p>
    <w:p w14:paraId="227ACF36" w14:textId="51C4C0C9" w:rsidR="00DA106C" w:rsidRDefault="00DA106C" w:rsidP="00CE3EDD">
      <w:pPr>
        <w:pStyle w:val="Heading3"/>
      </w:pPr>
      <w:bookmarkStart w:id="21" w:name="_Toc134597192"/>
      <w:bookmarkStart w:id="22" w:name="_Toc175845523"/>
      <w:r w:rsidRPr="00DA106C">
        <w:t>Khách hàng mục tiêu</w:t>
      </w:r>
      <w:bookmarkEnd w:id="21"/>
      <w:bookmarkEnd w:id="22"/>
      <w:r w:rsidR="001B38ED">
        <w:t xml:space="preserve"> //</w:t>
      </w:r>
    </w:p>
    <w:p w14:paraId="2FEAE37D" w14:textId="19459EC5" w:rsidR="001D5D90" w:rsidRPr="001D5D90" w:rsidRDefault="001D5D90" w:rsidP="001D5D90">
      <w:pPr>
        <w:pStyle w:val="NormalWeb"/>
        <w:spacing w:before="0" w:beforeAutospacing="0" w:after="160" w:afterAutospacing="0" w:line="360" w:lineRule="auto"/>
        <w:ind w:firstLine="720"/>
        <w:jc w:val="both"/>
        <w:rPr>
          <w:sz w:val="28"/>
          <w:szCs w:val="28"/>
        </w:rPr>
      </w:pPr>
      <w:r w:rsidRPr="001D5D90">
        <w:rPr>
          <w:sz w:val="28"/>
          <w:szCs w:val="28"/>
        </w:rPr>
        <w:t xml:space="preserve">Đối với khách hàng mục tiêu của cửa hàng xăng dầu Petrolimex CHXD No. 15, </w:t>
      </w:r>
      <w:r w:rsidR="00740C1F" w:rsidRPr="00740C1F">
        <w:rPr>
          <w:sz w:val="28"/>
          <w:szCs w:val="28"/>
        </w:rPr>
        <w:t>em</w:t>
      </w:r>
      <w:r w:rsidRPr="001D5D90">
        <w:rPr>
          <w:sz w:val="28"/>
          <w:szCs w:val="28"/>
        </w:rPr>
        <w:t xml:space="preserve"> đã xác định rõ ràng đối tượng mà cửa hàng muốn hướng đến. Đó là những cá nhân và doanh nghiệp có nhu cầu sử dụng nhiên liệu thường xuyên, bao gồm các tài xế cá nhân, chủ phương tiện vận tải, và doanh nghiệp vận chuyển. Những đối tượng này đặc biệt quan tâm đến chất lượng nhiên liệu, dịch vụ nhanh chóng, và chi phí hợp lý.</w:t>
      </w:r>
    </w:p>
    <w:p w14:paraId="6125EF66" w14:textId="3B21F179" w:rsidR="001D5D90" w:rsidRPr="001D5D90" w:rsidRDefault="00DD3F59" w:rsidP="001D5D90">
      <w:pPr>
        <w:pStyle w:val="NormalWeb"/>
        <w:spacing w:before="0" w:beforeAutospacing="0" w:after="160" w:afterAutospacing="0" w:line="360" w:lineRule="auto"/>
        <w:ind w:firstLine="720"/>
        <w:jc w:val="both"/>
        <w:rPr>
          <w:sz w:val="28"/>
          <w:szCs w:val="28"/>
        </w:rPr>
      </w:pPr>
      <w:r w:rsidRPr="002C48D7">
        <w:rPr>
          <w:sz w:val="28"/>
          <w:szCs w:val="28"/>
        </w:rPr>
        <w:t>C</w:t>
      </w:r>
      <w:r>
        <w:rPr>
          <w:sz w:val="28"/>
          <w:szCs w:val="28"/>
        </w:rPr>
        <w:t>ửa hàng</w:t>
      </w:r>
      <w:r w:rsidR="001D5D90" w:rsidRPr="001D5D90">
        <w:rPr>
          <w:sz w:val="28"/>
          <w:szCs w:val="28"/>
        </w:rPr>
        <w:t xml:space="preserve"> đã đánh giá nhu cầu và yêu cầu của khách hàng thông qua các cuộc khảo sát, phỏng vấn và phân tích dữ liệu sử dụng nhiên liệu. Từ đó</w:t>
      </w:r>
      <w:r>
        <w:rPr>
          <w:sz w:val="28"/>
          <w:szCs w:val="28"/>
        </w:rPr>
        <w:t xml:space="preserve"> </w:t>
      </w:r>
      <w:r w:rsidR="001D5D90" w:rsidRPr="001D5D90">
        <w:rPr>
          <w:sz w:val="28"/>
          <w:szCs w:val="28"/>
        </w:rPr>
        <w:t>xác định những yếu tố quan trọng cần chú trọng để thu hút và giữ chân khách hàng, bao gồm việc đảm bảo chất lượng nhiên liệu đạt tiêu chuẩn cao, cải thiện quy trình phục vụ để giảm thời gian chờ đợi, và triển khai các chương trình khuyến mãi nhằm mang lại giá trị tốt nhất cho khách hàng.</w:t>
      </w:r>
    </w:p>
    <w:p w14:paraId="075E16B7" w14:textId="5D666541" w:rsidR="001D5D90" w:rsidRPr="001D5D90" w:rsidRDefault="001D5D90" w:rsidP="001D5D90">
      <w:pPr>
        <w:pStyle w:val="NormalWeb"/>
        <w:spacing w:before="0" w:beforeAutospacing="0" w:after="160" w:afterAutospacing="0" w:line="360" w:lineRule="auto"/>
        <w:ind w:firstLine="720"/>
        <w:jc w:val="both"/>
        <w:rPr>
          <w:sz w:val="28"/>
          <w:szCs w:val="28"/>
        </w:rPr>
      </w:pPr>
      <w:r w:rsidRPr="001D5D90">
        <w:rPr>
          <w:sz w:val="28"/>
          <w:szCs w:val="28"/>
        </w:rPr>
        <w:t xml:space="preserve">Ngoài ra, </w:t>
      </w:r>
      <w:r w:rsidR="00DD3F59">
        <w:rPr>
          <w:sz w:val="28"/>
          <w:szCs w:val="28"/>
        </w:rPr>
        <w:t>c</w:t>
      </w:r>
      <w:r w:rsidR="00DD3F59">
        <w:rPr>
          <w:sz w:val="28"/>
          <w:szCs w:val="28"/>
        </w:rPr>
        <w:t>ửa hàng</w:t>
      </w:r>
      <w:r w:rsidRPr="001D5D90">
        <w:rPr>
          <w:sz w:val="28"/>
          <w:szCs w:val="28"/>
        </w:rPr>
        <w:t xml:space="preserve"> cũng tập trung vào việc xây dựng các mối quan hệ bền vững với khách hàng doanh nghiệp bằng cách cung cấp các dịch vụ đặc biệt như hợp đồng cung cấp nhiên liệu dài hạn với giá ưu đãi, và hỗ trợ kỹ thuật trong việc quản lý và bảo dưỡng các thiết bị liên quan đến nhiên liệu. Những nỗ lực này giúp Petrolimex CHXD số 15 trở thành đối tác tin cậy trong việc cung cấp nhiên liệu cho các hoạt động kinh doanh và vận tải.</w:t>
      </w:r>
    </w:p>
    <w:p w14:paraId="60CFA26A" w14:textId="1436BBE1" w:rsidR="009C1496" w:rsidRPr="001D5D90" w:rsidRDefault="001D5D90" w:rsidP="001D5D90">
      <w:pPr>
        <w:pStyle w:val="NormalWeb"/>
        <w:spacing w:before="0" w:beforeAutospacing="0" w:after="160" w:afterAutospacing="0" w:line="360" w:lineRule="auto"/>
        <w:ind w:firstLine="720"/>
        <w:jc w:val="both"/>
        <w:rPr>
          <w:sz w:val="28"/>
          <w:szCs w:val="28"/>
        </w:rPr>
      </w:pPr>
      <w:r w:rsidRPr="001D5D90">
        <w:rPr>
          <w:sz w:val="28"/>
          <w:szCs w:val="28"/>
        </w:rPr>
        <w:t xml:space="preserve">Với chiến lược hướng đến khách hàng rõ ràng và những cải tiến không ngừng, </w:t>
      </w:r>
      <w:r w:rsidR="00740C1F" w:rsidRPr="00740C1F">
        <w:rPr>
          <w:sz w:val="28"/>
          <w:szCs w:val="28"/>
        </w:rPr>
        <w:t>em</w:t>
      </w:r>
      <w:r w:rsidR="00740C1F" w:rsidRPr="001D5D90">
        <w:rPr>
          <w:sz w:val="28"/>
          <w:szCs w:val="28"/>
        </w:rPr>
        <w:t xml:space="preserve"> </w:t>
      </w:r>
      <w:r w:rsidRPr="001D5D90">
        <w:rPr>
          <w:sz w:val="28"/>
          <w:szCs w:val="28"/>
        </w:rPr>
        <w:t>tin rằng Petrolimex CHXD số 15 sẽ tiếp tục thu hút được nhiều khách hàng trung thành và mở rộng thị phần trong lĩnh vực kinh doanh xăng dầu.</w:t>
      </w:r>
    </w:p>
    <w:p w14:paraId="61ED3673" w14:textId="75079FFB" w:rsidR="00D43685" w:rsidRDefault="00DA106C" w:rsidP="00EC7CCA">
      <w:pPr>
        <w:pStyle w:val="Heading3"/>
      </w:pPr>
      <w:bookmarkStart w:id="23" w:name="_Toc134597193"/>
      <w:bookmarkStart w:id="24" w:name="_Toc175845524"/>
      <w:r>
        <w:t>Khảo sát hiện trạng cửa hàng</w:t>
      </w:r>
      <w:bookmarkEnd w:id="23"/>
      <w:bookmarkEnd w:id="24"/>
    </w:p>
    <w:p w14:paraId="7F085E49" w14:textId="4D5EB817" w:rsidR="009C1496" w:rsidRDefault="00DA106C" w:rsidP="00367C03">
      <w:pPr>
        <w:ind w:firstLine="720"/>
      </w:pPr>
      <w:r>
        <w:t xml:space="preserve">Trong chương này, </w:t>
      </w:r>
      <w:r w:rsidR="00740C1F" w:rsidRPr="00740C1F">
        <w:rPr>
          <w:rFonts w:cs="Times New Roman"/>
          <w:szCs w:val="28"/>
        </w:rPr>
        <w:t>em</w:t>
      </w:r>
      <w:r>
        <w:t xml:space="preserve"> sẽ tiến hành một khảo sát chi tiết về </w:t>
      </w:r>
      <w:r w:rsidR="00AC56BF" w:rsidRPr="001D5D90">
        <w:rPr>
          <w:szCs w:val="28"/>
        </w:rPr>
        <w:t>Petrolimex CHXD số 15</w:t>
      </w:r>
      <w:r>
        <w:t xml:space="preserve">, bao gồm việc khảo sát nhân viên, hoạt động kinh doanh và chiến lược của cửa hàng. Mục đích của khảo sát này là để nắm rõ tình hình hiện tại của cửa hàng. Từ đó, giúp </w:t>
      </w:r>
      <w:r w:rsidR="00AC56BF" w:rsidRPr="001D5D90">
        <w:rPr>
          <w:szCs w:val="28"/>
        </w:rPr>
        <w:t>Petrolimex CHXD số 15</w:t>
      </w:r>
      <w:r w:rsidR="00AC56BF">
        <w:rPr>
          <w:szCs w:val="28"/>
        </w:rPr>
        <w:t xml:space="preserve"> </w:t>
      </w:r>
      <w:r>
        <w:t>đưa ra kế hoạch chi phí hiệu quả để triển khai website và đáp ứng các nhu cầu tình hình hiện tại của cửa hàng.</w:t>
      </w:r>
    </w:p>
    <w:p w14:paraId="488791E7" w14:textId="2E0AA1A0" w:rsidR="00DA106C" w:rsidRDefault="00DA106C" w:rsidP="00CE3EDD">
      <w:pPr>
        <w:pStyle w:val="Heading3"/>
      </w:pPr>
      <w:r>
        <w:tab/>
      </w:r>
      <w:bookmarkStart w:id="25" w:name="_Toc134597194"/>
      <w:bookmarkStart w:id="26" w:name="_Toc175845525"/>
      <w:r>
        <w:t>Nhân viên</w:t>
      </w:r>
      <w:bookmarkEnd w:id="25"/>
      <w:bookmarkEnd w:id="26"/>
    </w:p>
    <w:p w14:paraId="3B2282FA" w14:textId="2624F41A" w:rsidR="009C1496" w:rsidRDefault="00DA106C" w:rsidP="00367C03">
      <w:pPr>
        <w:ind w:firstLine="720"/>
      </w:pPr>
      <w:r w:rsidRPr="00DA106C">
        <w:t xml:space="preserve">Cửa hàng </w:t>
      </w:r>
      <w:r w:rsidR="00AC56BF" w:rsidRPr="001D5D90">
        <w:rPr>
          <w:szCs w:val="28"/>
        </w:rPr>
        <w:t>Petrolimex CHXD số 15</w:t>
      </w:r>
      <w:r w:rsidRPr="00DA106C">
        <w:t xml:space="preserve"> là một cửa hàng bán </w:t>
      </w:r>
      <w:r w:rsidR="00AC56BF">
        <w:t>xăng dầu</w:t>
      </w:r>
      <w:r w:rsidRPr="00DA106C">
        <w:t xml:space="preserve"> chuyên nghiệp với đội ngũ nhân viên giàu kinh nghiệm và nhiệt tình. Hiện tại, cửa hàng có một đội ngũ nhân viên gồm </w:t>
      </w:r>
      <w:r w:rsidR="00684786">
        <w:t>7</w:t>
      </w:r>
      <w:r w:rsidRPr="00DA106C">
        <w:t xml:space="preserve"> người, trong đó có</w:t>
      </w:r>
      <w:r w:rsidR="00AC56BF">
        <w:t xml:space="preserve"> 1 quản lý</w:t>
      </w:r>
      <w:r w:rsidR="00684786">
        <w:t xml:space="preserve"> và</w:t>
      </w:r>
      <w:r w:rsidR="00AC56BF">
        <w:t xml:space="preserve"> </w:t>
      </w:r>
      <w:r w:rsidR="000B6A16">
        <w:t>6</w:t>
      </w:r>
      <w:r w:rsidRPr="00DA106C">
        <w:t xml:space="preserve"> nhân viên bán hàng. Tất cả đều có kinh nghiệm trong lĩnh vực</w:t>
      </w:r>
      <w:r w:rsidR="00684786">
        <w:t xml:space="preserve"> bán xăng</w:t>
      </w:r>
      <w:r w:rsidRPr="00DA106C">
        <w:t xml:space="preserve"> và đều có các kỹ năng cần thiết để quản lý website, bao gồm kỹ năng viết và chỉnh sửa nội dung, k</w:t>
      </w:r>
      <w:r w:rsidR="00684786">
        <w:t>ĩ</w:t>
      </w:r>
      <w:r w:rsidRPr="00DA106C">
        <w:t xml:space="preserve"> năng quản lý hệ thống, kỹ năng tiếp thị trực tuyến và kỹ năng kỹ thuật.</w:t>
      </w:r>
    </w:p>
    <w:p w14:paraId="304A7C2E" w14:textId="4A01F7FF" w:rsidR="00DA106C" w:rsidRDefault="00DA106C" w:rsidP="00CE3EDD">
      <w:pPr>
        <w:pStyle w:val="Heading3"/>
      </w:pPr>
      <w:bookmarkStart w:id="27" w:name="_Toc134597195"/>
      <w:bookmarkStart w:id="28" w:name="_Toc175845526"/>
      <w:r w:rsidRPr="00DA106C">
        <w:t>Các nghiệp vụ của cửa hàng</w:t>
      </w:r>
      <w:bookmarkEnd w:id="27"/>
      <w:bookmarkEnd w:id="28"/>
    </w:p>
    <w:p w14:paraId="4893DB10" w14:textId="6309F33F" w:rsidR="00DA106C" w:rsidRDefault="00DA106C" w:rsidP="00367C03">
      <w:pPr>
        <w:ind w:firstLine="720"/>
      </w:pPr>
      <w:r w:rsidRPr="00DA106C">
        <w:t xml:space="preserve">Cửa hàng thường xuyên thực hiện các nghiệp vụ bằng tay. Nhân viên cần phải ghi chép và xử lý các thông tin đơn hàng, </w:t>
      </w:r>
      <w:r w:rsidR="000B6A16">
        <w:t>số xăng dầu bán</w:t>
      </w:r>
      <w:r w:rsidRPr="00DA106C">
        <w:t xml:space="preserve"> và hàng tồn kho bằng tay. Các báo cáo doanh thu cũng được lập bằng tay. Điều này gây nên một số khó khăn trong việc quản lý bán hàng và theo dõi doanh thu của </w:t>
      </w:r>
      <w:r w:rsidR="000B6A16">
        <w:t>cửa hàng</w:t>
      </w:r>
      <w:r w:rsidRPr="00DA106C">
        <w:t>.</w:t>
      </w:r>
    </w:p>
    <w:p w14:paraId="24DE6638" w14:textId="1E2BAD08" w:rsidR="00DA106C" w:rsidRDefault="009C1496" w:rsidP="00EC7CCA">
      <w:pPr>
        <w:pStyle w:val="Heading3"/>
      </w:pPr>
      <w:bookmarkStart w:id="29" w:name="_Toc175845527"/>
      <w:r>
        <w:lastRenderedPageBreak/>
        <w:t>Các nghiệp vụ thường xuyên</w:t>
      </w:r>
      <w:bookmarkEnd w:id="29"/>
    </w:p>
    <w:p w14:paraId="4A698117" w14:textId="33E0C549" w:rsidR="000B6A16" w:rsidRPr="000B6A16" w:rsidRDefault="000B6A16" w:rsidP="000B6A16">
      <w:pPr>
        <w:pStyle w:val="NormalWeb"/>
        <w:spacing w:before="0" w:beforeAutospacing="0" w:after="160" w:afterAutospacing="0" w:line="360" w:lineRule="auto"/>
        <w:ind w:firstLine="720"/>
        <w:jc w:val="both"/>
        <w:rPr>
          <w:sz w:val="28"/>
          <w:szCs w:val="28"/>
        </w:rPr>
      </w:pPr>
      <w:r w:rsidRPr="000B6A16">
        <w:rPr>
          <w:rStyle w:val="Strong"/>
          <w:rFonts w:eastAsiaTheme="majorEastAsia"/>
          <w:b w:val="0"/>
          <w:bCs w:val="0"/>
          <w:i/>
          <w:iCs/>
          <w:sz w:val="28"/>
          <w:szCs w:val="28"/>
        </w:rPr>
        <w:t>Mua hàng và nhập kho nhiên liệu:</w:t>
      </w:r>
      <w:r w:rsidRPr="000B6A16">
        <w:rPr>
          <w:sz w:val="28"/>
          <w:szCs w:val="28"/>
        </w:rPr>
        <w:t xml:space="preserve"> Nghiệp vụ này bao gồm việc tìm kiếm và lựa chọn nhà cung cấp nhiên liệu uy tín, đàm phán giá cả và điều kiện cung cấp, đặt hàng nhiên liệu như xăng, dầu diesel, dầu hỏa, và các sản phẩm phụ trợ khác. Sau khi tiếp nhận hàng hóa từ nhà cung cấp, </w:t>
      </w:r>
      <w:r w:rsidR="00DD3F59">
        <w:rPr>
          <w:sz w:val="28"/>
          <w:szCs w:val="28"/>
        </w:rPr>
        <w:t>c</w:t>
      </w:r>
      <w:r w:rsidR="00DD3F59">
        <w:rPr>
          <w:sz w:val="28"/>
          <w:szCs w:val="28"/>
        </w:rPr>
        <w:t>ửa hàng</w:t>
      </w:r>
      <w:r w:rsidRPr="000B6A16">
        <w:rPr>
          <w:sz w:val="28"/>
          <w:szCs w:val="28"/>
        </w:rPr>
        <w:t xml:space="preserve"> kiểm tra chất lượng và số lượng nhiên liệu, đảm bảo rằng tất cả các lô hàng đều đạt tiêu chuẩn an toàn và chất lượng trước khi nhập kho.</w:t>
      </w:r>
    </w:p>
    <w:p w14:paraId="4C8A2260" w14:textId="77777777" w:rsidR="000B6A16" w:rsidRPr="000B6A16" w:rsidRDefault="000B6A16" w:rsidP="000B6A16">
      <w:pPr>
        <w:pStyle w:val="NormalWeb"/>
        <w:spacing w:before="0" w:beforeAutospacing="0" w:after="160" w:afterAutospacing="0" w:line="360" w:lineRule="auto"/>
        <w:ind w:firstLine="720"/>
        <w:jc w:val="both"/>
        <w:rPr>
          <w:sz w:val="28"/>
          <w:szCs w:val="28"/>
        </w:rPr>
      </w:pPr>
      <w:r w:rsidRPr="000B6A16">
        <w:rPr>
          <w:rStyle w:val="Strong"/>
          <w:rFonts w:eastAsiaTheme="majorEastAsia"/>
          <w:b w:val="0"/>
          <w:bCs w:val="0"/>
          <w:i/>
          <w:iCs/>
          <w:sz w:val="28"/>
          <w:szCs w:val="28"/>
        </w:rPr>
        <w:t>Quản lý kho nhiên liệu:</w:t>
      </w:r>
      <w:r w:rsidRPr="000B6A16">
        <w:rPr>
          <w:sz w:val="28"/>
          <w:szCs w:val="28"/>
        </w:rPr>
        <w:t xml:space="preserve"> Nghiệp vụ này bao gồm việc kiểm tra và quản lý số lượng nhiên liệu tồn kho, đảm bảo lưu trữ nhiên liệu an toàn và đúng quy trình. Cửa hàng thường xuyên cập nhật thông tin về lượng nhiên liệu bán ra và tồn kho, đảm bảo rằng các bể chứa nhiên liệu luôn được giám sát chặt chẽ để tránh hao hụt hoặc rủi ro an toàn.</w:t>
      </w:r>
    </w:p>
    <w:p w14:paraId="6A55A09A" w14:textId="77777777" w:rsidR="000B6A16" w:rsidRPr="000B6A16" w:rsidRDefault="000B6A16" w:rsidP="000B6A16">
      <w:pPr>
        <w:pStyle w:val="NormalWeb"/>
        <w:spacing w:before="0" w:beforeAutospacing="0" w:after="160" w:afterAutospacing="0" w:line="360" w:lineRule="auto"/>
        <w:ind w:firstLine="720"/>
        <w:jc w:val="both"/>
        <w:rPr>
          <w:sz w:val="28"/>
          <w:szCs w:val="28"/>
        </w:rPr>
      </w:pPr>
      <w:r w:rsidRPr="000B6A16">
        <w:rPr>
          <w:rStyle w:val="Strong"/>
          <w:rFonts w:eastAsiaTheme="majorEastAsia"/>
          <w:b w:val="0"/>
          <w:bCs w:val="0"/>
          <w:i/>
          <w:iCs/>
          <w:sz w:val="28"/>
          <w:szCs w:val="28"/>
        </w:rPr>
        <w:t>Bán nhiên liệu:</w:t>
      </w:r>
      <w:r w:rsidRPr="000B6A16">
        <w:rPr>
          <w:sz w:val="28"/>
          <w:szCs w:val="28"/>
        </w:rPr>
        <w:t xml:space="preserve"> Nghiệp vụ này bao gồm việc tư vấn và phục vụ khách hàng tại trạm xăng, đảm bảo rằng khách hàng nhận được nhiên liệu chất lượng và đúng chủng loại theo nhu cầu. Nhân viên bơm xăng cũng chịu trách nhiệm về việc ghi lại các giao dịch bán hàng, xử lý thanh toán một cách chính xác và nhanh chóng, và cung cấp dịch vụ chăm sóc khách hàng chuyên nghiệp.</w:t>
      </w:r>
    </w:p>
    <w:p w14:paraId="71FF2B14" w14:textId="77777777" w:rsidR="000B6A16" w:rsidRPr="000B6A16" w:rsidRDefault="000B6A16" w:rsidP="000B6A16">
      <w:pPr>
        <w:pStyle w:val="NormalWeb"/>
        <w:spacing w:before="0" w:beforeAutospacing="0" w:after="160" w:afterAutospacing="0" w:line="360" w:lineRule="auto"/>
        <w:ind w:firstLine="720"/>
        <w:jc w:val="both"/>
        <w:rPr>
          <w:sz w:val="28"/>
          <w:szCs w:val="28"/>
        </w:rPr>
      </w:pPr>
      <w:r w:rsidRPr="000B6A16">
        <w:rPr>
          <w:rStyle w:val="Strong"/>
          <w:rFonts w:eastAsiaTheme="majorEastAsia"/>
          <w:b w:val="0"/>
          <w:bCs w:val="0"/>
          <w:i/>
          <w:iCs/>
          <w:sz w:val="28"/>
          <w:szCs w:val="28"/>
        </w:rPr>
        <w:t>Quản lý khách hàng:</w:t>
      </w:r>
      <w:r w:rsidRPr="000B6A16">
        <w:rPr>
          <w:sz w:val="28"/>
          <w:szCs w:val="28"/>
        </w:rPr>
        <w:t xml:space="preserve"> Nghiệp vụ này bao gồm việc lưu trữ thông tin khách hàng, đặc biệt là đối với các khách hàng doanh nghiệp thường xuyên mua số lượng lớn nhiên liệu. Thông tin về lịch sử giao dịch, nhu cầu đặc biệt của khách hàng, và các dịch vụ liên quan được cập nhật và quản lý cẩn thận để cung cấp dịch vụ tốt nhất.</w:t>
      </w:r>
    </w:p>
    <w:p w14:paraId="6524971F" w14:textId="77777777" w:rsidR="000B6A16" w:rsidRPr="000B6A16" w:rsidRDefault="000B6A16" w:rsidP="000B6A16">
      <w:pPr>
        <w:pStyle w:val="NormalWeb"/>
        <w:spacing w:before="0" w:beforeAutospacing="0" w:after="160" w:afterAutospacing="0" w:line="360" w:lineRule="auto"/>
        <w:ind w:firstLine="720"/>
        <w:jc w:val="both"/>
        <w:rPr>
          <w:sz w:val="28"/>
          <w:szCs w:val="28"/>
        </w:rPr>
      </w:pPr>
      <w:r w:rsidRPr="000B6A16">
        <w:rPr>
          <w:rStyle w:val="Strong"/>
          <w:rFonts w:eastAsiaTheme="majorEastAsia"/>
          <w:b w:val="0"/>
          <w:bCs w:val="0"/>
          <w:i/>
          <w:iCs/>
          <w:sz w:val="28"/>
          <w:szCs w:val="28"/>
        </w:rPr>
        <w:t>Quản lý đơn hàng lớn:</w:t>
      </w:r>
      <w:r w:rsidRPr="000B6A16">
        <w:rPr>
          <w:sz w:val="28"/>
          <w:szCs w:val="28"/>
        </w:rPr>
        <w:t xml:space="preserve"> Nghiệp vụ này bao gồm việc xác nhận thanh toán, điều phối và giao hàng nhiên liệu cho các đơn hàng lớn từ doanh nghiệp hoặc tổ chức. Quá trình này đòi hỏi phải kiểm tra kỹ lưỡng đơn hàng, cập nhật trạng thái, đảm bảo giao đúng loại nhiên liệu và đúng hẹn, nhằm đáp ứng các yêu cầu cụ thể của khách hàng.</w:t>
      </w:r>
    </w:p>
    <w:p w14:paraId="58C8EB72" w14:textId="77777777" w:rsidR="000B6A16" w:rsidRPr="000B6A16" w:rsidRDefault="000B6A16" w:rsidP="000B6A16">
      <w:pPr>
        <w:pStyle w:val="NormalWeb"/>
        <w:spacing w:before="0" w:beforeAutospacing="0" w:after="160" w:afterAutospacing="0" w:line="360" w:lineRule="auto"/>
        <w:ind w:firstLine="720"/>
        <w:jc w:val="both"/>
        <w:rPr>
          <w:sz w:val="28"/>
          <w:szCs w:val="28"/>
        </w:rPr>
      </w:pPr>
      <w:r w:rsidRPr="000B6A16">
        <w:rPr>
          <w:rStyle w:val="Strong"/>
          <w:rFonts w:eastAsiaTheme="majorEastAsia"/>
          <w:b w:val="0"/>
          <w:bCs w:val="0"/>
          <w:i/>
          <w:iCs/>
          <w:sz w:val="28"/>
          <w:szCs w:val="28"/>
        </w:rPr>
        <w:lastRenderedPageBreak/>
        <w:t>Quản lý nhà cung cấp:</w:t>
      </w:r>
      <w:r w:rsidRPr="000B6A16">
        <w:rPr>
          <w:sz w:val="28"/>
          <w:szCs w:val="28"/>
        </w:rPr>
        <w:t xml:space="preserve"> Nghiệp vụ này bao gồm việc lưu trữ và quản lý thông tin của các nhà cung cấp nhiên liệu, duy trì mối quan hệ tốt với họ để đảm bảo nguồn cung ổn định và chất lượng. Cửa hàng cũng theo dõi các điều khoản hợp đồng, lịch sử đặt hàng và hiệu suất giao hàng của từng nhà cung cấp.</w:t>
      </w:r>
    </w:p>
    <w:p w14:paraId="5CA49CCC" w14:textId="536D39D6" w:rsidR="000B6A16" w:rsidRPr="000B6A16" w:rsidRDefault="000B6A16" w:rsidP="000B6A16">
      <w:pPr>
        <w:pStyle w:val="NormalWeb"/>
        <w:spacing w:before="0" w:beforeAutospacing="0" w:after="160" w:afterAutospacing="0" w:line="360" w:lineRule="auto"/>
        <w:ind w:firstLine="720"/>
        <w:jc w:val="both"/>
        <w:rPr>
          <w:sz w:val="28"/>
          <w:szCs w:val="28"/>
        </w:rPr>
      </w:pPr>
      <w:r w:rsidRPr="000B6A16">
        <w:rPr>
          <w:rStyle w:val="Strong"/>
          <w:rFonts w:eastAsiaTheme="majorEastAsia"/>
          <w:b w:val="0"/>
          <w:bCs w:val="0"/>
          <w:i/>
          <w:iCs/>
          <w:sz w:val="28"/>
          <w:szCs w:val="28"/>
        </w:rPr>
        <w:t>Quản lý đánh giá dịch vụ:</w:t>
      </w:r>
      <w:r w:rsidRPr="000B6A16">
        <w:rPr>
          <w:sz w:val="28"/>
          <w:szCs w:val="28"/>
        </w:rPr>
        <w:t xml:space="preserve"> Nghiệp vụ này bao gồm việc thu thập và ghi chép ý kiến của khách hàng về chất lượng nhiên liệu và dịch vụ tại cửa hàng. Những phản hồi này giúp cửa hàng phát huy các điểm mạnh trong dịch vụ và khắc phục những thiếu sót, nhằm nâng cao trải nghiệm của khách hàng trong tương lai.</w:t>
      </w:r>
    </w:p>
    <w:p w14:paraId="14B1C89E" w14:textId="6E2BF8C9" w:rsidR="009603A0" w:rsidRDefault="009603A0" w:rsidP="00EC7CCA">
      <w:pPr>
        <w:pStyle w:val="Heading3"/>
      </w:pPr>
      <w:bookmarkStart w:id="30" w:name="_Toc175845528"/>
      <w:r>
        <w:t>Các nghiệp vụ định kỳ</w:t>
      </w:r>
      <w:bookmarkEnd w:id="30"/>
    </w:p>
    <w:p w14:paraId="7A182933" w14:textId="7D0843A1" w:rsidR="009603A0" w:rsidRDefault="009603A0" w:rsidP="00367C03">
      <w:pPr>
        <w:ind w:firstLine="720"/>
      </w:pPr>
      <w:r>
        <w:t xml:space="preserve">Các nghiệp vụ định kỳ bao gồm việc báo cáo doanh thu và thống kê doanh số theo từng </w:t>
      </w:r>
      <w:r w:rsidR="00A93056">
        <w:t>ngày trong tháng</w:t>
      </w:r>
      <w:r>
        <w:t>. Công việc được thực hiện bằng cách viết tay hoặc tính toán trên máy tính. Điều này cũng dẫn đến việc tốn kém về thời gian và dễ sai sót.</w:t>
      </w:r>
    </w:p>
    <w:p w14:paraId="0A95B288" w14:textId="2D5DBC49" w:rsidR="009603A0" w:rsidRDefault="009603A0" w:rsidP="00367C03">
      <w:pPr>
        <w:ind w:firstLine="720"/>
      </w:pPr>
      <w:r w:rsidRPr="009603A0">
        <w:rPr>
          <w:i/>
          <w:iCs/>
        </w:rPr>
        <w:t>Báo cáo doanh thu</w:t>
      </w:r>
      <w:r w:rsidRPr="00F74B6F">
        <w:rPr>
          <w:i/>
          <w:iCs/>
        </w:rPr>
        <w:t xml:space="preserve"> hàng tháng, hoặc một khoảng thời gian nhất định: </w:t>
      </w:r>
      <w:r>
        <w:t>nhân viên thống kê doanh thu, lập báo cáo và đối chiếu với lượng hàng tồn kho theo định kỳ.</w:t>
      </w:r>
    </w:p>
    <w:p w14:paraId="183EDBD9" w14:textId="7EF8A204" w:rsidR="009603A0" w:rsidRDefault="009603A0" w:rsidP="00367C03">
      <w:pPr>
        <w:ind w:firstLine="720"/>
      </w:pPr>
      <w:r w:rsidRPr="009603A0">
        <w:rPr>
          <w:i/>
          <w:iCs/>
        </w:rPr>
        <w:t>Thống kê doanh số</w:t>
      </w:r>
      <w:r>
        <w:t xml:space="preserve"> </w:t>
      </w:r>
      <w:r w:rsidRPr="00F74B6F">
        <w:rPr>
          <w:i/>
          <w:iCs/>
        </w:rPr>
        <w:t xml:space="preserve">theo </w:t>
      </w:r>
      <w:r w:rsidR="00A93056">
        <w:rPr>
          <w:i/>
          <w:iCs/>
        </w:rPr>
        <w:t>loại xăng dầu</w:t>
      </w:r>
      <w:r>
        <w:t>: nhân viên sẽ tính toán và thống kê tổng doanh số theo từng danh mục này, từ đó có đánh giá hiệu quả kinh doanh nhằm tăng doanh thu.</w:t>
      </w:r>
    </w:p>
    <w:p w14:paraId="59697DFA" w14:textId="000DBA64" w:rsidR="00B465EB" w:rsidRDefault="009603A0" w:rsidP="00367C03">
      <w:pPr>
        <w:ind w:firstLine="720"/>
      </w:pPr>
      <w:r w:rsidRPr="009603A0">
        <w:rPr>
          <w:i/>
          <w:iCs/>
        </w:rPr>
        <w:t>Thống kê số lượng đơn hàng</w:t>
      </w:r>
      <w:r w:rsidR="00B465EB">
        <w:t>:</w:t>
      </w:r>
      <w:r>
        <w:t xml:space="preserve"> tổng số </w:t>
      </w:r>
      <w:r w:rsidR="00A93056">
        <w:t xml:space="preserve">lít xăng dầu </w:t>
      </w:r>
      <w:r>
        <w:t xml:space="preserve">bán theo </w:t>
      </w:r>
      <w:r w:rsidR="00A93056">
        <w:t>loại xăng dầu</w:t>
      </w:r>
      <w:r>
        <w:t>.</w:t>
      </w:r>
    </w:p>
    <w:p w14:paraId="4ECABEA6" w14:textId="0E48959D" w:rsidR="00B465EB" w:rsidRDefault="00B465EB" w:rsidP="00CE3EDD">
      <w:pPr>
        <w:pStyle w:val="Heading3"/>
      </w:pPr>
      <w:bookmarkStart w:id="31" w:name="_Toc134597196"/>
      <w:bookmarkStart w:id="32" w:name="_Toc175845529"/>
      <w:r>
        <w:t>Mô hình kinh doanh</w:t>
      </w:r>
      <w:bookmarkEnd w:id="31"/>
      <w:bookmarkEnd w:id="32"/>
    </w:p>
    <w:p w14:paraId="02E60D77" w14:textId="66D06C53" w:rsidR="00B465EB" w:rsidRDefault="00A93056" w:rsidP="00367C03">
      <w:pPr>
        <w:ind w:firstLine="720"/>
      </w:pPr>
      <w:r w:rsidRPr="00A93056">
        <w:t xml:space="preserve">Mô hình kinh doanh của cửa hàng xăng dầu Petrolimex CHXD </w:t>
      </w:r>
      <w:r>
        <w:t>số</w:t>
      </w:r>
      <w:r w:rsidRPr="00A93056">
        <w:t xml:space="preserve"> 15 là yếu tố quan trọng cần xem xét khi xây dựng và phát triển dịch vụ. Hiện tại, Petrolimex CHXD</w:t>
      </w:r>
      <w:r>
        <w:t xml:space="preserve"> số</w:t>
      </w:r>
      <w:r w:rsidRPr="00A93056">
        <w:t xml:space="preserve"> 15 hoạt động dưới mô hình kinh doanh bán lẻ truyền thống, cung cấp nhiên liệu trực tiếp cho khách hàng tại trạm xăng. Tuy nhiên, </w:t>
      </w:r>
      <w:r w:rsidRPr="00A93056">
        <w:lastRenderedPageBreak/>
        <w:t xml:space="preserve">với xu hướng tăng cường ứng dụng công nghệ trong lĩnh vực kinh doanh và nhu cầu ngày càng đa dạng của khách hàng, Petrolimex CHXD </w:t>
      </w:r>
      <w:r>
        <w:t>số</w:t>
      </w:r>
      <w:r w:rsidRPr="00A93056">
        <w:t xml:space="preserve"> 15 đang hướng tới mô hình kinh doanh kết hợp, bao gồm cung cấp nhiên liệu truyền thống tại trạm và các dịch vụ bổ sung như quản lý đơn hàng nhiên liệu cho các doanh nghiệp thông qua hệ thống trực tuyến. Mô hình này không chỉ nâng cao hiệu quả kinh doanh mà còn mang lại trải nghiệm thuận tiện và tối ưu cho khách hàng</w:t>
      </w:r>
      <w:r w:rsidR="00B465EB">
        <w:t>.</w:t>
      </w:r>
    </w:p>
    <w:p w14:paraId="7B97BBBD" w14:textId="2046E82C" w:rsidR="006641F0" w:rsidRDefault="00F05AF6" w:rsidP="00EC7CCA">
      <w:pPr>
        <w:pStyle w:val="Heading3"/>
      </w:pPr>
      <w:bookmarkStart w:id="33" w:name="_Toc134597197"/>
      <w:bookmarkStart w:id="34" w:name="_Toc175845530"/>
      <w:r>
        <w:t>Khảo sát yêu cầu khách hàng</w:t>
      </w:r>
      <w:bookmarkEnd w:id="33"/>
      <w:bookmarkEnd w:id="34"/>
    </w:p>
    <w:p w14:paraId="563A406C" w14:textId="136A878F" w:rsidR="00F05AF6" w:rsidRDefault="00F05AF6" w:rsidP="00367C03">
      <w:pPr>
        <w:ind w:firstLine="720"/>
      </w:pPr>
      <w:r w:rsidRPr="00F05AF6">
        <w:t xml:space="preserve">Khảo sát của </w:t>
      </w:r>
      <w:r w:rsidR="00740C1F" w:rsidRPr="00740C1F">
        <w:rPr>
          <w:rFonts w:cs="Times New Roman"/>
          <w:szCs w:val="28"/>
        </w:rPr>
        <w:t>em</w:t>
      </w:r>
      <w:r w:rsidRPr="00F05AF6">
        <w:t xml:space="preserve"> tập trung vào việc đánh giá các yêu cầu của khách hàng, bao gồm phân quyền nhân viên và khách hàng truy cập trang web, cũng như các yêu cầu chức năng và phi chức năng của trang web</w:t>
      </w:r>
      <w:r>
        <w:t>.</w:t>
      </w:r>
    </w:p>
    <w:p w14:paraId="6983E749" w14:textId="77777777" w:rsidR="00AA38FB" w:rsidRDefault="00AA38FB" w:rsidP="00CE3EDD">
      <w:pPr>
        <w:pStyle w:val="Heading3"/>
      </w:pPr>
      <w:bookmarkStart w:id="35" w:name="_Toc131626797"/>
      <w:bookmarkStart w:id="36" w:name="_Toc134597198"/>
      <w:bookmarkStart w:id="37" w:name="_Toc175845531"/>
      <w:r w:rsidRPr="00F05AF6">
        <w:t>Phân quyền và vai trò trong hệ thống</w:t>
      </w:r>
      <w:bookmarkEnd w:id="35"/>
      <w:bookmarkEnd w:id="36"/>
      <w:bookmarkEnd w:id="37"/>
    </w:p>
    <w:p w14:paraId="044CBE21" w14:textId="55CA3A9F" w:rsidR="00AA38FB" w:rsidRPr="00ED4CB0" w:rsidRDefault="00BF0E97">
      <w:pPr>
        <w:pStyle w:val="ListParagraph"/>
        <w:numPr>
          <w:ilvl w:val="0"/>
          <w:numId w:val="2"/>
        </w:numPr>
        <w:ind w:left="0" w:firstLine="357"/>
        <w:rPr>
          <w:b/>
          <w:bCs/>
        </w:rPr>
      </w:pPr>
      <w:bookmarkStart w:id="38" w:name="_Hlk134219790"/>
      <w:r>
        <w:rPr>
          <w:b/>
          <w:bCs/>
        </w:rPr>
        <w:t>Quản lý</w:t>
      </w:r>
      <w:r w:rsidR="00AA38FB">
        <w:rPr>
          <w:b/>
          <w:bCs/>
        </w:rPr>
        <w:t xml:space="preserve">: </w:t>
      </w:r>
      <w:r w:rsidR="00AA38FB">
        <w:t>là người có quyền sử dụng toàn bộ chức năng của hệ thống</w:t>
      </w:r>
    </w:p>
    <w:p w14:paraId="59C64351" w14:textId="4F3E10EC" w:rsidR="00AA38FB" w:rsidRPr="00C311FE" w:rsidRDefault="00BF0E97">
      <w:pPr>
        <w:pStyle w:val="ListParagraph"/>
        <w:numPr>
          <w:ilvl w:val="0"/>
          <w:numId w:val="3"/>
        </w:numPr>
        <w:ind w:left="1080"/>
        <w:rPr>
          <w:b/>
          <w:bCs/>
        </w:rPr>
      </w:pPr>
      <w:r>
        <w:t>Quản lý</w:t>
      </w:r>
      <w:r w:rsidR="00AA38FB">
        <w:t xml:space="preserve"> có thể thực hiện các tác vụ quản lý và giám sát trên toàn bộ trang web hoặc ứng dụng, bao gồm quản lý tài khoản người </w:t>
      </w:r>
      <w:bookmarkEnd w:id="38"/>
      <w:r w:rsidR="00AA38FB">
        <w:t>dùng, thêm, xóa, sửa đổi</w:t>
      </w:r>
      <w:r w:rsidR="00A93056">
        <w:t xml:space="preserve"> nhân viên cửa hàng</w:t>
      </w:r>
      <w:r w:rsidR="00AA38FB">
        <w:t>, quản lý</w:t>
      </w:r>
      <w:r w:rsidR="00A93056">
        <w:t xml:space="preserve"> toàn bộ thông tin nhân viên</w:t>
      </w:r>
      <w:r w:rsidR="00AA38FB">
        <w:t>, quản lý nội dung trang web, kiểm soát truy cập người dùng, và tạo và xem báo cáo</w:t>
      </w:r>
      <w:r>
        <w:t xml:space="preserve"> của nhân viên</w:t>
      </w:r>
      <w:r w:rsidR="00AA38FB">
        <w:t>,</w:t>
      </w:r>
      <w:r w:rsidR="000D2F3A">
        <w:t xml:space="preserve"> </w:t>
      </w:r>
      <w:r w:rsidR="00AA38FB">
        <w:t>…</w:t>
      </w:r>
    </w:p>
    <w:p w14:paraId="183DFFBF" w14:textId="493B165B" w:rsidR="006A13CE" w:rsidRDefault="006A13CE" w:rsidP="006A13CE">
      <w:pPr>
        <w:pStyle w:val="ListParagraph"/>
        <w:numPr>
          <w:ilvl w:val="0"/>
          <w:numId w:val="2"/>
        </w:numPr>
        <w:ind w:left="0" w:firstLine="357"/>
      </w:pPr>
      <w:r>
        <w:rPr>
          <w:b/>
          <w:bCs/>
        </w:rPr>
        <w:t>Nhân viên:</w:t>
      </w:r>
      <w:r>
        <w:t xml:space="preserve"> là người sẽ sử dụng thường xuyên để báo cáo cũng như chấm công theo từng ngày đi làm.</w:t>
      </w:r>
    </w:p>
    <w:p w14:paraId="15AB4C09" w14:textId="53AFEF0D" w:rsidR="006A13CE" w:rsidRDefault="006A13CE" w:rsidP="006A13CE">
      <w:pPr>
        <w:pStyle w:val="ListParagraph"/>
        <w:numPr>
          <w:ilvl w:val="0"/>
          <w:numId w:val="3"/>
        </w:numPr>
        <w:ind w:left="1080"/>
      </w:pPr>
      <w:r>
        <w:t>N</w:t>
      </w:r>
      <w:r w:rsidRPr="00B75CC3">
        <w:t xml:space="preserve">hiệm vụ của </w:t>
      </w:r>
      <w:r>
        <w:t>nhân viên là hàng ngày báo cáo doanh thu trước thi hết ca làm chấm công trước khi làm và sao khi tan làm cuối cùng là theo dõi lịch ca làm được phân công</w:t>
      </w:r>
      <w:r w:rsidRPr="00B75CC3">
        <w:t>.</w:t>
      </w:r>
    </w:p>
    <w:p w14:paraId="185C856C" w14:textId="099970DD" w:rsidR="00AA38FB" w:rsidRDefault="00BF0E97">
      <w:pPr>
        <w:pStyle w:val="ListParagraph"/>
        <w:numPr>
          <w:ilvl w:val="0"/>
          <w:numId w:val="2"/>
        </w:numPr>
        <w:ind w:left="0" w:firstLine="357"/>
      </w:pPr>
      <w:r>
        <w:rPr>
          <w:b/>
          <w:bCs/>
        </w:rPr>
        <w:t>Khách hàng</w:t>
      </w:r>
      <w:r w:rsidR="00AA38FB">
        <w:rPr>
          <w:b/>
          <w:bCs/>
        </w:rPr>
        <w:t xml:space="preserve">: </w:t>
      </w:r>
      <w:r>
        <w:t>khách hàng có thể truy cập trang web để có thể theo dõi thông tin hãng xăng dầu giá cả và địa chỉ cửa hàng xăng dầu trên toàn quốc.</w:t>
      </w:r>
    </w:p>
    <w:p w14:paraId="307745D8" w14:textId="6EEA59EE" w:rsidR="00AA38FB" w:rsidRDefault="00AA38FB">
      <w:pPr>
        <w:pStyle w:val="ListParagraph"/>
        <w:numPr>
          <w:ilvl w:val="0"/>
          <w:numId w:val="3"/>
        </w:numPr>
        <w:ind w:left="1080"/>
      </w:pPr>
      <w:r>
        <w:lastRenderedPageBreak/>
        <w:t>Khách hàng có thể</w:t>
      </w:r>
      <w:r w:rsidR="00BF0E97">
        <w:t xml:space="preserve"> theo dõi thông tin của hãng như kế hoạch tăng giá hoặc </w:t>
      </w:r>
      <w:r w:rsidR="006A13CE">
        <w:t>ưu đãi mới cũng như các thông tin về tình hình xăng dầu trong thời gian tiếp theo</w:t>
      </w:r>
      <w:r>
        <w:t>.</w:t>
      </w:r>
    </w:p>
    <w:p w14:paraId="30C3FB13" w14:textId="3973C013" w:rsidR="00AA38FB" w:rsidRDefault="006A13CE">
      <w:pPr>
        <w:pStyle w:val="ListParagraph"/>
        <w:numPr>
          <w:ilvl w:val="0"/>
          <w:numId w:val="3"/>
        </w:numPr>
        <w:ind w:left="1080"/>
      </w:pPr>
      <w:r>
        <w:t>Ngoài ra khách hàng có thể theo dõi giá cả trực tiếp trên website và khi cần thiết tìm kiếm những cửa hàng xăng dầu gần nhất</w:t>
      </w:r>
      <w:r w:rsidR="00AA38FB">
        <w:t>.</w:t>
      </w:r>
    </w:p>
    <w:p w14:paraId="6D35C900" w14:textId="77777777" w:rsidR="006641F0" w:rsidRDefault="006641F0" w:rsidP="00CE3EDD">
      <w:pPr>
        <w:pStyle w:val="Heading3"/>
      </w:pPr>
      <w:bookmarkStart w:id="39" w:name="_Toc130158094"/>
      <w:bookmarkStart w:id="40" w:name="_Toc134597199"/>
      <w:bookmarkStart w:id="41" w:name="_Toc175845532"/>
      <w:r>
        <w:t>Yêu cầu với hệ thống</w:t>
      </w:r>
      <w:bookmarkEnd w:id="39"/>
      <w:bookmarkEnd w:id="40"/>
      <w:bookmarkEnd w:id="41"/>
    </w:p>
    <w:p w14:paraId="436CF851" w14:textId="77777777" w:rsidR="006641F0" w:rsidRPr="00A05D1A" w:rsidRDefault="006641F0" w:rsidP="00B12920">
      <w:pPr>
        <w:pStyle w:val="Heading4"/>
      </w:pPr>
      <w:r>
        <w:t>Yêu cầu chức năng</w:t>
      </w:r>
    </w:p>
    <w:p w14:paraId="467F03E2" w14:textId="77777777" w:rsidR="006641F0" w:rsidRPr="00EB4B71" w:rsidRDefault="006641F0">
      <w:pPr>
        <w:pStyle w:val="ListParagraph"/>
        <w:numPr>
          <w:ilvl w:val="0"/>
          <w:numId w:val="2"/>
        </w:numPr>
        <w:ind w:left="0" w:firstLine="357"/>
        <w:rPr>
          <w:b/>
          <w:bCs/>
        </w:rPr>
      </w:pPr>
      <w:r w:rsidRPr="00EB4B71">
        <w:rPr>
          <w:b/>
          <w:bCs/>
        </w:rPr>
        <w:t>Đăng nhập quản trị</w:t>
      </w:r>
    </w:p>
    <w:p w14:paraId="11C4C162" w14:textId="709700AE" w:rsidR="006641F0" w:rsidRDefault="006641F0">
      <w:pPr>
        <w:pStyle w:val="ListParagraph"/>
        <w:numPr>
          <w:ilvl w:val="0"/>
          <w:numId w:val="3"/>
        </w:numPr>
        <w:ind w:left="1080"/>
      </w:pPr>
      <w:r>
        <w:t>Yêu cầu người dùng đăng nhập tài khoản (</w:t>
      </w:r>
      <w:r w:rsidR="008C3B33">
        <w:t>email cá nhân</w:t>
      </w:r>
      <w:r>
        <w:t>, mật khẩu) để đăng nhập vào hệ thống quản trị.</w:t>
      </w:r>
    </w:p>
    <w:p w14:paraId="29F6BD61" w14:textId="24818A4C" w:rsidR="00FD7307" w:rsidRDefault="006641F0" w:rsidP="008C3B33">
      <w:pPr>
        <w:pStyle w:val="ListParagraph"/>
        <w:numPr>
          <w:ilvl w:val="0"/>
          <w:numId w:val="3"/>
        </w:numPr>
        <w:ind w:left="1080"/>
      </w:pPr>
      <w:r>
        <w:t>Tài khoản bị ‘</w:t>
      </w:r>
      <w:r w:rsidR="008C3B33">
        <w:t>xóa</w:t>
      </w:r>
      <w:r>
        <w:t>’ sẽ không thể đăng nhập vào hệ thống quản trị.</w:t>
      </w:r>
    </w:p>
    <w:p w14:paraId="5850B95E" w14:textId="49CD75B6" w:rsidR="007310B3" w:rsidRPr="00EB4B71" w:rsidRDefault="007310B3" w:rsidP="007310B3">
      <w:pPr>
        <w:pStyle w:val="ListParagraph"/>
        <w:numPr>
          <w:ilvl w:val="0"/>
          <w:numId w:val="2"/>
        </w:numPr>
        <w:ind w:left="0" w:firstLine="357"/>
        <w:rPr>
          <w:b/>
          <w:bCs/>
        </w:rPr>
      </w:pPr>
      <w:r w:rsidRPr="00EB4B71">
        <w:rPr>
          <w:b/>
          <w:bCs/>
        </w:rPr>
        <w:t xml:space="preserve">Quản lý </w:t>
      </w:r>
      <w:r>
        <w:rPr>
          <w:b/>
          <w:bCs/>
        </w:rPr>
        <w:t>phân quyền</w:t>
      </w:r>
    </w:p>
    <w:p w14:paraId="2BE42789" w14:textId="1C3476F1" w:rsidR="007310B3" w:rsidRDefault="007310B3" w:rsidP="007310B3">
      <w:pPr>
        <w:pStyle w:val="ListParagraph"/>
        <w:numPr>
          <w:ilvl w:val="0"/>
          <w:numId w:val="3"/>
        </w:numPr>
        <w:ind w:left="1080"/>
      </w:pPr>
      <w:r>
        <w:t>Một tài khoản có thể có nhiều quyền</w:t>
      </w:r>
      <w:r w:rsidR="00C62C1C">
        <w:t xml:space="preserve"> </w:t>
      </w:r>
      <w:r>
        <w:t>như: quản l</w:t>
      </w:r>
      <w:r w:rsidR="0034547A">
        <w:t>ý</w:t>
      </w:r>
      <w:r w:rsidR="00C62C1C">
        <w:t xml:space="preserve"> và</w:t>
      </w:r>
      <w:r>
        <w:t xml:space="preserve"> nhân viên. Chức năng phân quyền chỉ cho phép tài khoản đăng nhập và sử dụng các tính năng tương ứng</w:t>
      </w:r>
      <w:r w:rsidRPr="00FF1AF1">
        <w:t>.</w:t>
      </w:r>
    </w:p>
    <w:p w14:paraId="60BC1AAE" w14:textId="285B63C4" w:rsidR="007310B3" w:rsidRDefault="007310B3" w:rsidP="007310B3">
      <w:pPr>
        <w:pStyle w:val="ListParagraph"/>
        <w:numPr>
          <w:ilvl w:val="0"/>
          <w:numId w:val="3"/>
        </w:numPr>
        <w:ind w:left="1080"/>
      </w:pPr>
      <w:r>
        <w:t>Chỉ có quản l</w:t>
      </w:r>
      <w:r w:rsidR="0034547A">
        <w:t>ý</w:t>
      </w:r>
      <w:r>
        <w:t xml:space="preserve"> mới có quyền phân quyền </w:t>
      </w:r>
      <w:r w:rsidR="005A3A87">
        <w:t xml:space="preserve">cho nhân viên </w:t>
      </w:r>
      <w:r>
        <w:t>và cấp dưới không thể chỉnh sửa quyền cho cấp trên.</w:t>
      </w:r>
    </w:p>
    <w:p w14:paraId="01093835" w14:textId="6F7CD619" w:rsidR="006641F0" w:rsidRPr="00EB4B71" w:rsidRDefault="006641F0">
      <w:pPr>
        <w:pStyle w:val="ListParagraph"/>
        <w:numPr>
          <w:ilvl w:val="0"/>
          <w:numId w:val="2"/>
        </w:numPr>
        <w:ind w:left="0" w:firstLine="357"/>
        <w:rPr>
          <w:b/>
          <w:bCs/>
        </w:rPr>
      </w:pPr>
      <w:r w:rsidRPr="00EB4B71">
        <w:rPr>
          <w:b/>
          <w:bCs/>
        </w:rPr>
        <w:t>Quản lý</w:t>
      </w:r>
      <w:r w:rsidR="00C31FD4">
        <w:rPr>
          <w:b/>
          <w:bCs/>
        </w:rPr>
        <w:t xml:space="preserve"> </w:t>
      </w:r>
      <w:r w:rsidR="00C31FD4" w:rsidRPr="00C31FD4">
        <w:rPr>
          <w:b/>
          <w:bCs/>
        </w:rPr>
        <w:t>nhân viên</w:t>
      </w:r>
      <w:r w:rsidRPr="00EB4B71">
        <w:rPr>
          <w:b/>
          <w:bCs/>
        </w:rPr>
        <w:t xml:space="preserve"> </w:t>
      </w:r>
    </w:p>
    <w:p w14:paraId="59BDF190" w14:textId="4E94FC7B" w:rsidR="006641F0" w:rsidRDefault="006641F0">
      <w:pPr>
        <w:pStyle w:val="ListParagraph"/>
        <w:numPr>
          <w:ilvl w:val="0"/>
          <w:numId w:val="3"/>
        </w:numPr>
        <w:ind w:left="1080"/>
      </w:pPr>
      <w:r>
        <w:t xml:space="preserve">Cho phép </w:t>
      </w:r>
      <w:r w:rsidR="008C3B33">
        <w:t>quản l</w:t>
      </w:r>
      <w:r w:rsidR="0034547A">
        <w:t xml:space="preserve">ý </w:t>
      </w:r>
      <w:r>
        <w:t>có quyền thêm/sửa/</w:t>
      </w:r>
      <w:r w:rsidR="000D171D">
        <w:t>xóa</w:t>
      </w:r>
      <w:r>
        <w:t xml:space="preserve"> </w:t>
      </w:r>
      <w:r w:rsidR="008C3B33">
        <w:t>nhân viên</w:t>
      </w:r>
      <w:r>
        <w:t>.</w:t>
      </w:r>
    </w:p>
    <w:p w14:paraId="66E916E0" w14:textId="6B00319A" w:rsidR="006641F0" w:rsidRDefault="006641F0">
      <w:pPr>
        <w:pStyle w:val="ListParagraph"/>
        <w:numPr>
          <w:ilvl w:val="0"/>
          <w:numId w:val="3"/>
        </w:numPr>
        <w:ind w:left="1080"/>
      </w:pPr>
      <w:r>
        <w:t>Chức năng xuất file</w:t>
      </w:r>
      <w:r w:rsidR="008C3B33">
        <w:t xml:space="preserve"> </w:t>
      </w:r>
      <w:r>
        <w:t xml:space="preserve">excel cho phép người dùng có quyền </w:t>
      </w:r>
      <w:r w:rsidR="008C3B33">
        <w:t>quản l</w:t>
      </w:r>
      <w:r w:rsidR="0034547A">
        <w:t>ý</w:t>
      </w:r>
      <w:r>
        <w:t xml:space="preserve"> xuất </w:t>
      </w:r>
      <w:r w:rsidR="008C3B33">
        <w:t>báo cáo hàng ngày và hàng tháng</w:t>
      </w:r>
      <w:r>
        <w:t>.</w:t>
      </w:r>
    </w:p>
    <w:p w14:paraId="3D6440E0" w14:textId="4C806A01" w:rsidR="00FD7FB0" w:rsidRDefault="006641F0">
      <w:pPr>
        <w:pStyle w:val="ListParagraph"/>
        <w:numPr>
          <w:ilvl w:val="0"/>
          <w:numId w:val="3"/>
        </w:numPr>
        <w:ind w:left="1080"/>
      </w:pPr>
      <w:r>
        <w:t xml:space="preserve">Chức năng </w:t>
      </w:r>
      <w:r w:rsidR="008C3B33">
        <w:t>chia ca</w:t>
      </w:r>
      <w:r>
        <w:t xml:space="preserve"> giúp </w:t>
      </w:r>
      <w:r w:rsidR="00C31FD4" w:rsidRPr="00C31FD4">
        <w:t>chia ca làm việc cho nhân viên, giúp quản lý phân công ca làm việc một cách linh hoạt và chính xác</w:t>
      </w:r>
      <w:r>
        <w:t>.</w:t>
      </w:r>
    </w:p>
    <w:p w14:paraId="2CC36141" w14:textId="6BBA89B2" w:rsidR="006641F0" w:rsidRPr="00EB4B71" w:rsidRDefault="006641F0">
      <w:pPr>
        <w:pStyle w:val="ListParagraph"/>
        <w:numPr>
          <w:ilvl w:val="0"/>
          <w:numId w:val="2"/>
        </w:numPr>
        <w:ind w:left="0" w:firstLine="357"/>
        <w:rPr>
          <w:b/>
          <w:bCs/>
        </w:rPr>
      </w:pPr>
      <w:r w:rsidRPr="00EB4B71">
        <w:rPr>
          <w:b/>
          <w:bCs/>
        </w:rPr>
        <w:t xml:space="preserve">Quản lý </w:t>
      </w:r>
      <w:r w:rsidR="00C31FD4">
        <w:rPr>
          <w:b/>
          <w:bCs/>
        </w:rPr>
        <w:t>chấm công</w:t>
      </w:r>
    </w:p>
    <w:p w14:paraId="5E76CFA8" w14:textId="4D1F19EF" w:rsidR="006641F0" w:rsidRDefault="006641F0">
      <w:pPr>
        <w:pStyle w:val="ListParagraph"/>
        <w:numPr>
          <w:ilvl w:val="0"/>
          <w:numId w:val="3"/>
        </w:numPr>
        <w:ind w:left="1080"/>
      </w:pPr>
      <w:r>
        <w:t xml:space="preserve">Cho phép người dùng </w:t>
      </w:r>
      <w:r w:rsidR="00C31FD4">
        <w:t>có thể chấm công hàng ngày và có thể theo dõi lịch sử chấm công cá nhân</w:t>
      </w:r>
      <w:r>
        <w:t>.</w:t>
      </w:r>
    </w:p>
    <w:p w14:paraId="5FE6E34E" w14:textId="1B8F5125" w:rsidR="00C31FD4" w:rsidRDefault="00C31FD4">
      <w:pPr>
        <w:pStyle w:val="ListParagraph"/>
        <w:numPr>
          <w:ilvl w:val="0"/>
          <w:numId w:val="3"/>
        </w:numPr>
        <w:ind w:left="1080"/>
      </w:pPr>
      <w:r>
        <w:t>Quản l</w:t>
      </w:r>
      <w:r w:rsidR="0034547A">
        <w:t>ý</w:t>
      </w:r>
      <w:r>
        <w:t xml:space="preserve"> có thể theo dõi lịch sử chấm công của bản thân và nhân viên xem có đúng theo lịch chia ca đã sắp xếp.</w:t>
      </w:r>
    </w:p>
    <w:p w14:paraId="70EC86F2" w14:textId="71319709" w:rsidR="006641F0" w:rsidRPr="00EB4B71" w:rsidRDefault="006641F0">
      <w:pPr>
        <w:pStyle w:val="ListParagraph"/>
        <w:numPr>
          <w:ilvl w:val="0"/>
          <w:numId w:val="2"/>
        </w:numPr>
        <w:ind w:left="0" w:firstLine="357"/>
        <w:rPr>
          <w:b/>
          <w:bCs/>
        </w:rPr>
      </w:pPr>
      <w:r w:rsidRPr="00EB4B71">
        <w:rPr>
          <w:b/>
          <w:bCs/>
        </w:rPr>
        <w:lastRenderedPageBreak/>
        <w:t>Quản l</w:t>
      </w:r>
      <w:r w:rsidR="00C31FD4">
        <w:rPr>
          <w:b/>
          <w:bCs/>
        </w:rPr>
        <w:t>ý thông báo</w:t>
      </w:r>
    </w:p>
    <w:p w14:paraId="3D01F4E4" w14:textId="5BFD1EFC" w:rsidR="006641F0" w:rsidRDefault="00C31FD4">
      <w:pPr>
        <w:pStyle w:val="ListParagraph"/>
        <w:numPr>
          <w:ilvl w:val="0"/>
          <w:numId w:val="3"/>
        </w:numPr>
        <w:ind w:left="1080"/>
      </w:pPr>
      <w:r w:rsidRPr="00C31FD4">
        <w:t>Cho phép quản lý</w:t>
      </w:r>
      <w:r>
        <w:t xml:space="preserve"> </w:t>
      </w:r>
      <w:r w:rsidRPr="00C31FD4">
        <w:t>tạo và gửi thông báo cho</w:t>
      </w:r>
      <w:r w:rsidR="00F005C7">
        <w:t xml:space="preserve"> </w:t>
      </w:r>
      <w:r>
        <w:t>toàn bộ nhân viên</w:t>
      </w:r>
      <w:r w:rsidRPr="00C31FD4">
        <w:t>.</w:t>
      </w:r>
    </w:p>
    <w:p w14:paraId="1C654AA6" w14:textId="383B093D" w:rsidR="00EB4B71" w:rsidRDefault="00C31FD4">
      <w:pPr>
        <w:pStyle w:val="ListParagraph"/>
        <w:numPr>
          <w:ilvl w:val="0"/>
          <w:numId w:val="3"/>
        </w:numPr>
        <w:ind w:left="1080"/>
      </w:pPr>
      <w:r w:rsidRPr="00C31FD4">
        <w:t>Các thông báo này có thể bao gồm thông tin về ca làm việc, sự kiện nội bộ, và các thông tin quan trọng khác</w:t>
      </w:r>
      <w:r w:rsidR="006641F0">
        <w:t>.</w:t>
      </w:r>
    </w:p>
    <w:p w14:paraId="56AB1A62" w14:textId="74E6AE27" w:rsidR="006641F0" w:rsidRDefault="006641F0">
      <w:pPr>
        <w:pStyle w:val="ListParagraph"/>
        <w:numPr>
          <w:ilvl w:val="0"/>
          <w:numId w:val="2"/>
        </w:numPr>
        <w:ind w:left="0" w:firstLine="357"/>
      </w:pPr>
      <w:r w:rsidRPr="00EB4B71">
        <w:rPr>
          <w:b/>
          <w:bCs/>
        </w:rPr>
        <w:t>Quản lý</w:t>
      </w:r>
      <w:r w:rsidR="00C31FD4">
        <w:rPr>
          <w:b/>
          <w:bCs/>
        </w:rPr>
        <w:t xml:space="preserve"> báo cáo và xuất file</w:t>
      </w:r>
    </w:p>
    <w:p w14:paraId="7D1FFDAF" w14:textId="4470AEFB" w:rsidR="006641F0" w:rsidRDefault="00C31FD4">
      <w:pPr>
        <w:pStyle w:val="ListParagraph"/>
        <w:numPr>
          <w:ilvl w:val="0"/>
          <w:numId w:val="3"/>
        </w:numPr>
        <w:ind w:left="1080"/>
      </w:pPr>
      <w:r w:rsidRPr="00C31FD4">
        <w:t xml:space="preserve">Hệ thống cho phép </w:t>
      </w:r>
      <w:r>
        <w:t>nhân viên</w:t>
      </w:r>
      <w:r w:rsidRPr="00C31FD4">
        <w:t xml:space="preserve"> tạo báo cáo hàng ngày, hàng tuần, và hàng tháng liên quan đến hoạt động của cây xăng.</w:t>
      </w:r>
    </w:p>
    <w:p w14:paraId="4F542BD8" w14:textId="189AA34F" w:rsidR="006641F0" w:rsidRDefault="00C31FD4">
      <w:pPr>
        <w:pStyle w:val="ListParagraph"/>
        <w:numPr>
          <w:ilvl w:val="0"/>
          <w:numId w:val="3"/>
        </w:numPr>
        <w:ind w:left="1080"/>
      </w:pPr>
      <w:r>
        <w:t>Quản l</w:t>
      </w:r>
      <w:r w:rsidR="008108B1">
        <w:t>ý</w:t>
      </w:r>
      <w:r>
        <w:t xml:space="preserve"> có thể theo dõi báo cáo hàng ngày hàng tuần và hàng tháng của nhân viên và cũng có thể xuất file để dễ dàng lưu trữ và chia sẻ.</w:t>
      </w:r>
    </w:p>
    <w:p w14:paraId="3151D2E4" w14:textId="7C6E1C73" w:rsidR="006641F0" w:rsidRPr="00EB4B71" w:rsidRDefault="00275E15">
      <w:pPr>
        <w:pStyle w:val="ListParagraph"/>
        <w:numPr>
          <w:ilvl w:val="0"/>
          <w:numId w:val="2"/>
        </w:numPr>
        <w:ind w:left="0" w:firstLine="357"/>
        <w:rPr>
          <w:b/>
          <w:bCs/>
        </w:rPr>
      </w:pPr>
      <w:r w:rsidRPr="00275E15">
        <w:rPr>
          <w:b/>
          <w:bCs/>
        </w:rPr>
        <w:t>Xem thông tin địa chỉ</w:t>
      </w:r>
      <w:r>
        <w:rPr>
          <w:b/>
          <w:bCs/>
        </w:rPr>
        <w:t xml:space="preserve"> và</w:t>
      </w:r>
      <w:r w:rsidRPr="00275E15">
        <w:rPr>
          <w:b/>
          <w:bCs/>
        </w:rPr>
        <w:t xml:space="preserve"> </w:t>
      </w:r>
      <w:r>
        <w:rPr>
          <w:b/>
          <w:bCs/>
        </w:rPr>
        <w:t>giá niêm yết</w:t>
      </w:r>
    </w:p>
    <w:p w14:paraId="309ABBE9" w14:textId="1DD1DFFA" w:rsidR="00275E15" w:rsidRDefault="00275E15">
      <w:pPr>
        <w:pStyle w:val="ListParagraph"/>
        <w:numPr>
          <w:ilvl w:val="0"/>
          <w:numId w:val="3"/>
        </w:numPr>
        <w:ind w:left="1080"/>
      </w:pPr>
      <w:r>
        <w:t>Về phía khách hàng</w:t>
      </w:r>
      <w:r w:rsidRPr="00275E15">
        <w:t xml:space="preserve"> có thể xem thông tin chi tiết về địa chỉ và liên hệ của cửa hàng Petrolimex.</w:t>
      </w:r>
    </w:p>
    <w:p w14:paraId="371E2F3D" w14:textId="053CE520" w:rsidR="00EB4B71" w:rsidRDefault="00275E15">
      <w:pPr>
        <w:pStyle w:val="ListParagraph"/>
        <w:numPr>
          <w:ilvl w:val="0"/>
          <w:numId w:val="3"/>
        </w:numPr>
        <w:ind w:left="1080"/>
      </w:pPr>
      <w:r>
        <w:t>Ngoài ra có thể theo dõi giá niêm yết xăng dầu, theo dõi địa chỉ của toàn bộ cửa hàng gần nhất và trên toàn quốc</w:t>
      </w:r>
      <w:r w:rsidR="006641F0">
        <w:t>.</w:t>
      </w:r>
    </w:p>
    <w:p w14:paraId="56EEBEB2" w14:textId="4408696F" w:rsidR="006641F0" w:rsidRPr="00EB4B71" w:rsidRDefault="006641F0">
      <w:pPr>
        <w:pStyle w:val="ListParagraph"/>
        <w:numPr>
          <w:ilvl w:val="0"/>
          <w:numId w:val="2"/>
        </w:numPr>
        <w:ind w:left="0" w:firstLine="357"/>
        <w:rPr>
          <w:b/>
          <w:bCs/>
        </w:rPr>
      </w:pPr>
      <w:r w:rsidRPr="00EB4B71">
        <w:rPr>
          <w:b/>
          <w:bCs/>
        </w:rPr>
        <w:t xml:space="preserve">Quản lý </w:t>
      </w:r>
      <w:r w:rsidR="00275E15">
        <w:rPr>
          <w:b/>
          <w:bCs/>
        </w:rPr>
        <w:t>bảng lương</w:t>
      </w:r>
    </w:p>
    <w:p w14:paraId="201690C7" w14:textId="5C3E7CAC" w:rsidR="006641F0" w:rsidRDefault="00275E15">
      <w:pPr>
        <w:pStyle w:val="ListParagraph"/>
        <w:numPr>
          <w:ilvl w:val="0"/>
          <w:numId w:val="3"/>
        </w:numPr>
        <w:ind w:left="1080"/>
      </w:pPr>
      <w:r>
        <w:t>Nhân viên có thể theo dõi thông tin bảng lương của mình và nếu có biến động thì sẽ có trong phần thông báo</w:t>
      </w:r>
      <w:r w:rsidR="006641F0">
        <w:t>.</w:t>
      </w:r>
    </w:p>
    <w:p w14:paraId="08A8F62A" w14:textId="6905F5D1" w:rsidR="00B22D6D" w:rsidRDefault="00275E15">
      <w:pPr>
        <w:pStyle w:val="ListParagraph"/>
        <w:numPr>
          <w:ilvl w:val="0"/>
          <w:numId w:val="3"/>
        </w:numPr>
        <w:ind w:left="1080"/>
      </w:pPr>
      <w:r>
        <w:t>Quản l</w:t>
      </w:r>
      <w:r w:rsidR="008108B1">
        <w:t>ý</w:t>
      </w:r>
      <w:r>
        <w:t xml:space="preserve"> có thể tạo và xem bảng lương của</w:t>
      </w:r>
      <w:r w:rsidR="00D3677A">
        <w:t xml:space="preserve"> </w:t>
      </w:r>
      <w:r>
        <w:t>toàn bộ nhân viên</w:t>
      </w:r>
      <w:r w:rsidR="0076054E">
        <w:t>.</w:t>
      </w:r>
    </w:p>
    <w:p w14:paraId="2F5F27FC" w14:textId="01EBB180" w:rsidR="006641F0" w:rsidRPr="00EB4B71" w:rsidRDefault="006641F0">
      <w:pPr>
        <w:pStyle w:val="ListParagraph"/>
        <w:numPr>
          <w:ilvl w:val="0"/>
          <w:numId w:val="2"/>
        </w:numPr>
        <w:ind w:left="0" w:firstLine="357"/>
        <w:rPr>
          <w:b/>
          <w:bCs/>
        </w:rPr>
      </w:pPr>
      <w:r w:rsidRPr="00EB4B71">
        <w:rPr>
          <w:b/>
          <w:bCs/>
        </w:rPr>
        <w:t xml:space="preserve">Thay đổi thông tin cá nhân </w:t>
      </w:r>
      <w:r w:rsidR="009948B8">
        <w:rPr>
          <w:b/>
          <w:bCs/>
        </w:rPr>
        <w:t>và nhân viên</w:t>
      </w:r>
    </w:p>
    <w:p w14:paraId="708DAF35" w14:textId="5FD8DBDF" w:rsidR="006641F0" w:rsidRDefault="006641F0">
      <w:pPr>
        <w:pStyle w:val="ListParagraph"/>
        <w:numPr>
          <w:ilvl w:val="0"/>
          <w:numId w:val="3"/>
        </w:numPr>
        <w:ind w:left="1080"/>
      </w:pPr>
      <w:r w:rsidRPr="00CD56C8">
        <w:t xml:space="preserve">Yêu cầu </w:t>
      </w:r>
      <w:r w:rsidR="009948B8">
        <w:t xml:space="preserve">người dùng </w:t>
      </w:r>
      <w:r w:rsidRPr="00CD56C8">
        <w:t xml:space="preserve">đăng nhập vào tài khoản </w:t>
      </w:r>
      <w:r w:rsidR="009948B8">
        <w:t>quản l</w:t>
      </w:r>
      <w:r w:rsidR="008108B1">
        <w:t>ý</w:t>
      </w:r>
      <w:r w:rsidR="006A1D89">
        <w:t xml:space="preserve"> </w:t>
      </w:r>
      <w:r w:rsidR="009948B8">
        <w:t>để thực hiện thay đổi thông tin.</w:t>
      </w:r>
    </w:p>
    <w:p w14:paraId="1689FE7F" w14:textId="6A0013BE" w:rsidR="006641F0" w:rsidRDefault="006641F0">
      <w:pPr>
        <w:pStyle w:val="ListParagraph"/>
        <w:numPr>
          <w:ilvl w:val="0"/>
          <w:numId w:val="3"/>
        </w:numPr>
        <w:ind w:left="1080"/>
      </w:pPr>
      <w:r w:rsidRPr="00CD56C8">
        <w:t xml:space="preserve">Sau khi thay đổi thông tin, hệ thống sẽ cập nhật thông tin mới vào hồ sơ cá nhân của </w:t>
      </w:r>
      <w:r w:rsidR="009948B8">
        <w:t>nhân viên và người dùng</w:t>
      </w:r>
      <w:r w:rsidRPr="00CD56C8">
        <w:t>.</w:t>
      </w:r>
    </w:p>
    <w:p w14:paraId="46F4F925" w14:textId="77777777" w:rsidR="006641F0" w:rsidRDefault="006641F0" w:rsidP="00B12920">
      <w:pPr>
        <w:pStyle w:val="Heading4"/>
      </w:pPr>
      <w:r>
        <w:t>Yêu cầu phi chức năng</w:t>
      </w:r>
    </w:p>
    <w:p w14:paraId="6394BC47" w14:textId="77777777" w:rsidR="00B419E6" w:rsidRPr="00EB4B71" w:rsidRDefault="006641F0">
      <w:pPr>
        <w:pStyle w:val="ListParagraph"/>
        <w:numPr>
          <w:ilvl w:val="0"/>
          <w:numId w:val="2"/>
        </w:numPr>
        <w:ind w:left="0" w:firstLine="357"/>
        <w:rPr>
          <w:b/>
          <w:bCs/>
        </w:rPr>
      </w:pPr>
      <w:r w:rsidRPr="00EB4B71">
        <w:rPr>
          <w:b/>
          <w:bCs/>
        </w:rPr>
        <w:t>Bảo mật</w:t>
      </w:r>
    </w:p>
    <w:p w14:paraId="4662957B" w14:textId="643D7D52" w:rsidR="00B419E6" w:rsidRDefault="009E4A39">
      <w:pPr>
        <w:pStyle w:val="ListParagraph"/>
        <w:numPr>
          <w:ilvl w:val="0"/>
          <w:numId w:val="3"/>
        </w:numPr>
        <w:ind w:left="1080"/>
      </w:pPr>
      <w:r>
        <w:t>M</w:t>
      </w:r>
      <w:r w:rsidR="006641F0">
        <w:t xml:space="preserve">ật khẩu của </w:t>
      </w:r>
      <w:r w:rsidR="009948B8">
        <w:t>nhân viên</w:t>
      </w:r>
      <w:r w:rsidR="006641F0">
        <w:t xml:space="preserve"> </w:t>
      </w:r>
      <w:r w:rsidR="00B419E6">
        <w:t>và</w:t>
      </w:r>
      <w:r w:rsidR="006641F0">
        <w:t xml:space="preserve"> </w:t>
      </w:r>
      <w:r w:rsidR="009948B8">
        <w:t>người dùng</w:t>
      </w:r>
      <w:r w:rsidR="006641F0">
        <w:t xml:space="preserve"> đều được mã hoá, validate với mọi trường hợp của chức năng</w:t>
      </w:r>
    </w:p>
    <w:p w14:paraId="684CF982" w14:textId="1E0C3B3F" w:rsidR="00EB4B71" w:rsidRDefault="006641F0">
      <w:pPr>
        <w:pStyle w:val="ListParagraph"/>
        <w:numPr>
          <w:ilvl w:val="0"/>
          <w:numId w:val="3"/>
        </w:numPr>
        <w:ind w:left="1080"/>
      </w:pPr>
      <w:r>
        <w:lastRenderedPageBreak/>
        <w:t xml:space="preserve"> </w:t>
      </w:r>
      <w:r w:rsidR="009948B8" w:rsidRPr="009948B8">
        <w:t>Đặc biệt tập trung vào việc phân quyền để ngăn chặn truy cập trái phép vào các chức năng và dữ liệu quan trọng</w:t>
      </w:r>
      <w:r>
        <w:t>.</w:t>
      </w:r>
    </w:p>
    <w:p w14:paraId="154EB256" w14:textId="659A376B" w:rsidR="00B419E6" w:rsidRPr="00EB4B71" w:rsidRDefault="006641F0">
      <w:pPr>
        <w:pStyle w:val="ListParagraph"/>
        <w:numPr>
          <w:ilvl w:val="0"/>
          <w:numId w:val="2"/>
        </w:numPr>
        <w:ind w:left="0" w:firstLine="357"/>
        <w:rPr>
          <w:b/>
          <w:bCs/>
        </w:rPr>
      </w:pPr>
      <w:r w:rsidRPr="00EB4B71">
        <w:rPr>
          <w:b/>
          <w:bCs/>
        </w:rPr>
        <w:t>Cập nhật</w:t>
      </w:r>
    </w:p>
    <w:p w14:paraId="7036821E" w14:textId="7A1E65B0" w:rsidR="00563BF2" w:rsidRDefault="009948B8" w:rsidP="009948B8">
      <w:pPr>
        <w:pStyle w:val="ListParagraph"/>
        <w:numPr>
          <w:ilvl w:val="0"/>
          <w:numId w:val="3"/>
        </w:numPr>
        <w:ind w:left="1080"/>
      </w:pPr>
      <w:r w:rsidRPr="009948B8">
        <w:t>Đảm bảo thông tin về ca làm việc, nhân viên, bảng lương, và các thông tin liên quan luôn được cập nhật và hiển thị chính xác.</w:t>
      </w:r>
    </w:p>
    <w:p w14:paraId="5DF084C1" w14:textId="1D976BC3" w:rsidR="006641F0" w:rsidRPr="00EB4B71" w:rsidRDefault="006641F0">
      <w:pPr>
        <w:pStyle w:val="ListParagraph"/>
        <w:numPr>
          <w:ilvl w:val="0"/>
          <w:numId w:val="2"/>
        </w:numPr>
        <w:ind w:left="0" w:firstLine="357"/>
        <w:rPr>
          <w:b/>
          <w:bCs/>
        </w:rPr>
      </w:pPr>
      <w:r w:rsidRPr="00EB4B71">
        <w:rPr>
          <w:b/>
          <w:bCs/>
        </w:rPr>
        <w:t>Giao diện</w:t>
      </w:r>
    </w:p>
    <w:p w14:paraId="36C8B708" w14:textId="4D229010" w:rsidR="009948B8" w:rsidRDefault="009948B8">
      <w:pPr>
        <w:pStyle w:val="ListParagraph"/>
        <w:numPr>
          <w:ilvl w:val="0"/>
          <w:numId w:val="3"/>
        </w:numPr>
        <w:ind w:left="1080"/>
      </w:pPr>
      <w:r w:rsidRPr="009948B8">
        <w:t>Giao diện thiết kế đơn giản, trực quan, và dễ sử dụng để hỗ trợ quản lý và nhân viên thao tác nhanh chóng.</w:t>
      </w:r>
    </w:p>
    <w:p w14:paraId="3BA14F8D" w14:textId="77777777" w:rsidR="009948B8" w:rsidRDefault="009948B8">
      <w:pPr>
        <w:pStyle w:val="ListParagraph"/>
        <w:numPr>
          <w:ilvl w:val="0"/>
          <w:numId w:val="3"/>
        </w:numPr>
        <w:ind w:left="1080"/>
      </w:pPr>
      <w:r w:rsidRPr="009948B8">
        <w:t>Các chức năng quan trọng như chấm công, quản lý nhân viên, và tạo báo cáo được đặt ở vị trí dễ thấy và dễ truy cập.</w:t>
      </w:r>
    </w:p>
    <w:p w14:paraId="124DBBE2" w14:textId="02A2D3BB" w:rsidR="00EB4B71" w:rsidRDefault="00B419E6">
      <w:pPr>
        <w:pStyle w:val="ListParagraph"/>
        <w:numPr>
          <w:ilvl w:val="0"/>
          <w:numId w:val="3"/>
        </w:numPr>
        <w:ind w:left="1080"/>
      </w:pPr>
      <w:r>
        <w:t>Tạo trải nghiệm tốt bằng cách sử dụng màu sắc, phông chữ và hình ảnh hợp lý.</w:t>
      </w:r>
    </w:p>
    <w:p w14:paraId="1DCB565A" w14:textId="77777777" w:rsidR="00B419E6" w:rsidRPr="00EB4B71" w:rsidRDefault="006641F0">
      <w:pPr>
        <w:pStyle w:val="ListParagraph"/>
        <w:numPr>
          <w:ilvl w:val="0"/>
          <w:numId w:val="2"/>
        </w:numPr>
        <w:ind w:left="0" w:firstLine="357"/>
        <w:rPr>
          <w:b/>
          <w:bCs/>
        </w:rPr>
      </w:pPr>
      <w:r w:rsidRPr="00EB4B71">
        <w:rPr>
          <w:b/>
          <w:bCs/>
        </w:rPr>
        <w:t>Bảo trì và mở rộng</w:t>
      </w:r>
    </w:p>
    <w:p w14:paraId="3B98F0F7" w14:textId="77777777" w:rsidR="008E24F9" w:rsidRDefault="009948B8">
      <w:pPr>
        <w:pStyle w:val="ListParagraph"/>
        <w:numPr>
          <w:ilvl w:val="0"/>
          <w:numId w:val="3"/>
        </w:numPr>
        <w:ind w:left="1080"/>
      </w:pPr>
      <w:r w:rsidRPr="009948B8">
        <w:t>Hệ thống cần được thiết kế để dễ dàng bảo trì và mở rộng trong tương lai, nhằm đáp ứng các yêu cầu quản lý ngày càng cao và sự phát triển của hệ thống.</w:t>
      </w:r>
    </w:p>
    <w:p w14:paraId="34CF5C34" w14:textId="18BF2CEC" w:rsidR="0037508A" w:rsidRDefault="00EC7CCA" w:rsidP="0037508A">
      <w:pPr>
        <w:pStyle w:val="Heading2"/>
      </w:pPr>
      <w:bookmarkStart w:id="42" w:name="_Toc175845533"/>
      <w:r>
        <w:t>Công nghệ sử dụng trong đề tài</w:t>
      </w:r>
      <w:bookmarkEnd w:id="42"/>
    </w:p>
    <w:p w14:paraId="6721AD46" w14:textId="2B00221E" w:rsidR="002B7D87" w:rsidRDefault="002B7D87" w:rsidP="002B7D87">
      <w:pPr>
        <w:pStyle w:val="Heading3"/>
      </w:pPr>
      <w:bookmarkStart w:id="43" w:name="_Toc175845534"/>
      <w:r>
        <w:t>Java</w:t>
      </w:r>
      <w:r w:rsidR="00285950">
        <w:t>S</w:t>
      </w:r>
      <w:r>
        <w:t>cript</w:t>
      </w:r>
      <w:bookmarkEnd w:id="43"/>
    </w:p>
    <w:p w14:paraId="3B43D296" w14:textId="77777777" w:rsidR="00285950" w:rsidRPr="00285950" w:rsidRDefault="00285950" w:rsidP="00285950">
      <w:pPr>
        <w:ind w:firstLine="720"/>
      </w:pPr>
      <w:r w:rsidRPr="00285950">
        <w:rPr>
          <w:b/>
          <w:bCs/>
        </w:rPr>
        <w:t>JavaScript</w:t>
      </w:r>
      <w:r w:rsidRPr="00285950">
        <w:t xml:space="preserve"> là một ngôn ngữ lập trình phía khách hàng (client-side), được sử dụng rộng rãi trong lập trình web để tạo ra các ứng dụng tương tác và động. JavaScript có lịch sử phát triển lâu dài và đã trở thành một trong những ngôn ngữ lập trình quan trọng nhất trên web. Ban đầu được tạo ra bởi Brendan Eich vào năm 1995 với tên gọi </w:t>
      </w:r>
      <w:r w:rsidRPr="00285950">
        <w:rPr>
          <w:b/>
          <w:bCs/>
        </w:rPr>
        <w:t>Mocha</w:t>
      </w:r>
      <w:r w:rsidRPr="00285950">
        <w:t xml:space="preserve">, sau đó đổi tên thành </w:t>
      </w:r>
      <w:r w:rsidRPr="00285950">
        <w:rPr>
          <w:b/>
          <w:bCs/>
        </w:rPr>
        <w:t>LiveScript</w:t>
      </w:r>
      <w:r w:rsidRPr="00285950">
        <w:t xml:space="preserve">, và cuối cùng trở thành </w:t>
      </w:r>
      <w:r w:rsidRPr="00285950">
        <w:rPr>
          <w:b/>
          <w:bCs/>
        </w:rPr>
        <w:t>JavaScript</w:t>
      </w:r>
      <w:r w:rsidRPr="00285950">
        <w:t xml:space="preserve"> như ngày nay.</w:t>
      </w:r>
    </w:p>
    <w:p w14:paraId="33F2902C" w14:textId="77777777" w:rsidR="00285950" w:rsidRPr="00285950" w:rsidRDefault="00285950" w:rsidP="00285950">
      <w:pPr>
        <w:ind w:firstLine="720"/>
      </w:pPr>
      <w:r w:rsidRPr="00285950">
        <w:t xml:space="preserve">JavaScript đã liên tục phát triển và được sử dụng rộng rãi trong suốt hơn hai thập kỷ qua. Ngày nay, JavaScript không chỉ được sử dụng trong các trang web, mà còn trong nhiều lĩnh vực khác như phát triển ứng dụng di động, game, </w:t>
      </w:r>
      <w:r w:rsidRPr="00285950">
        <w:lastRenderedPageBreak/>
        <w:t>và thậm chí là lập trình phía máy chủ (server-side) với sự ra đời của các nền tảng như Node.js.</w:t>
      </w:r>
    </w:p>
    <w:p w14:paraId="7B91ACFD" w14:textId="4016FA45" w:rsidR="00285950" w:rsidRPr="00285950" w:rsidRDefault="00285950" w:rsidP="00285950">
      <w:pPr>
        <w:ind w:firstLine="720"/>
      </w:pPr>
      <w:r w:rsidRPr="00285950">
        <w:t>Theo thống kê của W3Techs, tính đến năm 2023, khoảng 98% các trang web trên thế giới đang sử dụng JavaScript, minh chứng cho tầm quan trọng và sự phổ biến của ngôn ngữ này. Một trong những đặc điểm nổi bật của JavaScript là khả năng nhúng trực tiếp vào mã HTML hoặc thông qua các file .js được tham chiếu từ bên ngoài, giúp cải thiện tính tương tác và trải nghiệm người dùng trên trang web.</w:t>
      </w:r>
    </w:p>
    <w:p w14:paraId="1EA67147" w14:textId="77777777" w:rsidR="00285950" w:rsidRPr="00285950" w:rsidRDefault="00285950" w:rsidP="00285950">
      <w:pPr>
        <w:ind w:firstLine="720"/>
      </w:pPr>
      <w:r w:rsidRPr="00285950">
        <w:t>Tuy nhiên, một điều cần lưu ý là một số trình duyệt hiện nay cho phép người dùng bật/tắt JavaScript. Điều này có thể ảnh hưởng đến chức năng của các trang web, và các nhà phát triển cần cân nhắc cách thức xử lý để đảm bảo trải nghiệm người dùng tốt nhất, ngay cả khi JavaScript bị tắt.</w:t>
      </w:r>
    </w:p>
    <w:p w14:paraId="725484EF" w14:textId="77777777" w:rsidR="00285950" w:rsidRPr="00285950" w:rsidRDefault="00285950" w:rsidP="00285950">
      <w:r w:rsidRPr="00285950">
        <w:rPr>
          <w:b/>
          <w:bCs/>
        </w:rPr>
        <w:t>Ưu điểm của JavaScript:</w:t>
      </w:r>
    </w:p>
    <w:p w14:paraId="2F7CC45B" w14:textId="77777777" w:rsidR="00285950" w:rsidRPr="00285950" w:rsidRDefault="00285950" w:rsidP="00285950">
      <w:pPr>
        <w:numPr>
          <w:ilvl w:val="0"/>
          <w:numId w:val="24"/>
        </w:numPr>
      </w:pPr>
      <w:r w:rsidRPr="00285950">
        <w:rPr>
          <w:b/>
          <w:bCs/>
        </w:rPr>
        <w:t>Dễ học và dễ sử dụng:</w:t>
      </w:r>
      <w:r w:rsidRPr="00285950">
        <w:t xml:space="preserve"> JavaScript được coi là một trong những ngôn ngữ lập trình dễ học nhất, đặc biệt là cho người mới bắt đầu. Cú pháp đơn giản, dễ đọc và dễ hiểu giúp người dùng nhanh chóng làm quen và bắt đầu phát triển ứng dụng.</w:t>
      </w:r>
    </w:p>
    <w:p w14:paraId="60859087" w14:textId="77777777" w:rsidR="00285950" w:rsidRPr="00285950" w:rsidRDefault="00285950" w:rsidP="00285950">
      <w:pPr>
        <w:numPr>
          <w:ilvl w:val="0"/>
          <w:numId w:val="24"/>
        </w:numPr>
        <w:ind w:left="641" w:hanging="357"/>
      </w:pPr>
      <w:r w:rsidRPr="00285950">
        <w:rPr>
          <w:b/>
          <w:bCs/>
        </w:rPr>
        <w:t>Hiệu suất cao:</w:t>
      </w:r>
      <w:r w:rsidRPr="00285950">
        <w:t xml:space="preserve"> Với khả năng xử lý trực tiếp trên trình duyệt của người dùng, JavaScript giúp giảm tải cho server và cải thiện tốc độ tải trang.</w:t>
      </w:r>
    </w:p>
    <w:p w14:paraId="7F067117" w14:textId="77777777" w:rsidR="00285950" w:rsidRPr="00285950" w:rsidRDefault="00285950" w:rsidP="00285950">
      <w:pPr>
        <w:numPr>
          <w:ilvl w:val="0"/>
          <w:numId w:val="24"/>
        </w:numPr>
      </w:pPr>
      <w:r w:rsidRPr="00285950">
        <w:rPr>
          <w:b/>
          <w:bCs/>
        </w:rPr>
        <w:t>Khả năng tương thích đa nền tảng:</w:t>
      </w:r>
      <w:r w:rsidRPr="00285950">
        <w:t xml:space="preserve"> JavaScript có thể chạy trên mọi trình duyệt và hệ điều hành, từ đó đảm bảo tính linh hoạt và tính tương thích cao cho các ứng dụng web.</w:t>
      </w:r>
    </w:p>
    <w:p w14:paraId="352D8EB2" w14:textId="77777777" w:rsidR="00285950" w:rsidRPr="00285950" w:rsidRDefault="00285950" w:rsidP="00285950">
      <w:pPr>
        <w:numPr>
          <w:ilvl w:val="0"/>
          <w:numId w:val="24"/>
        </w:numPr>
      </w:pPr>
      <w:r w:rsidRPr="00285950">
        <w:rPr>
          <w:b/>
          <w:bCs/>
        </w:rPr>
        <w:t>Cộng đồng mạnh mẽ:</w:t>
      </w:r>
      <w:r w:rsidRPr="00285950">
        <w:t xml:space="preserve"> JavaScript có một cộng đồng lập trình viên rộng lớn và tài liệu phong phú, giúp việc học tập và phát triển trở nên dễ dàng hơn.</w:t>
      </w:r>
    </w:p>
    <w:p w14:paraId="38850A57" w14:textId="7466DD9A" w:rsidR="00285950" w:rsidRDefault="00285950" w:rsidP="00285950">
      <w:pPr>
        <w:pStyle w:val="Heading3"/>
      </w:pPr>
      <w:bookmarkStart w:id="44" w:name="_Toc175845535"/>
      <w:r>
        <w:lastRenderedPageBreak/>
        <w:t>ReactJS</w:t>
      </w:r>
      <w:bookmarkEnd w:id="44"/>
    </w:p>
    <w:p w14:paraId="38EB0B5E" w14:textId="77777777" w:rsidR="00285950" w:rsidRPr="00285950" w:rsidRDefault="00285950" w:rsidP="00285950">
      <w:pPr>
        <w:ind w:firstLine="720"/>
      </w:pPr>
      <w:r w:rsidRPr="00285950">
        <w:rPr>
          <w:b/>
          <w:bCs/>
        </w:rPr>
        <w:t>ReactJS</w:t>
      </w:r>
      <w:r w:rsidRPr="00285950">
        <w:t xml:space="preserve"> là một thư viện JavaScript mã nguồn mở, được phát triển bởi Facebook, được sử dụng để xây dựng giao diện người dùng (UI) trên các ứng dụng web. Ra mắt lần đầu vào năm 2013, ReactJS đã nhanh chóng trở thành một trong những công nghệ phổ biến nhất trong lĩnh vực phát triển web.</w:t>
      </w:r>
    </w:p>
    <w:p w14:paraId="2C1FE147" w14:textId="77777777" w:rsidR="00285950" w:rsidRPr="00285950" w:rsidRDefault="00285950" w:rsidP="00285950">
      <w:pPr>
        <w:ind w:firstLine="720"/>
      </w:pPr>
      <w:r w:rsidRPr="00285950">
        <w:t>ReactJS được thiết kế để giải quyết vấn đề trong việc quản lý giao diện người dùng phức tạp và thay đổi động. Thư viện này cho phép các nhà phát triển tạo ra các thành phần UI có thể tái sử dụng, từ đó giảm thiểu sự lặp lại của mã nguồn và tăng hiệu quả trong phát triển.</w:t>
      </w:r>
    </w:p>
    <w:p w14:paraId="5E12293F" w14:textId="77777777" w:rsidR="00285950" w:rsidRPr="00285950" w:rsidRDefault="00285950" w:rsidP="00285950">
      <w:r w:rsidRPr="00285950">
        <w:rPr>
          <w:b/>
          <w:bCs/>
        </w:rPr>
        <w:t>Tính năng nổi bật của ReactJS:</w:t>
      </w:r>
    </w:p>
    <w:p w14:paraId="79C54886" w14:textId="77777777" w:rsidR="00285950" w:rsidRPr="00285950" w:rsidRDefault="00285950" w:rsidP="00285950">
      <w:pPr>
        <w:numPr>
          <w:ilvl w:val="0"/>
          <w:numId w:val="26"/>
        </w:numPr>
        <w:ind w:left="641" w:hanging="357"/>
      </w:pPr>
      <w:r w:rsidRPr="00285950">
        <w:rPr>
          <w:b/>
          <w:bCs/>
        </w:rPr>
        <w:t>Virtual DOM:</w:t>
      </w:r>
      <w:r w:rsidRPr="00285950">
        <w:t xml:space="preserve"> ReactJS sử dụng Virtual DOM, một phiên bản ảo của DOM thật, giúp cải thiện hiệu suất bằng cách chỉ cập nhật những thành phần UI có sự thay đổi, thay vì cập nhật toàn bộ trang.</w:t>
      </w:r>
    </w:p>
    <w:p w14:paraId="207C3970" w14:textId="77777777" w:rsidR="00285950" w:rsidRPr="00285950" w:rsidRDefault="00285950" w:rsidP="00285950">
      <w:pPr>
        <w:numPr>
          <w:ilvl w:val="0"/>
          <w:numId w:val="26"/>
        </w:numPr>
        <w:ind w:left="641" w:hanging="357"/>
      </w:pPr>
      <w:r w:rsidRPr="00285950">
        <w:rPr>
          <w:b/>
          <w:bCs/>
        </w:rPr>
        <w:t>JSX:</w:t>
      </w:r>
      <w:r w:rsidRPr="00285950">
        <w:t xml:space="preserve"> JSX là một phần mở rộng cú pháp JavaScript, cho phép viết HTML bên trong JavaScript. Điều này giúp mã nguồn trở nên dễ đọc và dễ quản lý hơn.</w:t>
      </w:r>
    </w:p>
    <w:p w14:paraId="58B441CC" w14:textId="77777777" w:rsidR="00285950" w:rsidRPr="00285950" w:rsidRDefault="00285950" w:rsidP="00285950">
      <w:pPr>
        <w:numPr>
          <w:ilvl w:val="0"/>
          <w:numId w:val="26"/>
        </w:numPr>
        <w:ind w:left="641" w:hanging="357"/>
      </w:pPr>
      <w:r w:rsidRPr="00285950">
        <w:rPr>
          <w:b/>
          <w:bCs/>
        </w:rPr>
        <w:t>Component-based Architecture:</w:t>
      </w:r>
      <w:r w:rsidRPr="00285950">
        <w:t xml:space="preserve"> ReactJS khuyến khích việc xây dựng UI dưới dạng các thành phần nhỏ, tái sử dụng được. Mỗi thành phần có thể có trạng thái riêng và tự quản lý sự thay đổi của nó.</w:t>
      </w:r>
    </w:p>
    <w:p w14:paraId="164D0D39" w14:textId="77777777" w:rsidR="00285950" w:rsidRPr="00285950" w:rsidRDefault="00285950" w:rsidP="00285950">
      <w:pPr>
        <w:numPr>
          <w:ilvl w:val="0"/>
          <w:numId w:val="26"/>
        </w:numPr>
        <w:ind w:left="641" w:hanging="357"/>
      </w:pPr>
      <w:r w:rsidRPr="00285950">
        <w:rPr>
          <w:b/>
          <w:bCs/>
        </w:rPr>
        <w:t>Hỗ trợ SEO:</w:t>
      </w:r>
      <w:r w:rsidRPr="00285950">
        <w:t xml:space="preserve"> Mặc dù ReactJS là một thư viện phía khách hàng, nhưng với sự hỗ trợ của Server-Side Rendering (SSR), các ứng dụng ReactJS vẫn có thể được tối ưu hóa cho SEO.</w:t>
      </w:r>
    </w:p>
    <w:p w14:paraId="0B2C2B51" w14:textId="6A1CF6DF" w:rsidR="00285950" w:rsidRDefault="00285950" w:rsidP="00285950">
      <w:pPr>
        <w:ind w:firstLine="641"/>
      </w:pPr>
      <w:r w:rsidRPr="00285950">
        <w:t>ReactJS không chỉ dừng lại ở việc phát triển web, mà còn mở rộng sang phát triển ứng dụng di động thông qua React Native, cho phép lập trình viên xây dựng ứng dụng cho cả iOS và Android chỉ với một mã nguồn duy nhất.</w:t>
      </w:r>
    </w:p>
    <w:p w14:paraId="6BA09C67" w14:textId="7E2674C4" w:rsidR="006B333B" w:rsidRPr="006B333B" w:rsidRDefault="006B333B" w:rsidP="006B333B">
      <w:pPr>
        <w:pStyle w:val="Heading3"/>
      </w:pPr>
      <w:bookmarkStart w:id="45" w:name="_Toc175845536"/>
      <w:r w:rsidRPr="006B333B">
        <w:lastRenderedPageBreak/>
        <w:t>Node.js</w:t>
      </w:r>
      <w:bookmarkEnd w:id="45"/>
    </w:p>
    <w:p w14:paraId="0B9D066B" w14:textId="77777777" w:rsidR="006B333B" w:rsidRPr="006B333B" w:rsidRDefault="006B333B" w:rsidP="006B333B">
      <w:pPr>
        <w:ind w:firstLine="720"/>
      </w:pPr>
      <w:r w:rsidRPr="006B333B">
        <w:rPr>
          <w:b/>
          <w:bCs/>
        </w:rPr>
        <w:t>Node.js</w:t>
      </w:r>
      <w:r w:rsidRPr="006B333B">
        <w:t xml:space="preserve"> là một môi trường runtime mã nguồn mở, đa nền tảng, cho phép thực thi mã JavaScript trên phía máy chủ (server-side). Node.js được phát triển bởi Ryan Dahl vào năm 2009 và đã nhanh chóng trở thành một công nghệ không thể thiếu trong lập trình web hiện đại.</w:t>
      </w:r>
    </w:p>
    <w:p w14:paraId="220BF909" w14:textId="77777777" w:rsidR="006B333B" w:rsidRPr="006B333B" w:rsidRDefault="006B333B" w:rsidP="006B333B">
      <w:pPr>
        <w:ind w:firstLine="720"/>
      </w:pPr>
      <w:r w:rsidRPr="006B333B">
        <w:t>Một trong những điểm mạnh của Node.js là khả năng xử lý số lượng lớn kết nối đồng thời với hiệu suất cao nhờ vào kiến trúc không đồng bộ và sự kiện (event-driven). Điều này làm cho Node.js trở thành lựa chọn lý tưởng cho các ứng dụng thời gian thực như chat, streaming, và các dịch vụ xử lý nhiều yêu cầu cùng lúc.</w:t>
      </w:r>
    </w:p>
    <w:p w14:paraId="405D90A8" w14:textId="77777777" w:rsidR="006B333B" w:rsidRPr="006B333B" w:rsidRDefault="006B333B" w:rsidP="006B333B">
      <w:r w:rsidRPr="006B333B">
        <w:rPr>
          <w:b/>
          <w:bCs/>
        </w:rPr>
        <w:t>Tính năng chính của Node.js:</w:t>
      </w:r>
    </w:p>
    <w:p w14:paraId="60835452" w14:textId="77777777" w:rsidR="006B333B" w:rsidRPr="006B333B" w:rsidRDefault="006B333B" w:rsidP="006B333B">
      <w:pPr>
        <w:numPr>
          <w:ilvl w:val="0"/>
          <w:numId w:val="29"/>
        </w:numPr>
        <w:ind w:left="641" w:hanging="357"/>
      </w:pPr>
      <w:r w:rsidRPr="006B333B">
        <w:rPr>
          <w:b/>
          <w:bCs/>
        </w:rPr>
        <w:t>Non-blocking I/O:</w:t>
      </w:r>
      <w:r w:rsidRPr="006B333B">
        <w:t xml:space="preserve"> Node.js sử dụng mô hình I/O không đồng bộ và không chặn, giúp tối ưu hóa hiệu suất và khả năng mở rộng của ứng dụng.</w:t>
      </w:r>
    </w:p>
    <w:p w14:paraId="2946BF15" w14:textId="77777777" w:rsidR="006B333B" w:rsidRPr="006B333B" w:rsidRDefault="006B333B" w:rsidP="006B333B">
      <w:pPr>
        <w:numPr>
          <w:ilvl w:val="0"/>
          <w:numId w:val="29"/>
        </w:numPr>
        <w:ind w:left="641" w:hanging="357"/>
      </w:pPr>
      <w:r w:rsidRPr="006B333B">
        <w:rPr>
          <w:b/>
          <w:bCs/>
        </w:rPr>
        <w:t>Single-threaded:</w:t>
      </w:r>
      <w:r w:rsidRPr="006B333B">
        <w:t xml:space="preserve"> Mặc dù chỉ sử dụng một luồng đơn, Node.js vẫn có thể xử lý hàng nghìn kết nối đồng thời nhờ vào event loop, một vòng lặp sự kiện liên tục kiểm tra và thực thi các nhiệm vụ không đồng bộ.</w:t>
      </w:r>
    </w:p>
    <w:p w14:paraId="1A1D54AF" w14:textId="77777777" w:rsidR="006B333B" w:rsidRPr="006B333B" w:rsidRDefault="006B333B" w:rsidP="006B333B">
      <w:pPr>
        <w:numPr>
          <w:ilvl w:val="0"/>
          <w:numId w:val="29"/>
        </w:numPr>
        <w:ind w:left="641" w:hanging="357"/>
      </w:pPr>
      <w:r w:rsidRPr="006B333B">
        <w:rPr>
          <w:b/>
          <w:bCs/>
        </w:rPr>
        <w:t>Package Ecosystem (npm):</w:t>
      </w:r>
      <w:r w:rsidRPr="006B333B">
        <w:t xml:space="preserve"> Node.js đi kèm với npm (Node Package Manager), một trong những hệ sinh thái lớn nhất và đa dạng nhất với hàng triệu package miễn phí, giúp tăng tốc độ phát triển và triển khai ứng dụng.</w:t>
      </w:r>
    </w:p>
    <w:p w14:paraId="72467F0F" w14:textId="77777777" w:rsidR="006B333B" w:rsidRPr="006B333B" w:rsidRDefault="006B333B" w:rsidP="006B333B">
      <w:pPr>
        <w:ind w:firstLine="641"/>
      </w:pPr>
      <w:r w:rsidRPr="006B333B">
        <w:t>Với sự phổ biến của Node.js, nó đã mở rộng khả năng của JavaScript từ phía client sang phía server, tạo điều kiện cho lập trình viên phát triển toàn bộ ứng dụng web chỉ với một ngôn ngữ duy nhất.</w:t>
      </w:r>
    </w:p>
    <w:p w14:paraId="15855937" w14:textId="747E6B27" w:rsidR="006B333B" w:rsidRPr="006B333B" w:rsidRDefault="006B333B" w:rsidP="006B333B">
      <w:pPr>
        <w:pStyle w:val="Heading3"/>
      </w:pPr>
      <w:bookmarkStart w:id="46" w:name="_Toc175845537"/>
      <w:r w:rsidRPr="006B333B">
        <w:t>Express.js</w:t>
      </w:r>
      <w:bookmarkEnd w:id="46"/>
    </w:p>
    <w:p w14:paraId="37BC42B6" w14:textId="77777777" w:rsidR="006B333B" w:rsidRPr="006B333B" w:rsidRDefault="006B333B" w:rsidP="006B333B">
      <w:pPr>
        <w:ind w:firstLine="720"/>
      </w:pPr>
      <w:r w:rsidRPr="006B333B">
        <w:rPr>
          <w:b/>
          <w:bCs/>
        </w:rPr>
        <w:t>Express.js</w:t>
      </w:r>
      <w:r w:rsidRPr="006B333B">
        <w:t xml:space="preserve"> là một framework web nhẹ và mạnh mẽ cho Node.js, cung cấp các công cụ và tính năng cần thiết để phát triển các ứng dụng web và API </w:t>
      </w:r>
      <w:r w:rsidRPr="006B333B">
        <w:lastRenderedPageBreak/>
        <w:t>một cách nhanh chóng và hiệu quả. Được giới thiệu lần đầu vào năm 2010, Express.js đã trở thành lựa chọn phổ biến cho các dự án web sử dụng Node.js.</w:t>
      </w:r>
    </w:p>
    <w:p w14:paraId="4C580EA4" w14:textId="77777777" w:rsidR="006B333B" w:rsidRPr="006B333B" w:rsidRDefault="006B333B" w:rsidP="006B333B">
      <w:pPr>
        <w:ind w:firstLine="720"/>
      </w:pPr>
      <w:r w:rsidRPr="006B333B">
        <w:t>Express.js cung cấp một lớp trừu tượng trên HTTP module của Node.js, giúp đơn giản hóa việc xử lý các yêu cầu HTTP và quản lý các tuyến đường (routing). Điều này giúp lập trình viên tập trung vào phát triển logic ứng dụng mà không phải lo lắng về các chi tiết phức tạp của giao thức HTTP.</w:t>
      </w:r>
    </w:p>
    <w:p w14:paraId="69369134" w14:textId="77777777" w:rsidR="006B333B" w:rsidRPr="006B333B" w:rsidRDefault="006B333B" w:rsidP="006B333B">
      <w:r w:rsidRPr="006B333B">
        <w:rPr>
          <w:b/>
          <w:bCs/>
        </w:rPr>
        <w:t>Tính năng nổi bật của Express.js:</w:t>
      </w:r>
    </w:p>
    <w:p w14:paraId="6D6D59BF" w14:textId="77777777" w:rsidR="006B333B" w:rsidRPr="006B333B" w:rsidRDefault="006B333B" w:rsidP="006B333B">
      <w:pPr>
        <w:numPr>
          <w:ilvl w:val="0"/>
          <w:numId w:val="30"/>
        </w:numPr>
        <w:ind w:left="641" w:hanging="357"/>
      </w:pPr>
      <w:r w:rsidRPr="006B333B">
        <w:rPr>
          <w:b/>
          <w:bCs/>
        </w:rPr>
        <w:t>Routing:</w:t>
      </w:r>
      <w:r w:rsidRPr="006B333B">
        <w:t xml:space="preserve"> Express.js cung cấp hệ thống routing mạnh mẽ và linh hoạt, cho phép quản lý các yêu cầu HTTP và ánh xạ chúng tới các handler phù hợp.</w:t>
      </w:r>
    </w:p>
    <w:p w14:paraId="1718D6C5" w14:textId="77777777" w:rsidR="006B333B" w:rsidRPr="006B333B" w:rsidRDefault="006B333B" w:rsidP="006B333B">
      <w:pPr>
        <w:numPr>
          <w:ilvl w:val="0"/>
          <w:numId w:val="30"/>
        </w:numPr>
        <w:ind w:left="641" w:hanging="357"/>
      </w:pPr>
      <w:r w:rsidRPr="006B333B">
        <w:rPr>
          <w:b/>
          <w:bCs/>
        </w:rPr>
        <w:t>Middleware:</w:t>
      </w:r>
      <w:r w:rsidRPr="006B333B">
        <w:t xml:space="preserve"> Express.js hỗ trợ middleware, các hàm xử lý được thực hiện trước hoặc sau khi một yêu cầu được xử lý chính. Middleware giúp dễ dàng thêm các tính năng như xác thực, quản lý session, và xử lý lỗi.</w:t>
      </w:r>
    </w:p>
    <w:p w14:paraId="2EF40A13" w14:textId="77777777" w:rsidR="006B333B" w:rsidRPr="006B333B" w:rsidRDefault="006B333B" w:rsidP="006B333B">
      <w:pPr>
        <w:numPr>
          <w:ilvl w:val="0"/>
          <w:numId w:val="30"/>
        </w:numPr>
        <w:ind w:left="641" w:hanging="357"/>
      </w:pPr>
      <w:r w:rsidRPr="006B333B">
        <w:rPr>
          <w:b/>
          <w:bCs/>
        </w:rPr>
        <w:t>Tích hợp dễ dàng:</w:t>
      </w:r>
      <w:r w:rsidRPr="006B333B">
        <w:t xml:space="preserve"> Express.js dễ dàng tích hợp với các cơ sở dữ liệu, công cụ template engine, và các hệ thống khác, nhờ vào cộng đồng mạnh mẽ và các module phong phú.</w:t>
      </w:r>
    </w:p>
    <w:p w14:paraId="633351D1" w14:textId="77777777" w:rsidR="006B333B" w:rsidRPr="006B333B" w:rsidRDefault="006B333B" w:rsidP="006B333B">
      <w:pPr>
        <w:numPr>
          <w:ilvl w:val="0"/>
          <w:numId w:val="30"/>
        </w:numPr>
        <w:ind w:left="641" w:hanging="357"/>
      </w:pPr>
      <w:r w:rsidRPr="006B333B">
        <w:rPr>
          <w:b/>
          <w:bCs/>
        </w:rPr>
        <w:t>Hiệu suất cao:</w:t>
      </w:r>
      <w:r w:rsidRPr="006B333B">
        <w:t xml:space="preserve"> Với thiết kế gọn nhẹ và hiệu quả, Express.js có thể xử lý lượng lớn yêu cầu đồng thời mà không ảnh hưởng đến hiệu suất của ứng dụng.</w:t>
      </w:r>
    </w:p>
    <w:p w14:paraId="42D6B3BD" w14:textId="77777777" w:rsidR="006B333B" w:rsidRPr="006B333B" w:rsidRDefault="006B333B" w:rsidP="006B333B">
      <w:pPr>
        <w:ind w:firstLine="641"/>
      </w:pPr>
      <w:r w:rsidRPr="006B333B">
        <w:t>Express.js thường được sử dụng kết hợp với Node.js để xây dựng các ứng dụng web hiện đại theo mô hình MVC (Model-View-Controller), giúp tách biệt rõ ràng giữa các thành phần của ứng dụng, từ đó cải thiện khả năng bảo trì và mở rộng.</w:t>
      </w:r>
    </w:p>
    <w:p w14:paraId="41BA3A51" w14:textId="5893412A" w:rsidR="006B333B" w:rsidRPr="006B333B" w:rsidRDefault="006B333B" w:rsidP="006B333B">
      <w:pPr>
        <w:pStyle w:val="Heading3"/>
      </w:pPr>
      <w:r w:rsidRPr="006B333B">
        <w:t xml:space="preserve"> </w:t>
      </w:r>
      <w:bookmarkStart w:id="47" w:name="_Toc175845538"/>
      <w:r w:rsidRPr="006B333B">
        <w:t>MVC</w:t>
      </w:r>
      <w:bookmarkEnd w:id="47"/>
    </w:p>
    <w:p w14:paraId="205C1B68" w14:textId="77777777" w:rsidR="006B333B" w:rsidRPr="006B333B" w:rsidRDefault="006B333B" w:rsidP="006B333B">
      <w:pPr>
        <w:ind w:firstLine="720"/>
      </w:pPr>
      <w:r w:rsidRPr="006B333B">
        <w:t xml:space="preserve">Mô hình </w:t>
      </w:r>
      <w:r w:rsidRPr="006B333B">
        <w:rPr>
          <w:b/>
          <w:bCs/>
        </w:rPr>
        <w:t>MVC (Model-View-Controller)</w:t>
      </w:r>
      <w:r w:rsidRPr="006B333B">
        <w:t xml:space="preserve"> là một kiến trúc phần mềm phổ biến trong phát triển ứng dụng web. MVC giúp phân tách ứng dụng thành ba phần chính: </w:t>
      </w:r>
      <w:r w:rsidRPr="006B333B">
        <w:rPr>
          <w:b/>
          <w:bCs/>
        </w:rPr>
        <w:t>Model</w:t>
      </w:r>
      <w:r w:rsidRPr="006B333B">
        <w:t xml:space="preserve"> (dữ liệu), </w:t>
      </w:r>
      <w:r w:rsidRPr="006B333B">
        <w:rPr>
          <w:b/>
          <w:bCs/>
        </w:rPr>
        <w:t>View</w:t>
      </w:r>
      <w:r w:rsidRPr="006B333B">
        <w:t xml:space="preserve"> (giao diện người dùng), và </w:t>
      </w:r>
      <w:r w:rsidRPr="006B333B">
        <w:rPr>
          <w:b/>
          <w:bCs/>
        </w:rPr>
        <w:t>Controller</w:t>
      </w:r>
      <w:r w:rsidRPr="006B333B">
        <w:t xml:space="preserve"> </w:t>
      </w:r>
      <w:r w:rsidRPr="006B333B">
        <w:lastRenderedPageBreak/>
        <w:t>(xử lý logic và điều khiển). Điều này giúp tăng cường tính tổ chức, bảo trì, và mở rộng của ứng dụng.</w:t>
      </w:r>
    </w:p>
    <w:p w14:paraId="0894206E" w14:textId="77777777" w:rsidR="006B333B" w:rsidRPr="006B333B" w:rsidRDefault="006B333B" w:rsidP="006B333B">
      <w:pPr>
        <w:ind w:firstLine="720"/>
      </w:pPr>
      <w:r w:rsidRPr="006B333B">
        <w:rPr>
          <w:b/>
          <w:bCs/>
        </w:rPr>
        <w:t>Model:</w:t>
      </w:r>
      <w:r w:rsidRPr="006B333B">
        <w:t xml:space="preserve"> Là thành phần quản lý dữ liệu và logic nghiệp vụ của ứng dụng. Model chịu trách nhiệm tương tác với cơ sở dữ liệu, xử lý và quản lý dữ liệu trước khi chuyển đến View.</w:t>
      </w:r>
    </w:p>
    <w:p w14:paraId="35ACBF8E" w14:textId="77777777" w:rsidR="006B333B" w:rsidRPr="006B333B" w:rsidRDefault="006B333B" w:rsidP="006B333B">
      <w:pPr>
        <w:ind w:firstLine="720"/>
      </w:pPr>
      <w:r w:rsidRPr="006B333B">
        <w:rPr>
          <w:b/>
          <w:bCs/>
        </w:rPr>
        <w:t>View:</w:t>
      </w:r>
      <w:r w:rsidRPr="006B333B">
        <w:t xml:space="preserve"> Là thành phần chịu trách nhiệm hiển thị dữ liệu cho người dùng. View nhận dữ liệu từ Model và hiển thị nó theo cách dễ hiểu và dễ sử dụng.</w:t>
      </w:r>
    </w:p>
    <w:p w14:paraId="3F3D68C7" w14:textId="77777777" w:rsidR="006B333B" w:rsidRPr="006B333B" w:rsidRDefault="006B333B" w:rsidP="006B333B">
      <w:pPr>
        <w:ind w:firstLine="720"/>
      </w:pPr>
      <w:r w:rsidRPr="006B333B">
        <w:rPr>
          <w:b/>
          <w:bCs/>
        </w:rPr>
        <w:t>Controller:</w:t>
      </w:r>
      <w:r w:rsidRPr="006B333B">
        <w:t xml:space="preserve"> Là thành phần điều khiển các tương tác giữa Model và View. Controller nhận các yêu cầu từ người dùng, gọi Model để lấy dữ liệu cần thiết, sau đó chuyển dữ liệu đó tới View để hiển thị.</w:t>
      </w:r>
    </w:p>
    <w:p w14:paraId="3CE5E1C4" w14:textId="2D0ED5C3" w:rsidR="00EC7CCA" w:rsidRPr="00EC7CCA" w:rsidRDefault="006B333B" w:rsidP="006B333B">
      <w:pPr>
        <w:ind w:firstLine="720"/>
      </w:pPr>
      <w:r w:rsidRPr="006B333B">
        <w:t>MVC giúp đảm bảo rằng mỗi phần của ứng dụng được tách biệt rõ ràng, từ đó dễ dàng quản lý và phát triển các phần của ứng dụng một cách độc</w:t>
      </w:r>
      <w:r>
        <w:t xml:space="preserve"> lập.</w:t>
      </w:r>
    </w:p>
    <w:p w14:paraId="2699B024" w14:textId="100F4F25" w:rsidR="00EC7CCA" w:rsidRDefault="00EC7CCA" w:rsidP="00EC7CCA">
      <w:pPr>
        <w:pStyle w:val="Heading2"/>
      </w:pPr>
      <w:bookmarkStart w:id="48" w:name="_Toc175845539"/>
      <w:r>
        <w:t>Kết luận chương 1</w:t>
      </w:r>
      <w:bookmarkEnd w:id="48"/>
    </w:p>
    <w:p w14:paraId="0521675B" w14:textId="431ECFE0" w:rsidR="00855923" w:rsidRDefault="00EC7CCA" w:rsidP="00C4671B">
      <w:pPr>
        <w:ind w:firstLine="720"/>
      </w:pPr>
      <w:r w:rsidRPr="0037508A">
        <w:t>Trong chương này, em đã trình bày quá trình</w:t>
      </w:r>
      <w:r>
        <w:t xml:space="preserve"> khảo sát,</w:t>
      </w:r>
      <w:r w:rsidRPr="0037508A">
        <w:t xml:space="preserve"> nghiên cứu và lựa chọn các công nghệ cần thiết để xây dựng hệ thống quản lý cho Petrolimex CHXD </w:t>
      </w:r>
      <w:r>
        <w:t>số</w:t>
      </w:r>
      <w:r w:rsidRPr="0037508A">
        <w:t xml:space="preserve"> 15. Qua đó, em đã hiểu rõ yêu cầu của dự án và những công nghệ sẽ được áp dụng để phát triển các chức năng của hệ thống một cách hiệu quả. Kết quả của quá trình nghiên cứu này sẽ là cơ sở để triển khai các bước tiếp theo trong việc xây dựng và hoàn thiện hệ thống.</w:t>
      </w:r>
      <w:r w:rsidR="00855923">
        <w:br w:type="page"/>
      </w:r>
    </w:p>
    <w:p w14:paraId="6F70B8BB" w14:textId="5F519704" w:rsidR="00855923" w:rsidRDefault="00855923" w:rsidP="00426910">
      <w:pPr>
        <w:pStyle w:val="Heading1"/>
        <w:numPr>
          <w:ilvl w:val="0"/>
          <w:numId w:val="1"/>
        </w:numPr>
      </w:pPr>
      <w:bookmarkStart w:id="49" w:name="_Toc134597200"/>
      <w:bookmarkStart w:id="50" w:name="_Toc175845540"/>
      <w:r>
        <w:lastRenderedPageBreak/>
        <w:t>PHÂN TÍCH THIẾT KẾ HỆ THỐNG</w:t>
      </w:r>
      <w:bookmarkEnd w:id="49"/>
      <w:bookmarkEnd w:id="50"/>
    </w:p>
    <w:p w14:paraId="186DC6FE" w14:textId="09A101D3" w:rsidR="00AB53F0" w:rsidRDefault="00AB53F0" w:rsidP="00AB53F0">
      <w:pPr>
        <w:pStyle w:val="Heading2"/>
      </w:pPr>
      <w:bookmarkStart w:id="51" w:name="_Toc175845541"/>
      <w:r>
        <w:t>Tác nhân</w:t>
      </w:r>
      <w:bookmarkEnd w:id="51"/>
    </w:p>
    <w:p w14:paraId="488F88AB" w14:textId="44183287" w:rsidR="00AB53F0" w:rsidRDefault="00AB53F0" w:rsidP="00AB53F0">
      <w:pPr>
        <w:ind w:firstLine="720"/>
      </w:pPr>
      <w:r w:rsidRPr="00AB53F0">
        <w:t xml:space="preserve">Hệ thống Website </w:t>
      </w:r>
      <w:r>
        <w:t xml:space="preserve">quản lí xăng dầu Petrolimex cho CHXD số 15 gồm </w:t>
      </w:r>
      <w:r w:rsidR="001A43C8">
        <w:t>ba</w:t>
      </w:r>
      <w:r w:rsidRPr="00AB53F0">
        <w:t xml:space="preserve"> tác nhân (Actor) chính là: </w:t>
      </w:r>
      <w:r>
        <w:t>Quản l</w:t>
      </w:r>
      <w:r w:rsidR="004B558A">
        <w:t>ý</w:t>
      </w:r>
      <w:r>
        <w:t>, Nhân viên và</w:t>
      </w:r>
      <w:r w:rsidRPr="00AB53F0">
        <w:t xml:space="preserve"> Khách hàng được thể hiện chi tiết trong Bảng 2.1.</w:t>
      </w:r>
    </w:p>
    <w:p w14:paraId="04A07E02" w14:textId="5C6F450D" w:rsidR="00AB53F0" w:rsidRPr="00AB53F0" w:rsidRDefault="00AB53F0" w:rsidP="00C97EE8">
      <w:pPr>
        <w:pStyle w:val="bangbieu"/>
      </w:pPr>
      <w:bookmarkStart w:id="52" w:name="_Toc175842780"/>
      <w:r w:rsidRPr="00AB53F0">
        <w:t>Bảng 2</w:t>
      </w:r>
      <w:r w:rsidR="00EC0712">
        <w:t>.</w:t>
      </w:r>
      <w:r w:rsidRPr="00AB53F0">
        <w:t>1</w:t>
      </w:r>
      <w:r w:rsidR="00BF58ED">
        <w:t>.</w:t>
      </w:r>
      <w:r w:rsidRPr="00AB53F0">
        <w:t xml:space="preserve"> Mô tả UC cho từng tác nhân</w:t>
      </w:r>
      <w:bookmarkEnd w:id="52"/>
    </w:p>
    <w:tbl>
      <w:tblPr>
        <w:tblStyle w:val="TableGrid"/>
        <w:tblW w:w="0" w:type="auto"/>
        <w:tblLook w:val="04A0" w:firstRow="1" w:lastRow="0" w:firstColumn="1" w:lastColumn="0" w:noHBand="0" w:noVBand="1"/>
      </w:tblPr>
      <w:tblGrid>
        <w:gridCol w:w="4388"/>
        <w:gridCol w:w="4389"/>
      </w:tblGrid>
      <w:tr w:rsidR="00CF05D7" w:rsidRPr="00CF05D7" w14:paraId="08990159" w14:textId="77777777" w:rsidTr="00CF05D7">
        <w:tc>
          <w:tcPr>
            <w:tcW w:w="4388" w:type="dxa"/>
          </w:tcPr>
          <w:p w14:paraId="0677974B" w14:textId="69CD9569" w:rsidR="00AB53F0" w:rsidRPr="00CF05D7" w:rsidRDefault="00CF05D7" w:rsidP="00AB53F0">
            <w:pPr>
              <w:rPr>
                <w:color w:val="000000" w:themeColor="text1"/>
              </w:rPr>
            </w:pPr>
            <w:r w:rsidRPr="00CF05D7">
              <w:rPr>
                <w:color w:val="000000" w:themeColor="text1"/>
              </w:rPr>
              <w:t>Tác nhân (Actor)</w:t>
            </w:r>
          </w:p>
        </w:tc>
        <w:tc>
          <w:tcPr>
            <w:tcW w:w="4389" w:type="dxa"/>
          </w:tcPr>
          <w:p w14:paraId="34F3D0AB" w14:textId="65B40EE1" w:rsidR="00AB53F0" w:rsidRPr="00CF05D7" w:rsidRDefault="00CF05D7" w:rsidP="00AB53F0">
            <w:pPr>
              <w:rPr>
                <w:color w:val="000000" w:themeColor="text1"/>
              </w:rPr>
            </w:pPr>
            <w:r>
              <w:rPr>
                <w:color w:val="000000" w:themeColor="text1"/>
              </w:rPr>
              <w:t>Use Case</w:t>
            </w:r>
          </w:p>
        </w:tc>
      </w:tr>
      <w:tr w:rsidR="00CF05D7" w:rsidRPr="00CF05D7" w14:paraId="536C963C" w14:textId="77777777" w:rsidTr="00CF05D7">
        <w:trPr>
          <w:trHeight w:val="1205"/>
        </w:trPr>
        <w:tc>
          <w:tcPr>
            <w:tcW w:w="4388" w:type="dxa"/>
          </w:tcPr>
          <w:p w14:paraId="70D562E9" w14:textId="5C0C377C" w:rsidR="00AB53F0" w:rsidRPr="00CF05D7" w:rsidRDefault="00CF05D7" w:rsidP="00AB53F0">
            <w:pPr>
              <w:rPr>
                <w:color w:val="000000" w:themeColor="text1"/>
              </w:rPr>
            </w:pPr>
            <w:r>
              <w:rPr>
                <w:color w:val="000000" w:themeColor="text1"/>
              </w:rPr>
              <w:t>Quản lí (admin)</w:t>
            </w:r>
          </w:p>
        </w:tc>
        <w:tc>
          <w:tcPr>
            <w:tcW w:w="4389" w:type="dxa"/>
          </w:tcPr>
          <w:p w14:paraId="45406B99" w14:textId="1C5564EB" w:rsidR="00AB53F0" w:rsidRPr="00CF05D7" w:rsidRDefault="00CF05D7" w:rsidP="00AB53F0">
            <w:pPr>
              <w:rPr>
                <w:color w:val="000000" w:themeColor="text1"/>
              </w:rPr>
            </w:pPr>
            <w:r w:rsidRPr="00CF05D7">
              <w:rPr>
                <w:color w:val="000000" w:themeColor="text1"/>
              </w:rPr>
              <w:t xml:space="preserve">Đăng nhập, tạo tài khoản, quản lý </w:t>
            </w:r>
            <w:r>
              <w:rPr>
                <w:color w:val="000000" w:themeColor="text1"/>
              </w:rPr>
              <w:t>phân quyền</w:t>
            </w:r>
            <w:r w:rsidRPr="00CF05D7">
              <w:rPr>
                <w:color w:val="000000" w:themeColor="text1"/>
              </w:rPr>
              <w:t xml:space="preserve">, quản lý </w:t>
            </w:r>
            <w:r w:rsidR="00523810">
              <w:rPr>
                <w:color w:val="000000" w:themeColor="text1"/>
              </w:rPr>
              <w:t>nhân viên</w:t>
            </w:r>
            <w:r w:rsidRPr="00CF05D7">
              <w:rPr>
                <w:color w:val="000000" w:themeColor="text1"/>
              </w:rPr>
              <w:t xml:space="preserve">, quản lý </w:t>
            </w:r>
            <w:r>
              <w:rPr>
                <w:color w:val="000000" w:themeColor="text1"/>
              </w:rPr>
              <w:t>bảng lương</w:t>
            </w:r>
            <w:r w:rsidRPr="00CF05D7">
              <w:rPr>
                <w:color w:val="000000" w:themeColor="text1"/>
              </w:rPr>
              <w:t xml:space="preserve">, quản lý </w:t>
            </w:r>
            <w:r>
              <w:rPr>
                <w:color w:val="000000" w:themeColor="text1"/>
              </w:rPr>
              <w:t>chấm công</w:t>
            </w:r>
            <w:r w:rsidRPr="00CF05D7">
              <w:rPr>
                <w:color w:val="000000" w:themeColor="text1"/>
              </w:rPr>
              <w:t xml:space="preserve">, quản lý </w:t>
            </w:r>
            <w:r>
              <w:rPr>
                <w:color w:val="000000" w:themeColor="text1"/>
              </w:rPr>
              <w:t>báo cáo, quản lí thông báo</w:t>
            </w:r>
            <w:r w:rsidRPr="00CF05D7">
              <w:rPr>
                <w:color w:val="000000" w:themeColor="text1"/>
              </w:rPr>
              <w:t>, cấu hình giao diện</w:t>
            </w:r>
          </w:p>
        </w:tc>
      </w:tr>
      <w:tr w:rsidR="00CF05D7" w:rsidRPr="00CF05D7" w14:paraId="4540E794" w14:textId="77777777" w:rsidTr="00CF05D7">
        <w:trPr>
          <w:trHeight w:val="1106"/>
        </w:trPr>
        <w:tc>
          <w:tcPr>
            <w:tcW w:w="4388" w:type="dxa"/>
          </w:tcPr>
          <w:p w14:paraId="7EC7E92A" w14:textId="7711355F" w:rsidR="00AB53F0" w:rsidRPr="00CF05D7" w:rsidRDefault="00CF05D7" w:rsidP="00AB53F0">
            <w:pPr>
              <w:rPr>
                <w:color w:val="000000" w:themeColor="text1"/>
              </w:rPr>
            </w:pPr>
            <w:r>
              <w:rPr>
                <w:color w:val="000000" w:themeColor="text1"/>
              </w:rPr>
              <w:t>Nhân viên</w:t>
            </w:r>
          </w:p>
        </w:tc>
        <w:tc>
          <w:tcPr>
            <w:tcW w:w="4389" w:type="dxa"/>
          </w:tcPr>
          <w:p w14:paraId="5648E332" w14:textId="6AC1026C" w:rsidR="00AB53F0" w:rsidRPr="00CF05D7" w:rsidRDefault="00CF05D7" w:rsidP="00AB53F0">
            <w:pPr>
              <w:rPr>
                <w:color w:val="000000" w:themeColor="text1"/>
              </w:rPr>
            </w:pPr>
            <w:r w:rsidRPr="00CF05D7">
              <w:rPr>
                <w:color w:val="000000" w:themeColor="text1"/>
              </w:rPr>
              <w:t>Đăng nhập,</w:t>
            </w:r>
            <w:r>
              <w:rPr>
                <w:color w:val="000000" w:themeColor="text1"/>
              </w:rPr>
              <w:t xml:space="preserve"> chấm công cá nhân, theo dõi thông báo, bảng lương cá nhân, báo cáo hàng ngày.</w:t>
            </w:r>
          </w:p>
        </w:tc>
      </w:tr>
      <w:tr w:rsidR="00CF05D7" w:rsidRPr="00CF05D7" w14:paraId="35C3D121" w14:textId="77777777" w:rsidTr="00CF05D7">
        <w:tc>
          <w:tcPr>
            <w:tcW w:w="4388" w:type="dxa"/>
          </w:tcPr>
          <w:p w14:paraId="6601009D" w14:textId="6EA459C6" w:rsidR="00AB53F0" w:rsidRPr="00CF05D7" w:rsidRDefault="00CF05D7" w:rsidP="00AB53F0">
            <w:pPr>
              <w:rPr>
                <w:color w:val="000000" w:themeColor="text1"/>
              </w:rPr>
            </w:pPr>
            <w:r>
              <w:rPr>
                <w:color w:val="000000" w:themeColor="text1"/>
              </w:rPr>
              <w:t>Khách hàng</w:t>
            </w:r>
          </w:p>
        </w:tc>
        <w:tc>
          <w:tcPr>
            <w:tcW w:w="4389" w:type="dxa"/>
          </w:tcPr>
          <w:p w14:paraId="4F817DCC" w14:textId="32772802" w:rsidR="00AB53F0" w:rsidRPr="00CF05D7" w:rsidRDefault="00CF05D7" w:rsidP="00AB53F0">
            <w:pPr>
              <w:rPr>
                <w:color w:val="000000" w:themeColor="text1"/>
              </w:rPr>
            </w:pPr>
            <w:r>
              <w:rPr>
                <w:color w:val="000000" w:themeColor="text1"/>
              </w:rPr>
              <w:t>Theo dõi tin tức về hãng xăng, theo dõi giá xăng dầu và tìm kiếm toàn bộ cửa hàng xăng dầu gần nhất</w:t>
            </w:r>
          </w:p>
        </w:tc>
      </w:tr>
    </w:tbl>
    <w:p w14:paraId="246965B4" w14:textId="77777777" w:rsidR="00CF05D7" w:rsidRDefault="00CF05D7" w:rsidP="00CF05D7"/>
    <w:p w14:paraId="6ECECCEA" w14:textId="77777777" w:rsidR="00CF05D7" w:rsidRPr="00AB53F0" w:rsidRDefault="00CF05D7" w:rsidP="00CF05D7">
      <w:pPr>
        <w:pStyle w:val="Heading2"/>
      </w:pPr>
      <w:bookmarkStart w:id="53" w:name="_Toc175845542"/>
      <w:r w:rsidRPr="00AB53F0">
        <w:lastRenderedPageBreak/>
        <w:t>Xây dựng biếu đồ Use Case</w:t>
      </w:r>
      <w:bookmarkEnd w:id="53"/>
    </w:p>
    <w:p w14:paraId="1E6B7F8D" w14:textId="031F3275" w:rsidR="00D60AB2" w:rsidRDefault="00CF05D7" w:rsidP="00CF05D7">
      <w:pPr>
        <w:pStyle w:val="Heading3"/>
      </w:pPr>
      <w:bookmarkStart w:id="54" w:name="_Toc175845543"/>
      <w:r>
        <w:t>Sơ đồ use case tổng quát</w:t>
      </w:r>
      <w:bookmarkEnd w:id="54"/>
    </w:p>
    <w:p w14:paraId="07C4818C" w14:textId="7BE77E4B" w:rsidR="00D93E9D" w:rsidRDefault="00A902D0" w:rsidP="0036228C">
      <w:pPr>
        <w:keepNext/>
      </w:pPr>
      <w:r w:rsidRPr="00A902D0">
        <w:rPr>
          <w:noProof/>
        </w:rPr>
        <w:drawing>
          <wp:inline distT="0" distB="0" distL="0" distR="0" wp14:anchorId="7AE4F68F" wp14:editId="21B0E3EC">
            <wp:extent cx="4420217" cy="3991532"/>
            <wp:effectExtent l="0" t="0" r="0" b="9525"/>
            <wp:docPr id="321084268"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84268" name="Picture 1" descr="A diagram of a person's relationship&#10;&#10;Description automatically generated"/>
                    <pic:cNvPicPr/>
                  </pic:nvPicPr>
                  <pic:blipFill>
                    <a:blip r:embed="rId17"/>
                    <a:stretch>
                      <a:fillRect/>
                    </a:stretch>
                  </pic:blipFill>
                  <pic:spPr>
                    <a:xfrm>
                      <a:off x="0" y="0"/>
                      <a:ext cx="4420217" cy="3991532"/>
                    </a:xfrm>
                    <a:prstGeom prst="rect">
                      <a:avLst/>
                    </a:prstGeom>
                  </pic:spPr>
                </pic:pic>
              </a:graphicData>
            </a:graphic>
          </wp:inline>
        </w:drawing>
      </w:r>
    </w:p>
    <w:p w14:paraId="6F9170FC" w14:textId="70FB5D20" w:rsidR="005A4A46" w:rsidRPr="005A4A46" w:rsidRDefault="00D93E9D" w:rsidP="006F2F32">
      <w:pPr>
        <w:pStyle w:val="Image"/>
      </w:pPr>
      <w:bookmarkStart w:id="55" w:name="_Toc131626846"/>
      <w:bookmarkStart w:id="56" w:name="_Toc134597086"/>
      <w:bookmarkStart w:id="57" w:name="_Toc175841324"/>
      <w:r>
        <w:t xml:space="preserve">Hình </w:t>
      </w:r>
      <w:r>
        <w:fldChar w:fldCharType="begin"/>
      </w:r>
      <w:r>
        <w:instrText xml:space="preserve"> STYLEREF 1 \s </w:instrText>
      </w:r>
      <w:r>
        <w:fldChar w:fldCharType="separate"/>
      </w:r>
      <w:r w:rsidR="00EA2BDB">
        <w:rPr>
          <w:noProof/>
        </w:rPr>
        <w:t>2</w:t>
      </w:r>
      <w:r>
        <w:rPr>
          <w:noProof/>
        </w:rPr>
        <w:fldChar w:fldCharType="end"/>
      </w:r>
      <w:r w:rsidR="005E47AA">
        <w:t>.</w:t>
      </w:r>
      <w:r>
        <w:fldChar w:fldCharType="begin"/>
      </w:r>
      <w:r>
        <w:instrText xml:space="preserve"> SEQ Hình \* ARABIC \s 1 </w:instrText>
      </w:r>
      <w:r>
        <w:fldChar w:fldCharType="separate"/>
      </w:r>
      <w:r w:rsidR="00EA2BDB">
        <w:rPr>
          <w:noProof/>
        </w:rPr>
        <w:t>1</w:t>
      </w:r>
      <w:r>
        <w:rPr>
          <w:noProof/>
        </w:rPr>
        <w:fldChar w:fldCharType="end"/>
      </w:r>
      <w:r>
        <w:t xml:space="preserve">. </w:t>
      </w:r>
      <w:bookmarkEnd w:id="55"/>
      <w:r w:rsidR="00F15C22">
        <w:t>Sơ đồ use case tổng quát</w:t>
      </w:r>
      <w:bookmarkEnd w:id="56"/>
      <w:bookmarkEnd w:id="57"/>
    </w:p>
    <w:p w14:paraId="7EC63172" w14:textId="3A26A2E2" w:rsidR="00186456" w:rsidRDefault="00436937" w:rsidP="00367C03">
      <w:pPr>
        <w:pStyle w:val="Heading3"/>
      </w:pPr>
      <w:bookmarkStart w:id="58" w:name="_Toc134597203"/>
      <w:bookmarkStart w:id="59" w:name="_Toc175845544"/>
      <w:r>
        <w:t>Phân rã các use case</w:t>
      </w:r>
      <w:r w:rsidR="007E5B9E">
        <w:t xml:space="preserve"> chức năng</w:t>
      </w:r>
      <w:bookmarkEnd w:id="58"/>
      <w:bookmarkEnd w:id="59"/>
    </w:p>
    <w:p w14:paraId="63DCE137" w14:textId="20410018" w:rsidR="00D80C67" w:rsidRDefault="00D80C67" w:rsidP="00D80C67">
      <w:pPr>
        <w:pStyle w:val="Heading4"/>
      </w:pPr>
      <w:r>
        <w:t>Đăng nhập</w:t>
      </w:r>
    </w:p>
    <w:p w14:paraId="3F2B26A3" w14:textId="5FED7065" w:rsidR="00D80C67" w:rsidRPr="009B6E14" w:rsidRDefault="00D80C67" w:rsidP="009B6E14">
      <w:pPr>
        <w:pStyle w:val="ListParagraph"/>
        <w:numPr>
          <w:ilvl w:val="0"/>
          <w:numId w:val="13"/>
        </w:numPr>
        <w:rPr>
          <w:b/>
          <w:bCs/>
        </w:rPr>
      </w:pPr>
      <w:r>
        <w:rPr>
          <w:b/>
          <w:bCs/>
        </w:rPr>
        <w:t>Sơ</w:t>
      </w:r>
      <w:r w:rsidRPr="00385B5A">
        <w:rPr>
          <w:b/>
          <w:bCs/>
        </w:rPr>
        <w:t xml:space="preserve"> đồ UC</w:t>
      </w:r>
    </w:p>
    <w:p w14:paraId="0D3280F5" w14:textId="43608F1D" w:rsidR="009B6E14" w:rsidRDefault="009B6E14" w:rsidP="00D80C67">
      <w:pPr>
        <w:pStyle w:val="ListParagraph"/>
        <w:keepNext/>
        <w:ind w:left="0"/>
      </w:pPr>
      <w:r w:rsidRPr="009B6E14">
        <w:lastRenderedPageBreak/>
        <w:drawing>
          <wp:inline distT="0" distB="0" distL="0" distR="0" wp14:anchorId="6A5F327C" wp14:editId="7C0BCB81">
            <wp:extent cx="5579745" cy="2394585"/>
            <wp:effectExtent l="0" t="0" r="1905" b="5715"/>
            <wp:docPr id="584559827" name="Picture 1" descr="A red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59827" name="Picture 1" descr="A red circle with black text&#10;&#10;Description automatically generated"/>
                    <pic:cNvPicPr/>
                  </pic:nvPicPr>
                  <pic:blipFill>
                    <a:blip r:embed="rId18"/>
                    <a:stretch>
                      <a:fillRect/>
                    </a:stretch>
                  </pic:blipFill>
                  <pic:spPr>
                    <a:xfrm>
                      <a:off x="0" y="0"/>
                      <a:ext cx="5579745" cy="2394585"/>
                    </a:xfrm>
                    <a:prstGeom prst="rect">
                      <a:avLst/>
                    </a:prstGeom>
                  </pic:spPr>
                </pic:pic>
              </a:graphicData>
            </a:graphic>
          </wp:inline>
        </w:drawing>
      </w:r>
    </w:p>
    <w:p w14:paraId="7575FF8C" w14:textId="61D40DDC" w:rsidR="00D80C67" w:rsidRPr="00FC4C33" w:rsidRDefault="00D80C67" w:rsidP="006F2F32">
      <w:pPr>
        <w:pStyle w:val="Image"/>
        <w:rPr>
          <w:b/>
          <w:bCs/>
        </w:rPr>
      </w:pPr>
      <w:bookmarkStart w:id="60" w:name="_Toc175841325"/>
      <w:r>
        <w:t xml:space="preserve">Hình </w:t>
      </w:r>
      <w:r>
        <w:fldChar w:fldCharType="begin"/>
      </w:r>
      <w:r>
        <w:instrText xml:space="preserve"> STYLEREF 1 \s </w:instrText>
      </w:r>
      <w:r>
        <w:fldChar w:fldCharType="separate"/>
      </w:r>
      <w:r>
        <w:rPr>
          <w:noProof/>
        </w:rPr>
        <w:t>2</w:t>
      </w:r>
      <w:r>
        <w:rPr>
          <w:noProof/>
        </w:rPr>
        <w:fldChar w:fldCharType="end"/>
      </w:r>
      <w:r>
        <w:t>.</w:t>
      </w:r>
      <w:r w:rsidR="00546693">
        <w:t>2</w:t>
      </w:r>
      <w:r>
        <w:t>. Sơ đồ phân rã cho use case đăng nhập</w:t>
      </w:r>
      <w:bookmarkEnd w:id="60"/>
    </w:p>
    <w:p w14:paraId="4AD990E0" w14:textId="77777777" w:rsidR="00D80C67" w:rsidRDefault="00D80C67" w:rsidP="00D80C67">
      <w:pPr>
        <w:pStyle w:val="ListParagraph"/>
        <w:numPr>
          <w:ilvl w:val="0"/>
          <w:numId w:val="13"/>
        </w:numPr>
        <w:ind w:left="567" w:hanging="357"/>
        <w:rPr>
          <w:b/>
          <w:bCs/>
        </w:rPr>
      </w:pPr>
      <w:r>
        <w:rPr>
          <w:b/>
          <w:bCs/>
        </w:rPr>
        <w:t>Đặc tả UC</w:t>
      </w:r>
      <w:r>
        <w:rPr>
          <w:b/>
          <w:bCs/>
        </w:rPr>
        <w:tab/>
      </w:r>
    </w:p>
    <w:p w14:paraId="1797B453" w14:textId="77777777" w:rsidR="00D80C67" w:rsidRPr="009E09C3" w:rsidRDefault="00D80C67" w:rsidP="00D80C67">
      <w:pPr>
        <w:pStyle w:val="ucLevel1"/>
      </w:pPr>
      <w:r w:rsidRPr="009E09C3">
        <w:t>Mô tả vắn tắt</w:t>
      </w:r>
    </w:p>
    <w:p w14:paraId="31ED8A8D" w14:textId="2AFDA25B" w:rsidR="00D80C67" w:rsidRDefault="00D80C67" w:rsidP="00D80C67">
      <w:pPr>
        <w:ind w:left="720"/>
      </w:pPr>
      <w:r>
        <w:tab/>
        <w:t>Use case này dành cho Quản lý và Nhân viên có thể đăng nhập vào hệ thống và thực hiện các chức năng của website.</w:t>
      </w:r>
    </w:p>
    <w:p w14:paraId="00E9181F" w14:textId="77777777" w:rsidR="00D80C67" w:rsidRPr="009E09C3" w:rsidRDefault="00D80C67" w:rsidP="00D80C67">
      <w:pPr>
        <w:pStyle w:val="ucLevel1"/>
      </w:pPr>
      <w:r w:rsidRPr="009E09C3">
        <w:t>Luồng sự kiện</w:t>
      </w:r>
    </w:p>
    <w:p w14:paraId="094F0906" w14:textId="77777777" w:rsidR="00D80C67" w:rsidRPr="00B70691" w:rsidRDefault="00D80C67" w:rsidP="00D80C67">
      <w:pPr>
        <w:pStyle w:val="ucLv2"/>
      </w:pPr>
      <w:r w:rsidRPr="00B70691">
        <w:t>Luồng cơ bản</w:t>
      </w:r>
    </w:p>
    <w:p w14:paraId="3819E1A8" w14:textId="3B331B3E" w:rsidR="00D80C67" w:rsidRDefault="00D80C67" w:rsidP="00D80C67">
      <w:pPr>
        <w:pStyle w:val="ucLv3"/>
      </w:pPr>
      <w:r w:rsidRPr="0070032A">
        <w:rPr>
          <w:rStyle w:val="ListParagraphChar"/>
        </w:rPr>
        <w:t xml:space="preserve">Use </w:t>
      </w:r>
      <w:r w:rsidRPr="003C4D5F">
        <w:t>case</w:t>
      </w:r>
      <w:r w:rsidRPr="0070032A">
        <w:rPr>
          <w:rStyle w:val="ListParagraphChar"/>
        </w:rPr>
        <w:t xml:space="preserve"> này bắt đầu khi </w:t>
      </w:r>
      <w:r>
        <w:rPr>
          <w:rStyle w:val="ListParagraphChar"/>
        </w:rPr>
        <w:t>Quản lý hoặc Nhân viên</w:t>
      </w:r>
      <w:r w:rsidRPr="0070032A">
        <w:rPr>
          <w:rStyle w:val="ListParagraphChar"/>
        </w:rPr>
        <w:t xml:space="preserve"> </w:t>
      </w:r>
      <w:r w:rsidRPr="00D80C67">
        <w:t>nhấn vào biểu tượng</w:t>
      </w:r>
      <w:r w:rsidRPr="0070032A">
        <w:rPr>
          <w:rStyle w:val="ListParagraphChar"/>
        </w:rPr>
        <w:t xml:space="preserve"> "</w:t>
      </w:r>
      <w:r>
        <w:rPr>
          <w:rStyle w:val="ListParagraphChar"/>
        </w:rPr>
        <w:t>Login</w:t>
      </w:r>
      <w:r w:rsidRPr="0070032A">
        <w:rPr>
          <w:rStyle w:val="ListParagraphChar"/>
        </w:rPr>
        <w:t>" trên thanh menu</w:t>
      </w:r>
      <w:r>
        <w:rPr>
          <w:rStyle w:val="ListParagraphChar"/>
        </w:rPr>
        <w:t xml:space="preserve"> của trang chủ</w:t>
      </w:r>
      <w:r w:rsidRPr="0070032A">
        <w:rPr>
          <w:rStyle w:val="ListParagraphChar"/>
        </w:rPr>
        <w:t xml:space="preserve">. Khi đó, hệ thống sẽ hiển thị </w:t>
      </w:r>
      <w:r>
        <w:rPr>
          <w:rStyle w:val="ListParagraphChar"/>
        </w:rPr>
        <w:t>một form login cho phép người dùng có thể nhập thông tin về email và password cá nhân để đăng nhập</w:t>
      </w:r>
      <w:r>
        <w:t>.</w:t>
      </w:r>
      <w:r w:rsidRPr="00D80C67">
        <w:t xml:space="preserve"> </w:t>
      </w:r>
      <w:r>
        <w:t xml:space="preserve">Sau khi nhập đầy đủ thông tin, người dùng sẽ nhấn vào nút "Đăng nhập" để hệ thống kiểm tra thông tin xem có trùng khớp với thông tin tài khoản trong bảng "users". Sau khi hoàn tất thao tác, hệ thống sẽ </w:t>
      </w:r>
      <w:r w:rsidR="00BC2736">
        <w:t>chuyển hướng đến trang profile cá nhân của người dùng</w:t>
      </w:r>
      <w:r>
        <w:t>. Use case kết thúc tại đây.</w:t>
      </w:r>
    </w:p>
    <w:p w14:paraId="4B4936CB" w14:textId="77777777" w:rsidR="00D80C67" w:rsidRDefault="00D80C67" w:rsidP="00D80C67">
      <w:pPr>
        <w:pStyle w:val="ucLv3"/>
      </w:pPr>
      <w:r>
        <w:t>kết thúc.</w:t>
      </w:r>
    </w:p>
    <w:p w14:paraId="52C7E5D5" w14:textId="77777777" w:rsidR="00D80C67" w:rsidRDefault="00D80C67" w:rsidP="00D80C67">
      <w:pPr>
        <w:pStyle w:val="ucLv2"/>
      </w:pPr>
      <w:r>
        <w:t>Luồng rẽ nhánh</w:t>
      </w:r>
    </w:p>
    <w:p w14:paraId="59C8FF48" w14:textId="74226761" w:rsidR="00D80C67" w:rsidRPr="00A96651" w:rsidRDefault="00D80C67" w:rsidP="00D80C67">
      <w:pPr>
        <w:pStyle w:val="ucLv3-noNum"/>
      </w:pPr>
      <w:r w:rsidRPr="00A96651">
        <w:lastRenderedPageBreak/>
        <w:t xml:space="preserve">Tại luồng cơ bản </w:t>
      </w:r>
      <w:r w:rsidR="00BC2736">
        <w:t>1</w:t>
      </w:r>
      <w:r w:rsidRPr="00A96651">
        <w:t>: Nếu thông tin người dùng nhập không hợp lệ (sai định dạng, trùng email)</w:t>
      </w:r>
      <w:r w:rsidR="00BC2736">
        <w:t xml:space="preserve"> hoặc không trùng khớp thông tin</w:t>
      </w:r>
      <w:r w:rsidRPr="00A96651">
        <w:t xml:space="preserve"> hệ thống sẽ thông báo lỗi và yêu cầu nhập lại, người dùng nhập lại để tiếp tục hoặc nhấn </w:t>
      </w:r>
      <w:r w:rsidR="00BC2736">
        <w:t>về trang chủ</w:t>
      </w:r>
      <w:r w:rsidRPr="00A96651">
        <w:t>. Use case kết thúc.</w:t>
      </w:r>
      <w:r w:rsidRPr="00A96651">
        <w:tab/>
      </w:r>
    </w:p>
    <w:p w14:paraId="0EF6645F" w14:textId="038EE329" w:rsidR="00D80C67" w:rsidRDefault="00D80C67" w:rsidP="00D80C67">
      <w:pPr>
        <w:ind w:left="720"/>
      </w:pPr>
      <w:r w:rsidRPr="00D243C3">
        <w:rPr>
          <w:rStyle w:val="ucLevel1Char"/>
        </w:rPr>
        <w:t>Tiền điều kiện</w:t>
      </w:r>
      <w:r>
        <w:t xml:space="preserve">: </w:t>
      </w:r>
      <w:r w:rsidR="00BC2736">
        <w:t>Không có</w:t>
      </w:r>
    </w:p>
    <w:p w14:paraId="1D75439E" w14:textId="36550F4A" w:rsidR="00D80C67" w:rsidRPr="009E09C3" w:rsidRDefault="00D80C67" w:rsidP="00D80C67">
      <w:pPr>
        <w:ind w:firstLine="720"/>
      </w:pPr>
      <w:r w:rsidRPr="00D243C3">
        <w:rPr>
          <w:rStyle w:val="ucLevel1Char"/>
        </w:rPr>
        <w:t>Hậu điều kiện</w:t>
      </w:r>
      <w:r>
        <w:t>:</w:t>
      </w:r>
      <w:r w:rsidRPr="009E09C3">
        <w:t xml:space="preserve"> </w:t>
      </w:r>
      <w:r w:rsidR="00BC2736">
        <w:t>Người dùng đăng nhập hệ thống thành công.</w:t>
      </w:r>
    </w:p>
    <w:p w14:paraId="36AFB33B" w14:textId="77777777" w:rsidR="00D80C67" w:rsidRDefault="00D80C67" w:rsidP="00D80C67">
      <w:pPr>
        <w:ind w:firstLine="720"/>
      </w:pPr>
      <w:r w:rsidRPr="00D243C3">
        <w:rPr>
          <w:rStyle w:val="ucLevel1Char"/>
        </w:rPr>
        <w:t>Các yêu cầu đặc biệt:</w:t>
      </w:r>
      <w:r w:rsidRPr="009E09C3">
        <w:t xml:space="preserve"> Không có</w:t>
      </w:r>
    </w:p>
    <w:p w14:paraId="2B8A6940" w14:textId="74E9AFB5" w:rsidR="00D80C67" w:rsidRDefault="00D80C67" w:rsidP="00D80C67">
      <w:pPr>
        <w:ind w:firstLine="720"/>
      </w:pPr>
      <w:r w:rsidRPr="00D243C3">
        <w:rPr>
          <w:rStyle w:val="ucLevel1Char"/>
        </w:rPr>
        <w:t>Điểm mở rộng:</w:t>
      </w:r>
      <w:r w:rsidRPr="009E09C3">
        <w:t xml:space="preserve"> Không có</w:t>
      </w:r>
    </w:p>
    <w:p w14:paraId="2745A57B" w14:textId="47B4F27A" w:rsidR="006C600C" w:rsidRPr="00CA30F5" w:rsidRDefault="006C600C" w:rsidP="00D80C67">
      <w:pPr>
        <w:ind w:firstLine="720"/>
        <w:rPr>
          <w:b/>
          <w:bCs/>
        </w:rPr>
      </w:pPr>
      <w:r w:rsidRPr="00CA30F5">
        <w:rPr>
          <w:b/>
          <w:bCs/>
        </w:rPr>
        <w:t xml:space="preserve">Dữ liệu liên quan: </w:t>
      </w:r>
    </w:p>
    <w:p w14:paraId="05BD177C" w14:textId="671F542F" w:rsidR="006C600C" w:rsidRDefault="00CA30F5" w:rsidP="00CA30F5">
      <w:pPr>
        <w:ind w:firstLine="720"/>
        <w:jc w:val="center"/>
      </w:pPr>
      <w:r w:rsidRPr="00CA30F5">
        <w:rPr>
          <w:noProof/>
        </w:rPr>
        <w:drawing>
          <wp:inline distT="0" distB="0" distL="0" distR="0" wp14:anchorId="37ED6D7C" wp14:editId="58ECDEAC">
            <wp:extent cx="2505425" cy="1762371"/>
            <wp:effectExtent l="0" t="0" r="9525" b="9525"/>
            <wp:docPr id="1200315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15853" name="Picture 1" descr="A screenshot of a computer&#10;&#10;Description automatically generated"/>
                    <pic:cNvPicPr/>
                  </pic:nvPicPr>
                  <pic:blipFill>
                    <a:blip r:embed="rId19"/>
                    <a:stretch>
                      <a:fillRect/>
                    </a:stretch>
                  </pic:blipFill>
                  <pic:spPr>
                    <a:xfrm>
                      <a:off x="0" y="0"/>
                      <a:ext cx="2505425" cy="1762371"/>
                    </a:xfrm>
                    <a:prstGeom prst="rect">
                      <a:avLst/>
                    </a:prstGeom>
                  </pic:spPr>
                </pic:pic>
              </a:graphicData>
            </a:graphic>
          </wp:inline>
        </w:drawing>
      </w:r>
    </w:p>
    <w:p w14:paraId="62E36A0C" w14:textId="3F0E1972" w:rsidR="00CA30F5" w:rsidRDefault="00CA30F5" w:rsidP="00CA30F5">
      <w:pPr>
        <w:pStyle w:val="ListParagraph"/>
        <w:numPr>
          <w:ilvl w:val="0"/>
          <w:numId w:val="13"/>
        </w:numPr>
        <w:rPr>
          <w:b/>
          <w:bCs/>
        </w:rPr>
      </w:pPr>
      <w:r w:rsidRPr="00CA30F5">
        <w:rPr>
          <w:b/>
          <w:bCs/>
        </w:rPr>
        <w:t>Biểu đồ trình tự</w:t>
      </w:r>
    </w:p>
    <w:p w14:paraId="305F5A5F" w14:textId="37969015" w:rsidR="00CA30F5" w:rsidRPr="00186047" w:rsidRDefault="00186047" w:rsidP="00186047">
      <w:pPr>
        <w:spacing w:after="0" w:line="240" w:lineRule="auto"/>
        <w:ind w:left="208"/>
        <w:jc w:val="left"/>
        <w:rPr>
          <w:rFonts w:eastAsia="Times New Roman" w:cs="Times New Roman"/>
          <w:sz w:val="24"/>
          <w:szCs w:val="24"/>
        </w:rPr>
      </w:pPr>
      <w:r w:rsidRPr="00186047">
        <w:rPr>
          <w:noProof/>
        </w:rPr>
        <w:lastRenderedPageBreak/>
        <w:drawing>
          <wp:inline distT="0" distB="0" distL="0" distR="0" wp14:anchorId="2644440B" wp14:editId="30444C49">
            <wp:extent cx="5579745" cy="8447405"/>
            <wp:effectExtent l="0" t="0" r="0" b="0"/>
            <wp:docPr id="191083599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35995" name="Picture 4" descr="A screenshot of a computer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8447405"/>
                    </a:xfrm>
                    <a:prstGeom prst="rect">
                      <a:avLst/>
                    </a:prstGeom>
                    <a:noFill/>
                    <a:ln>
                      <a:noFill/>
                    </a:ln>
                  </pic:spPr>
                </pic:pic>
              </a:graphicData>
            </a:graphic>
          </wp:inline>
        </w:drawing>
      </w:r>
      <w:r w:rsidR="00027AF3" w:rsidRPr="00186047">
        <w:rPr>
          <w:b/>
          <w:bCs/>
        </w:rPr>
        <w:t xml:space="preserve"> </w:t>
      </w:r>
    </w:p>
    <w:p w14:paraId="57B58EF8" w14:textId="4A8A471A" w:rsidR="00546693" w:rsidRPr="00CA30F5" w:rsidRDefault="00546693" w:rsidP="006F2F32">
      <w:pPr>
        <w:pStyle w:val="Image"/>
        <w:rPr>
          <w:b/>
          <w:bCs/>
        </w:rPr>
      </w:pPr>
      <w:bookmarkStart w:id="61" w:name="_Toc175841326"/>
      <w:r>
        <w:t xml:space="preserve">Hình </w:t>
      </w:r>
      <w:r>
        <w:fldChar w:fldCharType="begin"/>
      </w:r>
      <w:r>
        <w:instrText xml:space="preserve"> STYLEREF 1 \s </w:instrText>
      </w:r>
      <w:r>
        <w:fldChar w:fldCharType="separate"/>
      </w:r>
      <w:r>
        <w:rPr>
          <w:noProof/>
        </w:rPr>
        <w:t>2</w:t>
      </w:r>
      <w:r>
        <w:rPr>
          <w:noProof/>
        </w:rPr>
        <w:fldChar w:fldCharType="end"/>
      </w:r>
      <w:r>
        <w:t>.3. Biểu đồ trình tự đăng nhập</w:t>
      </w:r>
      <w:bookmarkEnd w:id="61"/>
    </w:p>
    <w:p w14:paraId="5A8AFC34" w14:textId="7A6910DD" w:rsidR="007E5B9E" w:rsidRDefault="00FC4C33" w:rsidP="00385B5A">
      <w:pPr>
        <w:pStyle w:val="Heading4"/>
      </w:pPr>
      <w:r w:rsidRPr="00385B5A">
        <w:lastRenderedPageBreak/>
        <w:t>Quản lý n</w:t>
      </w:r>
      <w:r w:rsidR="00A902D0">
        <w:t>hân viên</w:t>
      </w:r>
    </w:p>
    <w:p w14:paraId="144BBE7F" w14:textId="736DAAE7" w:rsidR="00385B5A" w:rsidRPr="00027AF3" w:rsidRDefault="00385B5A" w:rsidP="00027AF3">
      <w:pPr>
        <w:pStyle w:val="ListParagraph"/>
        <w:numPr>
          <w:ilvl w:val="0"/>
          <w:numId w:val="31"/>
        </w:numPr>
        <w:rPr>
          <w:b/>
          <w:bCs/>
        </w:rPr>
      </w:pPr>
      <w:r w:rsidRPr="00027AF3">
        <w:rPr>
          <w:b/>
          <w:bCs/>
        </w:rPr>
        <w:t>Sơ đồ UC</w:t>
      </w:r>
    </w:p>
    <w:p w14:paraId="7CE60D67" w14:textId="0000E545" w:rsidR="00FC4C33" w:rsidRDefault="00A902D0" w:rsidP="00367C03">
      <w:pPr>
        <w:pStyle w:val="ListParagraph"/>
        <w:keepNext/>
        <w:ind w:left="0"/>
      </w:pPr>
      <w:r w:rsidRPr="00A902D0">
        <w:rPr>
          <w:noProof/>
        </w:rPr>
        <w:drawing>
          <wp:inline distT="0" distB="0" distL="0" distR="0" wp14:anchorId="3D6840F0" wp14:editId="41AB9F56">
            <wp:extent cx="5579745" cy="3935730"/>
            <wp:effectExtent l="0" t="0" r="1905" b="7620"/>
            <wp:docPr id="3566760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76059" name="Picture 1" descr="A diagram of a diagram&#10;&#10;Description automatically generated"/>
                    <pic:cNvPicPr/>
                  </pic:nvPicPr>
                  <pic:blipFill>
                    <a:blip r:embed="rId21"/>
                    <a:stretch>
                      <a:fillRect/>
                    </a:stretch>
                  </pic:blipFill>
                  <pic:spPr>
                    <a:xfrm>
                      <a:off x="0" y="0"/>
                      <a:ext cx="5579745" cy="3935730"/>
                    </a:xfrm>
                    <a:prstGeom prst="rect">
                      <a:avLst/>
                    </a:prstGeom>
                  </pic:spPr>
                </pic:pic>
              </a:graphicData>
            </a:graphic>
          </wp:inline>
        </w:drawing>
      </w:r>
    </w:p>
    <w:p w14:paraId="59CE97A4" w14:textId="01E8AB2E" w:rsidR="00FC4C33" w:rsidRPr="00FC4C33" w:rsidRDefault="00FC4C33" w:rsidP="006F2F32">
      <w:pPr>
        <w:pStyle w:val="Image"/>
        <w:rPr>
          <w:b/>
          <w:bCs/>
        </w:rPr>
      </w:pPr>
      <w:bookmarkStart w:id="62" w:name="_Toc134597088"/>
      <w:bookmarkStart w:id="63" w:name="_Toc175841327"/>
      <w:r>
        <w:t xml:space="preserve">Hình </w:t>
      </w:r>
      <w:r>
        <w:fldChar w:fldCharType="begin"/>
      </w:r>
      <w:r>
        <w:instrText xml:space="preserve"> STYLEREF 1 \s </w:instrText>
      </w:r>
      <w:r>
        <w:fldChar w:fldCharType="separate"/>
      </w:r>
      <w:r w:rsidR="00EA2BDB">
        <w:rPr>
          <w:noProof/>
        </w:rPr>
        <w:t>2</w:t>
      </w:r>
      <w:r>
        <w:rPr>
          <w:noProof/>
        </w:rPr>
        <w:fldChar w:fldCharType="end"/>
      </w:r>
      <w:r w:rsidR="005E47AA">
        <w:t>.</w:t>
      </w:r>
      <w:r w:rsidR="00546693">
        <w:t>4</w:t>
      </w:r>
      <w:r>
        <w:t xml:space="preserve">. </w:t>
      </w:r>
      <w:r w:rsidR="00E156C9">
        <w:t>Sơ đồ phân rã cho use case</w:t>
      </w:r>
      <w:r>
        <w:t xml:space="preserve"> quản lý </w:t>
      </w:r>
      <w:bookmarkEnd w:id="62"/>
      <w:r w:rsidR="00A902D0">
        <w:t>nhân viên</w:t>
      </w:r>
      <w:bookmarkEnd w:id="63"/>
    </w:p>
    <w:p w14:paraId="60F71C83" w14:textId="33AE04B3" w:rsidR="00385B5A" w:rsidRPr="00027AF3" w:rsidRDefault="00385B5A" w:rsidP="00027AF3">
      <w:pPr>
        <w:pStyle w:val="ListParagraph"/>
        <w:numPr>
          <w:ilvl w:val="0"/>
          <w:numId w:val="31"/>
        </w:numPr>
        <w:rPr>
          <w:b/>
          <w:bCs/>
        </w:rPr>
      </w:pPr>
      <w:r w:rsidRPr="00027AF3">
        <w:rPr>
          <w:b/>
          <w:bCs/>
        </w:rPr>
        <w:t>Đặc tả UC</w:t>
      </w:r>
      <w:r w:rsidRPr="00027AF3">
        <w:rPr>
          <w:b/>
          <w:bCs/>
        </w:rPr>
        <w:tab/>
      </w:r>
    </w:p>
    <w:p w14:paraId="750837A0" w14:textId="77777777" w:rsidR="00385B5A" w:rsidRPr="009E09C3" w:rsidRDefault="00385B5A" w:rsidP="00385B5A">
      <w:pPr>
        <w:pStyle w:val="ucLevel1"/>
      </w:pPr>
      <w:r w:rsidRPr="009E09C3">
        <w:t>Mô tả vắn tắt</w:t>
      </w:r>
    </w:p>
    <w:p w14:paraId="574AEA03" w14:textId="6FCB5640" w:rsidR="00385B5A" w:rsidRDefault="00385B5A" w:rsidP="00385B5A">
      <w:pPr>
        <w:ind w:left="720"/>
      </w:pPr>
      <w:r>
        <w:tab/>
        <w:t xml:space="preserve">Use case này dành cho Quản lý, cung cấp cho họ các tính năng quản lý </w:t>
      </w:r>
      <w:r w:rsidR="00A902D0">
        <w:t xml:space="preserve">nhân viên </w:t>
      </w:r>
      <w:r>
        <w:t>một cách hiệu quả. Các chức năng bao gồm thêm, sửa, xóa và danh sách nhân viên, được thiết kế để giúp quản lý thông tin n</w:t>
      </w:r>
      <w:r w:rsidR="008E74C8">
        <w:t>hân viên</w:t>
      </w:r>
      <w:r>
        <w:t xml:space="preserve"> một cách dễ dàng và thuận tiện.</w:t>
      </w:r>
    </w:p>
    <w:p w14:paraId="70005CB7" w14:textId="77777777" w:rsidR="00385B5A" w:rsidRPr="009E09C3" w:rsidRDefault="00385B5A" w:rsidP="00385B5A">
      <w:pPr>
        <w:pStyle w:val="ucLevel1"/>
      </w:pPr>
      <w:r w:rsidRPr="009E09C3">
        <w:t>Luồng sự kiện</w:t>
      </w:r>
    </w:p>
    <w:p w14:paraId="58F1BA56" w14:textId="77777777" w:rsidR="00385B5A" w:rsidRPr="00B70691" w:rsidRDefault="00385B5A" w:rsidP="00385B5A">
      <w:pPr>
        <w:pStyle w:val="ucLv2"/>
      </w:pPr>
      <w:r w:rsidRPr="00B70691">
        <w:t>Luồng cơ bản</w:t>
      </w:r>
    </w:p>
    <w:p w14:paraId="4C8657C6" w14:textId="5EB602F0" w:rsidR="00385B5A" w:rsidRDefault="00385B5A" w:rsidP="00385B5A">
      <w:pPr>
        <w:pStyle w:val="ucLv3"/>
      </w:pPr>
      <w:r w:rsidRPr="0070032A">
        <w:rPr>
          <w:rStyle w:val="ListParagraphChar"/>
        </w:rPr>
        <w:t xml:space="preserve">Use </w:t>
      </w:r>
      <w:r w:rsidRPr="003C4D5F">
        <w:t>case</w:t>
      </w:r>
      <w:r w:rsidRPr="0070032A">
        <w:rPr>
          <w:rStyle w:val="ListParagraphChar"/>
        </w:rPr>
        <w:t xml:space="preserve"> này bắt đầu khi </w:t>
      </w:r>
      <w:r>
        <w:rPr>
          <w:rStyle w:val="ListParagraphChar"/>
        </w:rPr>
        <w:t>Quản lý</w:t>
      </w:r>
      <w:r w:rsidRPr="0070032A">
        <w:rPr>
          <w:rStyle w:val="ListParagraphChar"/>
        </w:rPr>
        <w:t xml:space="preserve"> chọn mục "</w:t>
      </w:r>
      <w:r>
        <w:rPr>
          <w:rStyle w:val="ListParagraphChar"/>
        </w:rPr>
        <w:t>Danh Sách Nhân Viên</w:t>
      </w:r>
      <w:r w:rsidRPr="0070032A">
        <w:rPr>
          <w:rStyle w:val="ListParagraphChar"/>
        </w:rPr>
        <w:t xml:space="preserve">" trên thanh menu. Khi đó, hệ thống sẽ hiển thị danh sách các </w:t>
      </w:r>
      <w:r w:rsidR="008E74C8">
        <w:rPr>
          <w:rStyle w:val="ListParagraphChar"/>
        </w:rPr>
        <w:lastRenderedPageBreak/>
        <w:t>nhân viên</w:t>
      </w:r>
      <w:r w:rsidRPr="0070032A">
        <w:rPr>
          <w:rStyle w:val="ListParagraphChar"/>
        </w:rPr>
        <w:t xml:space="preserve"> được lưu trữ trong bảng "user</w:t>
      </w:r>
      <w:r>
        <w:rPr>
          <w:rStyle w:val="ListParagraphChar"/>
        </w:rPr>
        <w:t>s</w:t>
      </w:r>
      <w:r w:rsidRPr="0070032A">
        <w:rPr>
          <w:rStyle w:val="ListParagraphChar"/>
        </w:rPr>
        <w:t xml:space="preserve">" lên màn hình, cho phép </w:t>
      </w:r>
      <w:r>
        <w:rPr>
          <w:rStyle w:val="ListParagraphChar"/>
        </w:rPr>
        <w:t>quản lý</w:t>
      </w:r>
      <w:r w:rsidRPr="0070032A">
        <w:rPr>
          <w:rStyle w:val="ListParagraphChar"/>
        </w:rPr>
        <w:t xml:space="preserve"> thực hiện các tác vụ thêm, sửa, xóa </w:t>
      </w:r>
      <w:r w:rsidR="008E74C8">
        <w:rPr>
          <w:rStyle w:val="ListParagraphChar"/>
        </w:rPr>
        <w:t>nhân viên</w:t>
      </w:r>
      <w:r>
        <w:t>.</w:t>
      </w:r>
    </w:p>
    <w:p w14:paraId="58E21B4C" w14:textId="05FD6859" w:rsidR="00385B5A" w:rsidRDefault="00385B5A" w:rsidP="00385B5A">
      <w:pPr>
        <w:pStyle w:val="ucLv3"/>
      </w:pPr>
      <w:r>
        <w:t>Thêm mới n</w:t>
      </w:r>
      <w:r w:rsidR="00A902D0">
        <w:t>hân viên</w:t>
      </w:r>
      <w:r>
        <w:t>: Khi Quản lý muốn thêm một n</w:t>
      </w:r>
      <w:r w:rsidR="008E74C8">
        <w:t>hân viên</w:t>
      </w:r>
      <w:r>
        <w:t xml:space="preserve"> mới, họ có thể nhấn vào biểu tượng "Tạo Nhân Viên" trên giao diện. Sau đó, form thêm n</w:t>
      </w:r>
      <w:r w:rsidR="008E74C8">
        <w:t>hân viên</w:t>
      </w:r>
      <w:r>
        <w:t xml:space="preserve"> sẽ được hiển thị, cho phép </w:t>
      </w:r>
      <w:r w:rsidR="008E74C8">
        <w:t>quản lý</w:t>
      </w:r>
      <w:r>
        <w:t xml:space="preserve"> nhập thông tin chi tiết của n</w:t>
      </w:r>
      <w:r w:rsidR="008E74C8">
        <w:t>hân viên</w:t>
      </w:r>
      <w:r>
        <w:t xml:space="preserve"> mới như tên, họ, địa chỉ email, mật khẩu, số điện thoại, giới tính, quê quán,</w:t>
      </w:r>
      <w:r w:rsidR="00A902D0">
        <w:t xml:space="preserve"> </w:t>
      </w:r>
      <w:r>
        <w:t xml:space="preserve">.... Sau khi nhập đầy đủ thông tin, </w:t>
      </w:r>
      <w:r w:rsidR="008E74C8">
        <w:t>quản lý</w:t>
      </w:r>
      <w:r>
        <w:t xml:space="preserve"> sẽ nhấn vào nút "Đăng kí" để hệ thống kiểm tra thông tin và thêm n</w:t>
      </w:r>
      <w:r w:rsidR="008E74C8">
        <w:t>hân viên</w:t>
      </w:r>
      <w:r>
        <w:t xml:space="preserve"> mới vào bảng "users". Sau khi hoàn tất thao tác, hệ thống sẽ cập nhật lại danh sách</w:t>
      </w:r>
      <w:r w:rsidR="008E74C8">
        <w:t xml:space="preserve"> nhân viên</w:t>
      </w:r>
      <w:r>
        <w:t xml:space="preserve"> và hiển thị trên giao diện. Use case kết thúc tại đây.</w:t>
      </w:r>
    </w:p>
    <w:p w14:paraId="753E20AD" w14:textId="327C86A9" w:rsidR="00385B5A" w:rsidRDefault="00385B5A" w:rsidP="00385B5A">
      <w:pPr>
        <w:pStyle w:val="ucLv3"/>
      </w:pPr>
      <w:r>
        <w:t>Sửa n</w:t>
      </w:r>
      <w:r w:rsidR="006A04F8">
        <w:t>hân viên</w:t>
      </w:r>
      <w:r>
        <w:t>: Quản lý muốn chỉnh sửa thông tin của một n</w:t>
      </w:r>
      <w:r w:rsidR="006A04F8">
        <w:t>hân viên</w:t>
      </w:r>
      <w:r>
        <w:t xml:space="preserve"> cụ thể, họ sẽ nhấn vào biểu tượng "Sửa" trên dòng thông tin tương ứng với </w:t>
      </w:r>
      <w:r w:rsidR="006A04F8">
        <w:t>nhân viên</w:t>
      </w:r>
      <w:r>
        <w:t xml:space="preserve"> đó. Sau đó, form sửa n</w:t>
      </w:r>
      <w:r w:rsidR="006A04F8">
        <w:t>hân viên</w:t>
      </w:r>
      <w:r>
        <w:t xml:space="preserve"> sẽ được hiển thị, cho phép </w:t>
      </w:r>
      <w:r w:rsidR="008E74C8">
        <w:t>quản lý</w:t>
      </w:r>
      <w:r>
        <w:t xml:space="preserve"> chỉnh sửa thông tin về tên, họ, địa chỉ email, số điện thoại, giới tính, quê quán,</w:t>
      </w:r>
      <w:r w:rsidR="00A902D0">
        <w:t xml:space="preserve"> </w:t>
      </w:r>
      <w:r>
        <w:t xml:space="preserve">...Khi </w:t>
      </w:r>
      <w:r w:rsidR="008E74C8">
        <w:t>quản lý</w:t>
      </w:r>
      <w:r>
        <w:t xml:space="preserve"> hoàn tất việc sửa đổi thông tin và nhấn nút "Sửa", hệ thống sẽ kiểm tra thông tin và cập nhật lại </w:t>
      </w:r>
      <w:r w:rsidR="006A04F8">
        <w:t>nhân viên</w:t>
      </w:r>
      <w:r>
        <w:t xml:space="preserve"> trong bảng users, đồng thời cập nhật lại danh sách hiển thị để phản ánh các thay đổi mới nhất. Use case kết thúc.</w:t>
      </w:r>
    </w:p>
    <w:p w14:paraId="6B788687" w14:textId="3983A064" w:rsidR="00385B5A" w:rsidRDefault="00385B5A" w:rsidP="00385B5A">
      <w:pPr>
        <w:pStyle w:val="ucLv3"/>
      </w:pPr>
      <w:r>
        <w:t>Xóa n</w:t>
      </w:r>
      <w:r w:rsidR="006A04F8">
        <w:t>hân viên</w:t>
      </w:r>
      <w:r>
        <w:t>: Quản lý chọn tính năng Xóa n</w:t>
      </w:r>
      <w:r w:rsidR="006A04F8">
        <w:t>hân viên</w:t>
      </w:r>
      <w:r>
        <w:t xml:space="preserve"> trên một dòng thông tin của </w:t>
      </w:r>
      <w:r w:rsidR="006A04F8">
        <w:t>nhân viên</w:t>
      </w:r>
      <w:r>
        <w:t xml:space="preserve">, hệ thống sẽ hiển thị một form xác nhận để đảm bảo </w:t>
      </w:r>
      <w:r w:rsidR="008E74C8">
        <w:t>quản lý</w:t>
      </w:r>
      <w:r>
        <w:t xml:space="preserve"> không vô tình xóa nhầm thông tin. Nếu </w:t>
      </w:r>
      <w:r w:rsidR="008E74C8">
        <w:t>quản lý</w:t>
      </w:r>
      <w:r>
        <w:t xml:space="preserve"> xác nhận muốn xóa, hệ thống sẽ xóa n</w:t>
      </w:r>
      <w:r w:rsidR="006A04F8">
        <w:t>hân viên</w:t>
      </w:r>
      <w:r>
        <w:t xml:space="preserve"> trong bảng users và cập nhật lại danh sách hiển thị. Sau khi xóa thành công, thông báo sẽ được hiển thị để thông báo cho </w:t>
      </w:r>
      <w:r w:rsidR="008E74C8">
        <w:t>quản lý</w:t>
      </w:r>
      <w:r>
        <w:t xml:space="preserve"> biết. Use case kết thúc.</w:t>
      </w:r>
    </w:p>
    <w:p w14:paraId="09CDE8A6" w14:textId="77777777" w:rsidR="00385B5A" w:rsidRDefault="00385B5A" w:rsidP="00385B5A">
      <w:pPr>
        <w:pStyle w:val="ucLv3"/>
      </w:pPr>
      <w:r>
        <w:t>kết thúc.</w:t>
      </w:r>
    </w:p>
    <w:p w14:paraId="3B62E8AB" w14:textId="77777777" w:rsidR="00385B5A" w:rsidRDefault="00385B5A" w:rsidP="00385B5A">
      <w:pPr>
        <w:pStyle w:val="ucLv2"/>
      </w:pPr>
      <w:r>
        <w:t>Luồng rẽ nhánh</w:t>
      </w:r>
    </w:p>
    <w:p w14:paraId="5C84C315" w14:textId="77777777" w:rsidR="00385B5A" w:rsidRPr="00A96651" w:rsidRDefault="00385B5A" w:rsidP="00385B5A">
      <w:pPr>
        <w:pStyle w:val="ucLv3-noNum"/>
      </w:pPr>
      <w:r w:rsidRPr="00A96651">
        <w:lastRenderedPageBreak/>
        <w:t>Tại luồng cơ bản 2: Nếu thông tin người dùng nhập không hợp lệ (sai định dạng, trùng email) hệ thống sẽ thông báo lỗi và yêu cầu nhập lại, người dùng nhập lại để tiếp tục hoặc nhấn thoát. Use case kết thúc.</w:t>
      </w:r>
      <w:r w:rsidRPr="00A96651">
        <w:tab/>
      </w:r>
    </w:p>
    <w:p w14:paraId="6C3CEA19" w14:textId="6F4F6C06" w:rsidR="00385B5A" w:rsidRDefault="00385B5A" w:rsidP="00385B5A">
      <w:pPr>
        <w:ind w:left="720"/>
      </w:pPr>
      <w:r w:rsidRPr="00D243C3">
        <w:rPr>
          <w:rStyle w:val="ucLevel1Char"/>
        </w:rPr>
        <w:t>Tiền điều kiện</w:t>
      </w:r>
      <w:r>
        <w:t>: Phải đăng nhập tài khoản có quyền quản lý hoặc cửa hàng trưởng.</w:t>
      </w:r>
    </w:p>
    <w:p w14:paraId="77EDA961" w14:textId="77777777" w:rsidR="00385B5A" w:rsidRPr="009E09C3" w:rsidRDefault="00385B5A" w:rsidP="00385B5A">
      <w:pPr>
        <w:ind w:firstLine="720"/>
      </w:pPr>
      <w:r w:rsidRPr="00D243C3">
        <w:rPr>
          <w:rStyle w:val="ucLevel1Char"/>
        </w:rPr>
        <w:t>Hậu điều kiện</w:t>
      </w:r>
      <w:r>
        <w:t>:</w:t>
      </w:r>
      <w:r w:rsidRPr="009E09C3">
        <w:t xml:space="preserve"> </w:t>
      </w:r>
      <w:r>
        <w:t>Quản lý</w:t>
      </w:r>
      <w:r w:rsidRPr="009E09C3">
        <w:t xml:space="preserve"> đã cập nhật người dùng thành công</w:t>
      </w:r>
    </w:p>
    <w:p w14:paraId="7387E872" w14:textId="77777777" w:rsidR="00385B5A" w:rsidRDefault="00385B5A" w:rsidP="00385B5A">
      <w:pPr>
        <w:ind w:firstLine="720"/>
      </w:pPr>
      <w:r w:rsidRPr="00D243C3">
        <w:rPr>
          <w:rStyle w:val="ucLevel1Char"/>
        </w:rPr>
        <w:t>Các yêu cầu đặc biệt:</w:t>
      </w:r>
      <w:r w:rsidRPr="009E09C3">
        <w:t xml:space="preserve"> Không có</w:t>
      </w:r>
    </w:p>
    <w:p w14:paraId="3FED4125" w14:textId="77777777" w:rsidR="00385B5A" w:rsidRDefault="00385B5A" w:rsidP="00385B5A">
      <w:pPr>
        <w:ind w:firstLine="720"/>
      </w:pPr>
      <w:r w:rsidRPr="00D243C3">
        <w:rPr>
          <w:rStyle w:val="ucLevel1Char"/>
        </w:rPr>
        <w:t>Điểm mở rộng:</w:t>
      </w:r>
      <w:r w:rsidRPr="009E09C3">
        <w:t xml:space="preserve"> Không có</w:t>
      </w:r>
    </w:p>
    <w:p w14:paraId="1B66BB26" w14:textId="41292C4A" w:rsidR="00027AF3" w:rsidRPr="00027AF3" w:rsidRDefault="00027AF3" w:rsidP="00385B5A">
      <w:pPr>
        <w:ind w:firstLine="720"/>
        <w:rPr>
          <w:b/>
          <w:bCs/>
        </w:rPr>
      </w:pPr>
      <w:r w:rsidRPr="00027AF3">
        <w:rPr>
          <w:b/>
          <w:bCs/>
        </w:rPr>
        <w:t>Dữ liệu liên quan</w:t>
      </w:r>
      <w:r w:rsidR="00732871">
        <w:rPr>
          <w:b/>
          <w:bCs/>
        </w:rPr>
        <w:t>:</w:t>
      </w:r>
    </w:p>
    <w:p w14:paraId="77E7F97F" w14:textId="24ED2C3C" w:rsidR="00027AF3" w:rsidRDefault="00027AF3" w:rsidP="00027AF3">
      <w:pPr>
        <w:ind w:firstLine="720"/>
        <w:jc w:val="center"/>
      </w:pPr>
      <w:r w:rsidRPr="00027AF3">
        <w:rPr>
          <w:noProof/>
        </w:rPr>
        <w:lastRenderedPageBreak/>
        <w:drawing>
          <wp:inline distT="0" distB="0" distL="0" distR="0" wp14:anchorId="39C6B0A5" wp14:editId="6859E3EA">
            <wp:extent cx="2314898" cy="5315692"/>
            <wp:effectExtent l="0" t="0" r="9525" b="0"/>
            <wp:docPr id="1425325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25695" name="Picture 1" descr="A screenshot of a computer&#10;&#10;Description automatically generated"/>
                    <pic:cNvPicPr/>
                  </pic:nvPicPr>
                  <pic:blipFill>
                    <a:blip r:embed="rId22"/>
                    <a:stretch>
                      <a:fillRect/>
                    </a:stretch>
                  </pic:blipFill>
                  <pic:spPr>
                    <a:xfrm>
                      <a:off x="0" y="0"/>
                      <a:ext cx="2314898" cy="5315692"/>
                    </a:xfrm>
                    <a:prstGeom prst="rect">
                      <a:avLst/>
                    </a:prstGeom>
                  </pic:spPr>
                </pic:pic>
              </a:graphicData>
            </a:graphic>
          </wp:inline>
        </w:drawing>
      </w:r>
    </w:p>
    <w:p w14:paraId="5ED83BBE" w14:textId="37692BAC" w:rsidR="00DA2527" w:rsidRDefault="00DA2527" w:rsidP="00DA2527">
      <w:pPr>
        <w:pStyle w:val="ListParagraph"/>
        <w:numPr>
          <w:ilvl w:val="0"/>
          <w:numId w:val="31"/>
        </w:numPr>
        <w:rPr>
          <w:b/>
          <w:bCs/>
        </w:rPr>
      </w:pPr>
      <w:r w:rsidRPr="00DA2527">
        <w:rPr>
          <w:b/>
          <w:bCs/>
        </w:rPr>
        <w:t>Biểu đồ trình tự</w:t>
      </w:r>
    </w:p>
    <w:p w14:paraId="05D8EC74" w14:textId="1C0C3EFE" w:rsidR="00DA2527" w:rsidRDefault="00DA2527" w:rsidP="00DA2527">
      <w:pPr>
        <w:ind w:left="208"/>
        <w:jc w:val="center"/>
        <w:rPr>
          <w:b/>
          <w:bCs/>
        </w:rPr>
      </w:pPr>
      <w:r w:rsidRPr="00DA2527">
        <w:rPr>
          <w:b/>
          <w:bCs/>
          <w:noProof/>
        </w:rPr>
        <w:lastRenderedPageBreak/>
        <w:drawing>
          <wp:inline distT="0" distB="0" distL="0" distR="0" wp14:anchorId="1CD95AFC" wp14:editId="4165577A">
            <wp:extent cx="4820323" cy="6144482"/>
            <wp:effectExtent l="0" t="0" r="0" b="8890"/>
            <wp:docPr id="15562977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776" name="Picture 1" descr="A screenshot of a diagram&#10;&#10;Description automatically generated"/>
                    <pic:cNvPicPr/>
                  </pic:nvPicPr>
                  <pic:blipFill>
                    <a:blip r:embed="rId23"/>
                    <a:stretch>
                      <a:fillRect/>
                    </a:stretch>
                  </pic:blipFill>
                  <pic:spPr>
                    <a:xfrm>
                      <a:off x="0" y="0"/>
                      <a:ext cx="4820323" cy="6144482"/>
                    </a:xfrm>
                    <a:prstGeom prst="rect">
                      <a:avLst/>
                    </a:prstGeom>
                  </pic:spPr>
                </pic:pic>
              </a:graphicData>
            </a:graphic>
          </wp:inline>
        </w:drawing>
      </w:r>
    </w:p>
    <w:p w14:paraId="45D13C5F" w14:textId="5C1FACAF" w:rsidR="00546693" w:rsidRPr="00FC4C33" w:rsidRDefault="00546693" w:rsidP="006F2F32">
      <w:pPr>
        <w:pStyle w:val="Image"/>
        <w:rPr>
          <w:b/>
          <w:bCs/>
        </w:rPr>
      </w:pPr>
      <w:bookmarkStart w:id="64" w:name="_Toc175841328"/>
      <w:r>
        <w:t xml:space="preserve">Hình </w:t>
      </w:r>
      <w:r>
        <w:fldChar w:fldCharType="begin"/>
      </w:r>
      <w:r>
        <w:instrText xml:space="preserve"> STYLEREF 1 \s </w:instrText>
      </w:r>
      <w:r>
        <w:fldChar w:fldCharType="separate"/>
      </w:r>
      <w:r>
        <w:rPr>
          <w:noProof/>
        </w:rPr>
        <w:t>2</w:t>
      </w:r>
      <w:r>
        <w:rPr>
          <w:noProof/>
        </w:rPr>
        <w:fldChar w:fldCharType="end"/>
      </w:r>
      <w:r>
        <w:t>.5. Biểu đồ trình tự thêm nhân viên</w:t>
      </w:r>
      <w:bookmarkEnd w:id="64"/>
    </w:p>
    <w:p w14:paraId="33790C14" w14:textId="77777777" w:rsidR="00546693" w:rsidRDefault="00546693" w:rsidP="00DA2527">
      <w:pPr>
        <w:ind w:left="208"/>
        <w:jc w:val="center"/>
        <w:rPr>
          <w:b/>
          <w:bCs/>
        </w:rPr>
      </w:pPr>
    </w:p>
    <w:p w14:paraId="674CC348" w14:textId="2749AAE0" w:rsidR="00D25CBE" w:rsidRDefault="00D25CBE" w:rsidP="00D25CBE">
      <w:pPr>
        <w:ind w:left="208"/>
        <w:jc w:val="center"/>
        <w:rPr>
          <w:b/>
          <w:bCs/>
        </w:rPr>
      </w:pPr>
      <w:r w:rsidRPr="00D25CBE">
        <w:rPr>
          <w:b/>
          <w:bCs/>
          <w:noProof/>
        </w:rPr>
        <w:lastRenderedPageBreak/>
        <w:drawing>
          <wp:inline distT="0" distB="0" distL="0" distR="0" wp14:anchorId="6D68C4A4" wp14:editId="4A23DFD1">
            <wp:extent cx="5579745" cy="8429625"/>
            <wp:effectExtent l="0" t="0" r="0" b="0"/>
            <wp:docPr id="1033288210" name="Picture 2" descr="A black background with white line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88210" name="Picture 2" descr="A black background with white lines and red lin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8429625"/>
                    </a:xfrm>
                    <a:prstGeom prst="rect">
                      <a:avLst/>
                    </a:prstGeom>
                    <a:noFill/>
                    <a:ln>
                      <a:noFill/>
                    </a:ln>
                  </pic:spPr>
                </pic:pic>
              </a:graphicData>
            </a:graphic>
          </wp:inline>
        </w:drawing>
      </w:r>
    </w:p>
    <w:p w14:paraId="36CC5C2C" w14:textId="1AF0C00B" w:rsidR="00546693" w:rsidRPr="00FC4C33" w:rsidRDefault="00546693" w:rsidP="006F2F32">
      <w:pPr>
        <w:pStyle w:val="Image"/>
        <w:rPr>
          <w:b/>
          <w:bCs/>
        </w:rPr>
      </w:pPr>
      <w:bookmarkStart w:id="65" w:name="_Toc175841329"/>
      <w:r>
        <w:t xml:space="preserve">Hình </w:t>
      </w:r>
      <w:r>
        <w:fldChar w:fldCharType="begin"/>
      </w:r>
      <w:r>
        <w:instrText xml:space="preserve"> STYLEREF 1 \s </w:instrText>
      </w:r>
      <w:r>
        <w:fldChar w:fldCharType="separate"/>
      </w:r>
      <w:r>
        <w:rPr>
          <w:noProof/>
        </w:rPr>
        <w:t>2</w:t>
      </w:r>
      <w:r>
        <w:rPr>
          <w:noProof/>
        </w:rPr>
        <w:fldChar w:fldCharType="end"/>
      </w:r>
      <w:r>
        <w:t>.6. Biểu đồ trình tự sửa nhân viên</w:t>
      </w:r>
      <w:bookmarkEnd w:id="65"/>
    </w:p>
    <w:p w14:paraId="5372DF38" w14:textId="77777777" w:rsidR="00546693" w:rsidRDefault="00546693" w:rsidP="00546693">
      <w:pPr>
        <w:jc w:val="center"/>
        <w:rPr>
          <w:b/>
          <w:bCs/>
        </w:rPr>
      </w:pPr>
    </w:p>
    <w:p w14:paraId="375AC822" w14:textId="580F66F4" w:rsidR="008E54CD" w:rsidRPr="008E54CD" w:rsidRDefault="008E54CD" w:rsidP="008E54CD">
      <w:pPr>
        <w:ind w:left="208"/>
        <w:jc w:val="center"/>
        <w:rPr>
          <w:b/>
          <w:bCs/>
        </w:rPr>
      </w:pPr>
      <w:r w:rsidRPr="008E54CD">
        <w:rPr>
          <w:b/>
          <w:bCs/>
          <w:noProof/>
        </w:rPr>
        <w:drawing>
          <wp:inline distT="0" distB="0" distL="0" distR="0" wp14:anchorId="2670257C" wp14:editId="5904B019">
            <wp:extent cx="5579745" cy="7555865"/>
            <wp:effectExtent l="0" t="0" r="0" b="0"/>
            <wp:docPr id="1930114230" name="Picture 2" descr="A black backgroun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14230" name="Picture 2" descr="A black background with red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7555865"/>
                    </a:xfrm>
                    <a:prstGeom prst="rect">
                      <a:avLst/>
                    </a:prstGeom>
                    <a:noFill/>
                    <a:ln>
                      <a:noFill/>
                    </a:ln>
                  </pic:spPr>
                </pic:pic>
              </a:graphicData>
            </a:graphic>
          </wp:inline>
        </w:drawing>
      </w:r>
    </w:p>
    <w:p w14:paraId="210424DD" w14:textId="14B25F02" w:rsidR="00546693" w:rsidRPr="00FC4C33" w:rsidRDefault="00546693" w:rsidP="006F2F32">
      <w:pPr>
        <w:pStyle w:val="Image"/>
        <w:rPr>
          <w:b/>
          <w:bCs/>
        </w:rPr>
      </w:pPr>
      <w:bookmarkStart w:id="66" w:name="_Toc175841330"/>
      <w:r>
        <w:t xml:space="preserve">Hình </w:t>
      </w:r>
      <w:r>
        <w:fldChar w:fldCharType="begin"/>
      </w:r>
      <w:r>
        <w:instrText xml:space="preserve"> STYLEREF 1 \s </w:instrText>
      </w:r>
      <w:r>
        <w:fldChar w:fldCharType="separate"/>
      </w:r>
      <w:r>
        <w:rPr>
          <w:noProof/>
        </w:rPr>
        <w:t>2</w:t>
      </w:r>
      <w:r>
        <w:rPr>
          <w:noProof/>
        </w:rPr>
        <w:fldChar w:fldCharType="end"/>
      </w:r>
      <w:r>
        <w:t>.7. Biểu đồ trình tự xóa nhân viên</w:t>
      </w:r>
      <w:bookmarkEnd w:id="66"/>
    </w:p>
    <w:p w14:paraId="0C19811E" w14:textId="77777777" w:rsidR="008E54CD" w:rsidRPr="00D25CBE" w:rsidRDefault="008E54CD" w:rsidP="00D25CBE">
      <w:pPr>
        <w:ind w:left="208"/>
        <w:jc w:val="center"/>
        <w:rPr>
          <w:b/>
          <w:bCs/>
        </w:rPr>
      </w:pPr>
    </w:p>
    <w:p w14:paraId="26E74352" w14:textId="77777777" w:rsidR="00DA2527" w:rsidRPr="00DA2527" w:rsidRDefault="00DA2527" w:rsidP="00DA2527">
      <w:pPr>
        <w:ind w:left="208"/>
        <w:jc w:val="center"/>
        <w:rPr>
          <w:b/>
          <w:bCs/>
        </w:rPr>
      </w:pPr>
    </w:p>
    <w:p w14:paraId="55789157" w14:textId="558AF5C0" w:rsidR="005369F2" w:rsidRDefault="00A676C7" w:rsidP="00385B5A">
      <w:pPr>
        <w:pStyle w:val="Heading4"/>
      </w:pPr>
      <w:r w:rsidRPr="00385B5A">
        <w:t xml:space="preserve">Quản lý </w:t>
      </w:r>
      <w:r w:rsidR="00935AEA" w:rsidRPr="00385B5A">
        <w:t>chấm công</w:t>
      </w:r>
    </w:p>
    <w:p w14:paraId="5509B16F" w14:textId="0C4192DE" w:rsidR="00385B5A" w:rsidRPr="00385B5A" w:rsidRDefault="00385B5A" w:rsidP="00BD6475">
      <w:pPr>
        <w:pStyle w:val="ListParagraph"/>
        <w:numPr>
          <w:ilvl w:val="0"/>
          <w:numId w:val="16"/>
        </w:numPr>
        <w:ind w:left="567" w:hanging="357"/>
        <w:rPr>
          <w:b/>
          <w:bCs/>
        </w:rPr>
      </w:pPr>
      <w:r w:rsidRPr="00385B5A">
        <w:rPr>
          <w:b/>
          <w:bCs/>
        </w:rPr>
        <w:t>Sơ đồ UC</w:t>
      </w:r>
    </w:p>
    <w:p w14:paraId="1173FD9C" w14:textId="1D346FF2" w:rsidR="00385B5A" w:rsidRPr="00385B5A" w:rsidRDefault="00385B5A" w:rsidP="00385B5A"/>
    <w:p w14:paraId="66DC97B2" w14:textId="1AFC67D7" w:rsidR="00D1130A" w:rsidRDefault="00935AEA" w:rsidP="00367C03">
      <w:pPr>
        <w:keepNext/>
      </w:pPr>
      <w:r w:rsidRPr="00935AEA">
        <w:rPr>
          <w:noProof/>
        </w:rPr>
        <w:drawing>
          <wp:inline distT="0" distB="0" distL="0" distR="0" wp14:anchorId="602859E0" wp14:editId="222308D5">
            <wp:extent cx="5579745" cy="3722370"/>
            <wp:effectExtent l="0" t="0" r="1905" b="0"/>
            <wp:docPr id="213434873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48730" name="Picture 1" descr="A diagram of a diagram&#10;&#10;Description automatically generated"/>
                    <pic:cNvPicPr/>
                  </pic:nvPicPr>
                  <pic:blipFill>
                    <a:blip r:embed="rId26"/>
                    <a:stretch>
                      <a:fillRect/>
                    </a:stretch>
                  </pic:blipFill>
                  <pic:spPr>
                    <a:xfrm>
                      <a:off x="0" y="0"/>
                      <a:ext cx="5579745" cy="3722370"/>
                    </a:xfrm>
                    <a:prstGeom prst="rect">
                      <a:avLst/>
                    </a:prstGeom>
                  </pic:spPr>
                </pic:pic>
              </a:graphicData>
            </a:graphic>
          </wp:inline>
        </w:drawing>
      </w:r>
    </w:p>
    <w:p w14:paraId="5605C1D7" w14:textId="15E1DA3B" w:rsidR="007939B8" w:rsidRDefault="00D1130A" w:rsidP="006F2F32">
      <w:pPr>
        <w:pStyle w:val="Image"/>
      </w:pPr>
      <w:bookmarkStart w:id="67" w:name="_Toc134597089"/>
      <w:bookmarkStart w:id="68" w:name="_Toc175841331"/>
      <w:r>
        <w:t xml:space="preserve">Hình </w:t>
      </w:r>
      <w:r>
        <w:fldChar w:fldCharType="begin"/>
      </w:r>
      <w:r>
        <w:instrText xml:space="preserve"> STYLEREF 1 \s </w:instrText>
      </w:r>
      <w:r>
        <w:fldChar w:fldCharType="separate"/>
      </w:r>
      <w:r w:rsidR="00EA2BDB">
        <w:rPr>
          <w:noProof/>
        </w:rPr>
        <w:t>2</w:t>
      </w:r>
      <w:r>
        <w:rPr>
          <w:noProof/>
        </w:rPr>
        <w:fldChar w:fldCharType="end"/>
      </w:r>
      <w:r w:rsidR="005E47AA">
        <w:t>.</w:t>
      </w:r>
      <w:r w:rsidR="00546693">
        <w:t>8.</w:t>
      </w:r>
      <w:r>
        <w:t xml:space="preserve"> </w:t>
      </w:r>
      <w:r w:rsidR="00E156C9">
        <w:t>Sơ đồ phân rã cho use case</w:t>
      </w:r>
      <w:r>
        <w:t xml:space="preserve"> </w:t>
      </w:r>
      <w:r w:rsidR="00F41DF1">
        <w:t>q</w:t>
      </w:r>
      <w:r>
        <w:t>uản lý</w:t>
      </w:r>
      <w:bookmarkEnd w:id="67"/>
      <w:r w:rsidR="00935AEA">
        <w:t xml:space="preserve"> chấm công</w:t>
      </w:r>
      <w:bookmarkEnd w:id="68"/>
    </w:p>
    <w:p w14:paraId="7EE6B39B" w14:textId="0D4D4D0B" w:rsidR="00BD6475" w:rsidRDefault="00BD6475" w:rsidP="00BD6475">
      <w:pPr>
        <w:pStyle w:val="ListParagraph"/>
        <w:numPr>
          <w:ilvl w:val="0"/>
          <w:numId w:val="16"/>
        </w:numPr>
        <w:ind w:left="567" w:hanging="357"/>
        <w:rPr>
          <w:b/>
          <w:bCs/>
        </w:rPr>
      </w:pPr>
      <w:r>
        <w:rPr>
          <w:b/>
          <w:bCs/>
        </w:rPr>
        <w:t>Đặc tả UC</w:t>
      </w:r>
    </w:p>
    <w:p w14:paraId="36FFCE3A" w14:textId="77777777" w:rsidR="00BD6475" w:rsidRPr="009E09C3" w:rsidRDefault="00BD6475" w:rsidP="00BD6475">
      <w:pPr>
        <w:pStyle w:val="ucLevel1"/>
      </w:pPr>
      <w:r w:rsidRPr="009E09C3">
        <w:t>Mô tả vắn tắt</w:t>
      </w:r>
    </w:p>
    <w:p w14:paraId="0E976B2E" w14:textId="3B14A23D" w:rsidR="00BD6475" w:rsidRDefault="00BD6475" w:rsidP="00BD6475">
      <w:pPr>
        <w:ind w:left="720" w:firstLine="720"/>
      </w:pPr>
      <w:r>
        <w:t>Trong hệ thống này, người dùng bao gồm nhiều quyền hạn khác nhau</w:t>
      </w:r>
      <w:r w:rsidR="00EC0712">
        <w:t xml:space="preserve"> </w:t>
      </w:r>
      <w:r>
        <w:t>là quản lý</w:t>
      </w:r>
      <w:r w:rsidR="00EC0712">
        <w:t xml:space="preserve"> </w:t>
      </w:r>
      <w:r>
        <w:t>và nhân viên, đều có thể thực hiện các tác vụ chấm công. Quy trình này được thiết kế một cách linh hoạt và tiện lợi để đảm bảo rằng các thông tin chấm công luôn cập nhật một các rõ ràng và chính xác.</w:t>
      </w:r>
    </w:p>
    <w:p w14:paraId="61F76A99" w14:textId="77777777" w:rsidR="00BD6475" w:rsidRPr="009E09C3" w:rsidRDefault="00BD6475" w:rsidP="00BD6475">
      <w:pPr>
        <w:pStyle w:val="ucLevel1"/>
      </w:pPr>
      <w:r w:rsidRPr="009E09C3">
        <w:t>Luồng sự kiện</w:t>
      </w:r>
    </w:p>
    <w:p w14:paraId="6BC153D5" w14:textId="77777777" w:rsidR="00BD6475" w:rsidRDefault="00BD6475" w:rsidP="00BD6475">
      <w:pPr>
        <w:pStyle w:val="ucLv2"/>
      </w:pPr>
      <w:r>
        <w:t>Luồng cơ bản</w:t>
      </w:r>
    </w:p>
    <w:p w14:paraId="72BA13ED" w14:textId="5CD76EFC" w:rsidR="00BD6475" w:rsidRDefault="00BD6475" w:rsidP="00BD6475">
      <w:pPr>
        <w:pStyle w:val="ucLv3"/>
      </w:pPr>
      <w:r>
        <w:lastRenderedPageBreak/>
        <w:t>Use case này bắt đầu khi người dùng (bao gồm các quyền hạn quán lý</w:t>
      </w:r>
      <w:r w:rsidR="00EC0712">
        <w:t xml:space="preserve"> và</w:t>
      </w:r>
      <w:r>
        <w:t xml:space="preserve"> nhân viên) truy cập vào hệ thống và nhấn vào mục "Chấm Công" trên thanh menu. Lúc này, hệ thống sẽ hiển thị danh sách lịch sử chấm công trên màn hình.</w:t>
      </w:r>
    </w:p>
    <w:p w14:paraId="679B6D8C" w14:textId="77777777" w:rsidR="00BD6475" w:rsidRDefault="00BD6475" w:rsidP="00BD6475">
      <w:pPr>
        <w:pStyle w:val="ucLv3"/>
      </w:pPr>
      <w:r>
        <w:t>Chấm công giờ vào</w:t>
      </w:r>
      <w:r w:rsidRPr="00172EB5">
        <w:t>: Khi người dùng nhấn vào biểu tượng "</w:t>
      </w:r>
      <w:r>
        <w:t>Giờ vào</w:t>
      </w:r>
      <w:r w:rsidRPr="00172EB5">
        <w:t xml:space="preserve">", hệ thống sẽ hiển thị </w:t>
      </w:r>
      <w:r>
        <w:t xml:space="preserve">thông báo về thông tin chấm công. Thông tin chấm công có mã số người dùng, họ tên, giờ vào chấm công và ngày tháng năm. Sau khi xác nhận thông tin hợp lệ là chấm công giờ vào thành công. </w:t>
      </w:r>
      <w:r w:rsidRPr="00172EB5">
        <w:t>Use case kết thúc tại đây</w:t>
      </w:r>
      <w:r>
        <w:t>.</w:t>
      </w:r>
    </w:p>
    <w:p w14:paraId="50C676D7" w14:textId="77777777" w:rsidR="00BD6475" w:rsidRDefault="00BD6475" w:rsidP="00BD6475">
      <w:pPr>
        <w:pStyle w:val="ucLv3"/>
      </w:pPr>
      <w:r>
        <w:t xml:space="preserve"> Chấm công giờ ra: Khi người dùng nhấn biểu tượng "Giờ ra" tương tự như chức năng giờ vào </w:t>
      </w:r>
      <w:r w:rsidRPr="00172EB5">
        <w:t xml:space="preserve">hệ thống sẽ hiển thị </w:t>
      </w:r>
      <w:r>
        <w:t xml:space="preserve">thông báo về thông tin chấm công. Thông tin chấm công có mã số người dùng, họ tên, giờ ra chấm công và ngày tháng năm. Sau khi xác nhận thông tin hợp lệ là chấm công giờ ra thành công. </w:t>
      </w:r>
      <w:r w:rsidRPr="00172EB5">
        <w:t>Use case kết thúc tại đây</w:t>
      </w:r>
      <w:r>
        <w:t>.</w:t>
      </w:r>
    </w:p>
    <w:p w14:paraId="68C9EDEB" w14:textId="77777777" w:rsidR="00BD6475" w:rsidRDefault="00BD6475" w:rsidP="00BD6475">
      <w:pPr>
        <w:pStyle w:val="ucLv2"/>
      </w:pPr>
      <w:r>
        <w:t>Luồng rẽ nhánh</w:t>
      </w:r>
    </w:p>
    <w:p w14:paraId="25B94C14" w14:textId="0D96452F" w:rsidR="00BD6475" w:rsidRPr="00A96651" w:rsidRDefault="00BD6475" w:rsidP="00BD6475">
      <w:pPr>
        <w:pStyle w:val="ucLv3-noNum"/>
      </w:pPr>
      <w:r w:rsidRPr="00A96651">
        <w:t>Tại luồng cơ bản 2 và 3: Nếu người dùng</w:t>
      </w:r>
      <w:r>
        <w:t xml:space="preserve"> nhấn vào biểu tượng “Giờ </w:t>
      </w:r>
      <w:r>
        <w:br/>
        <w:t>vào” chỉ nhận lần đầu tiên những lần sau không cập nhật thời gian mới, tương tự khi nhấn vào biểu tượng</w:t>
      </w:r>
      <w:r w:rsidR="004A3201">
        <w:t xml:space="preserve"> ‘</w:t>
      </w:r>
      <w:r>
        <w:t>Giờ ra</w:t>
      </w:r>
      <w:r w:rsidR="004A3201">
        <w:t>’</w:t>
      </w:r>
      <w:r w:rsidRPr="00A96651">
        <w:t>. Use case kết thúc</w:t>
      </w:r>
      <w:r>
        <w:t>.</w:t>
      </w:r>
    </w:p>
    <w:p w14:paraId="50A870D5" w14:textId="28801657" w:rsidR="00BD6475" w:rsidRPr="00172EB5" w:rsidRDefault="00BD6475" w:rsidP="00BD6475">
      <w:pPr>
        <w:pStyle w:val="ucLevel1"/>
        <w:ind w:left="720" w:firstLine="0"/>
        <w:rPr>
          <w:b w:val="0"/>
          <w:bCs w:val="0"/>
        </w:rPr>
      </w:pPr>
      <w:r w:rsidRPr="003C512C">
        <w:t>Tiền điều kiện:</w:t>
      </w:r>
      <w:r>
        <w:t xml:space="preserve"> </w:t>
      </w:r>
      <w:r w:rsidRPr="00172EB5">
        <w:rPr>
          <w:b w:val="0"/>
          <w:bCs w:val="0"/>
        </w:rPr>
        <w:t xml:space="preserve">Phải đăng nhập tài khoản có quyền </w:t>
      </w:r>
      <w:r>
        <w:rPr>
          <w:b w:val="0"/>
          <w:bCs w:val="0"/>
        </w:rPr>
        <w:t>quản lý và nhân viên</w:t>
      </w:r>
    </w:p>
    <w:p w14:paraId="68FD85DA" w14:textId="77777777" w:rsidR="00BD6475" w:rsidRPr="00172EB5" w:rsidRDefault="00BD6475" w:rsidP="00BD6475">
      <w:pPr>
        <w:pStyle w:val="ucLevel1"/>
        <w:rPr>
          <w:b w:val="0"/>
          <w:bCs w:val="0"/>
        </w:rPr>
      </w:pPr>
      <w:r w:rsidRPr="003C512C">
        <w:t>Hậu điều kiện:</w:t>
      </w:r>
      <w:r w:rsidRPr="00172EB5">
        <w:rPr>
          <w:b w:val="0"/>
          <w:bCs w:val="0"/>
        </w:rPr>
        <w:t xml:space="preserve"> Người dùng đã </w:t>
      </w:r>
      <w:r>
        <w:rPr>
          <w:b w:val="0"/>
          <w:bCs w:val="0"/>
        </w:rPr>
        <w:t>chấm công</w:t>
      </w:r>
      <w:r w:rsidRPr="00172EB5">
        <w:rPr>
          <w:b w:val="0"/>
          <w:bCs w:val="0"/>
        </w:rPr>
        <w:t xml:space="preserve"> thành công</w:t>
      </w:r>
    </w:p>
    <w:p w14:paraId="6104DA4E" w14:textId="77777777" w:rsidR="00BD6475" w:rsidRPr="00172EB5" w:rsidRDefault="00BD6475" w:rsidP="00BD6475">
      <w:pPr>
        <w:pStyle w:val="ucLevel1"/>
        <w:rPr>
          <w:b w:val="0"/>
          <w:bCs w:val="0"/>
        </w:rPr>
      </w:pPr>
      <w:r w:rsidRPr="000126F2">
        <w:t>Các yêu cầu đặc biệt</w:t>
      </w:r>
      <w:r>
        <w:t>:</w:t>
      </w:r>
      <w:r w:rsidRPr="00172EB5">
        <w:rPr>
          <w:b w:val="0"/>
          <w:bCs w:val="0"/>
        </w:rPr>
        <w:t xml:space="preserve"> Không có</w:t>
      </w:r>
    </w:p>
    <w:p w14:paraId="70FD1E87" w14:textId="77777777" w:rsidR="00BD6475" w:rsidRDefault="00BD6475" w:rsidP="00BD6475">
      <w:pPr>
        <w:pStyle w:val="ucLevel1"/>
        <w:rPr>
          <w:b w:val="0"/>
          <w:bCs w:val="0"/>
        </w:rPr>
      </w:pPr>
      <w:r w:rsidRPr="000126F2">
        <w:t>Điểm mở rộng</w:t>
      </w:r>
      <w:r>
        <w:t xml:space="preserve">: </w:t>
      </w:r>
      <w:r w:rsidRPr="00172EB5">
        <w:rPr>
          <w:b w:val="0"/>
          <w:bCs w:val="0"/>
        </w:rPr>
        <w:t>Không c</w:t>
      </w:r>
      <w:r>
        <w:rPr>
          <w:b w:val="0"/>
          <w:bCs w:val="0"/>
        </w:rPr>
        <w:t>ó</w:t>
      </w:r>
    </w:p>
    <w:p w14:paraId="10013B5E" w14:textId="711D8E80" w:rsidR="002A4661" w:rsidRDefault="002A4661" w:rsidP="00BD6475">
      <w:pPr>
        <w:pStyle w:val="ucLevel1"/>
      </w:pPr>
      <w:r w:rsidRPr="002A4661">
        <w:t>Dữ liệu liên quan</w:t>
      </w:r>
      <w:r>
        <w:t>:</w:t>
      </w:r>
    </w:p>
    <w:p w14:paraId="394BBC37" w14:textId="77777777" w:rsidR="00732871" w:rsidRDefault="00732871" w:rsidP="00732871">
      <w:pPr>
        <w:pStyle w:val="ucLevel1"/>
        <w:jc w:val="center"/>
      </w:pPr>
    </w:p>
    <w:p w14:paraId="791EA827" w14:textId="333FFFF9" w:rsidR="00732871" w:rsidRDefault="00732871" w:rsidP="00732871">
      <w:pPr>
        <w:pStyle w:val="ucLevel1"/>
        <w:jc w:val="center"/>
      </w:pPr>
      <w:r w:rsidRPr="00732871">
        <w:rPr>
          <w:noProof/>
        </w:rPr>
        <w:lastRenderedPageBreak/>
        <w:drawing>
          <wp:inline distT="0" distB="0" distL="0" distR="0" wp14:anchorId="32516F11" wp14:editId="3911FC5C">
            <wp:extent cx="2200275" cy="2266950"/>
            <wp:effectExtent l="0" t="0" r="0" b="0"/>
            <wp:docPr id="2135933135"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33135" name="Picture 2" descr="A black background with a black square&#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0275" cy="2266950"/>
                    </a:xfrm>
                    <a:prstGeom prst="rect">
                      <a:avLst/>
                    </a:prstGeom>
                    <a:noFill/>
                    <a:ln>
                      <a:noFill/>
                    </a:ln>
                  </pic:spPr>
                </pic:pic>
              </a:graphicData>
            </a:graphic>
          </wp:inline>
        </w:drawing>
      </w:r>
    </w:p>
    <w:p w14:paraId="4C4A7217" w14:textId="1BDFB02C" w:rsidR="002A4661" w:rsidRDefault="00732871" w:rsidP="00732871">
      <w:pPr>
        <w:pStyle w:val="ucLevel1"/>
        <w:numPr>
          <w:ilvl w:val="0"/>
          <w:numId w:val="16"/>
        </w:numPr>
        <w:ind w:left="567" w:hanging="357"/>
      </w:pPr>
      <w:r>
        <w:t>Biểu đồ trình tự</w:t>
      </w:r>
    </w:p>
    <w:p w14:paraId="7C9D525C" w14:textId="68DDBCFC" w:rsidR="00B2406E" w:rsidRDefault="00B2406E" w:rsidP="00B2406E">
      <w:pPr>
        <w:spacing w:after="0" w:line="240" w:lineRule="auto"/>
        <w:ind w:left="142"/>
        <w:jc w:val="center"/>
        <w:rPr>
          <w:rFonts w:eastAsia="Times New Roman" w:cs="Times New Roman"/>
          <w:sz w:val="24"/>
          <w:szCs w:val="24"/>
        </w:rPr>
      </w:pPr>
      <w:r w:rsidRPr="00B2406E">
        <w:rPr>
          <w:noProof/>
        </w:rPr>
        <w:lastRenderedPageBreak/>
        <w:drawing>
          <wp:inline distT="0" distB="0" distL="0" distR="0" wp14:anchorId="30A9C953" wp14:editId="7379CF8D">
            <wp:extent cx="5579745" cy="6064250"/>
            <wp:effectExtent l="0" t="0" r="0" b="0"/>
            <wp:docPr id="144974403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44032" name="Picture 5"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6064250"/>
                    </a:xfrm>
                    <a:prstGeom prst="rect">
                      <a:avLst/>
                    </a:prstGeom>
                    <a:noFill/>
                    <a:ln>
                      <a:noFill/>
                    </a:ln>
                  </pic:spPr>
                </pic:pic>
              </a:graphicData>
            </a:graphic>
          </wp:inline>
        </w:drawing>
      </w:r>
    </w:p>
    <w:p w14:paraId="2507D8B9" w14:textId="15B3E95E" w:rsidR="00732871" w:rsidRPr="00546693" w:rsidRDefault="00546693" w:rsidP="006F2F32">
      <w:pPr>
        <w:pStyle w:val="Image"/>
        <w:rPr>
          <w:b/>
          <w:bCs/>
        </w:rPr>
      </w:pPr>
      <w:bookmarkStart w:id="69" w:name="_Toc175841332"/>
      <w:r>
        <w:t xml:space="preserve">Hình </w:t>
      </w:r>
      <w:r>
        <w:fldChar w:fldCharType="begin"/>
      </w:r>
      <w:r>
        <w:instrText xml:space="preserve"> STYLEREF 1 \s </w:instrText>
      </w:r>
      <w:r>
        <w:fldChar w:fldCharType="separate"/>
      </w:r>
      <w:r>
        <w:rPr>
          <w:noProof/>
        </w:rPr>
        <w:t>2</w:t>
      </w:r>
      <w:r>
        <w:rPr>
          <w:noProof/>
        </w:rPr>
        <w:fldChar w:fldCharType="end"/>
      </w:r>
      <w:r>
        <w:t>.9. Biểu đồ trình tự quản lý chấm công</w:t>
      </w:r>
      <w:bookmarkEnd w:id="69"/>
    </w:p>
    <w:p w14:paraId="7B135100" w14:textId="460F3FD0" w:rsidR="00BD6475" w:rsidRDefault="00A676C7" w:rsidP="00BD6475">
      <w:pPr>
        <w:pStyle w:val="Heading4"/>
      </w:pPr>
      <w:r w:rsidRPr="00DF1203">
        <w:t xml:space="preserve">Quản lý </w:t>
      </w:r>
      <w:r w:rsidR="00935AEA">
        <w:t>thông báo</w:t>
      </w:r>
    </w:p>
    <w:p w14:paraId="46849267" w14:textId="74E214B5" w:rsidR="00BD6475" w:rsidRPr="00BD6475" w:rsidRDefault="00BD6475" w:rsidP="00BD6475">
      <w:pPr>
        <w:pStyle w:val="ListParagraph"/>
        <w:numPr>
          <w:ilvl w:val="0"/>
          <w:numId w:val="20"/>
        </w:numPr>
        <w:ind w:left="567" w:hanging="357"/>
        <w:rPr>
          <w:b/>
          <w:bCs/>
        </w:rPr>
      </w:pPr>
      <w:r>
        <w:rPr>
          <w:b/>
          <w:bCs/>
        </w:rPr>
        <w:t>Sơ đồ</w:t>
      </w:r>
      <w:r w:rsidRPr="00BD6475">
        <w:rPr>
          <w:b/>
          <w:bCs/>
        </w:rPr>
        <w:t xml:space="preserve"> UC</w:t>
      </w:r>
    </w:p>
    <w:p w14:paraId="7C66A777" w14:textId="1969C7CD" w:rsidR="009570FC" w:rsidRDefault="006D26E3" w:rsidP="009570FC">
      <w:pPr>
        <w:keepNext/>
      </w:pPr>
      <w:r w:rsidRPr="006D26E3">
        <w:rPr>
          <w:noProof/>
        </w:rPr>
        <w:lastRenderedPageBreak/>
        <w:drawing>
          <wp:inline distT="0" distB="0" distL="0" distR="0" wp14:anchorId="0A22CE7B" wp14:editId="05BB225B">
            <wp:extent cx="5579745" cy="3237865"/>
            <wp:effectExtent l="0" t="0" r="1905" b="635"/>
            <wp:docPr id="11412273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27310" name="Picture 1" descr="A diagram of a diagram&#10;&#10;Description automatically generated"/>
                    <pic:cNvPicPr/>
                  </pic:nvPicPr>
                  <pic:blipFill>
                    <a:blip r:embed="rId29"/>
                    <a:stretch>
                      <a:fillRect/>
                    </a:stretch>
                  </pic:blipFill>
                  <pic:spPr>
                    <a:xfrm>
                      <a:off x="0" y="0"/>
                      <a:ext cx="5579745" cy="3237865"/>
                    </a:xfrm>
                    <a:prstGeom prst="rect">
                      <a:avLst/>
                    </a:prstGeom>
                  </pic:spPr>
                </pic:pic>
              </a:graphicData>
            </a:graphic>
          </wp:inline>
        </w:drawing>
      </w:r>
    </w:p>
    <w:p w14:paraId="441B7BF4" w14:textId="24D9C0D2" w:rsidR="00A676C7" w:rsidRDefault="009570FC" w:rsidP="006F2F32">
      <w:pPr>
        <w:pStyle w:val="Image"/>
        <w:rPr>
          <w:b/>
          <w:bCs/>
        </w:rPr>
      </w:pPr>
      <w:bookmarkStart w:id="70" w:name="_Toc134597090"/>
      <w:bookmarkStart w:id="71" w:name="_Toc175841333"/>
      <w:r>
        <w:t xml:space="preserve">Hình </w:t>
      </w:r>
      <w:r>
        <w:fldChar w:fldCharType="begin"/>
      </w:r>
      <w:r>
        <w:instrText xml:space="preserve"> STYLEREF 1 \s </w:instrText>
      </w:r>
      <w:r>
        <w:fldChar w:fldCharType="separate"/>
      </w:r>
      <w:r w:rsidR="00EA2BDB">
        <w:rPr>
          <w:noProof/>
        </w:rPr>
        <w:t>2</w:t>
      </w:r>
      <w:r>
        <w:rPr>
          <w:noProof/>
        </w:rPr>
        <w:fldChar w:fldCharType="end"/>
      </w:r>
      <w:r w:rsidR="005E47AA">
        <w:t>.</w:t>
      </w:r>
      <w:r w:rsidR="00546693">
        <w:t xml:space="preserve">10. </w:t>
      </w:r>
      <w:r w:rsidR="00E156C9">
        <w:t>Sơ đồ phân rã cho use case</w:t>
      </w:r>
      <w:r>
        <w:t xml:space="preserve"> </w:t>
      </w:r>
      <w:r w:rsidR="00546693">
        <w:t>q</w:t>
      </w:r>
      <w:r>
        <w:t xml:space="preserve">uản lý </w:t>
      </w:r>
      <w:bookmarkEnd w:id="70"/>
      <w:r w:rsidR="006D26E3">
        <w:t>thông báo</w:t>
      </w:r>
      <w:bookmarkEnd w:id="71"/>
    </w:p>
    <w:p w14:paraId="6CDF433F" w14:textId="192ACAE0" w:rsidR="00F664AF" w:rsidRDefault="00F664AF" w:rsidP="00F664AF">
      <w:pPr>
        <w:pStyle w:val="ListParagraph"/>
        <w:numPr>
          <w:ilvl w:val="0"/>
          <w:numId w:val="20"/>
        </w:numPr>
        <w:ind w:left="567" w:hanging="357"/>
        <w:rPr>
          <w:b/>
          <w:bCs/>
        </w:rPr>
      </w:pPr>
      <w:r w:rsidRPr="00F664AF">
        <w:rPr>
          <w:b/>
          <w:bCs/>
        </w:rPr>
        <w:t>Đặc tả UC</w:t>
      </w:r>
    </w:p>
    <w:p w14:paraId="2B26E1BE" w14:textId="77777777" w:rsidR="00F664AF" w:rsidRDefault="00F664AF" w:rsidP="00F664AF">
      <w:pPr>
        <w:pStyle w:val="ucLevel1"/>
      </w:pPr>
      <w:r>
        <w:t>Mô tả vắn tắt</w:t>
      </w:r>
    </w:p>
    <w:p w14:paraId="0DAEF498" w14:textId="4603FD07" w:rsidR="00F664AF" w:rsidRDefault="00F664AF" w:rsidP="00F664AF">
      <w:pPr>
        <w:ind w:left="720"/>
      </w:pPr>
      <w:r>
        <w:tab/>
        <w:t xml:space="preserve">Hệ thống cung cấp </w:t>
      </w:r>
      <w:r w:rsidR="00B2406E">
        <w:t>quản lý</w:t>
      </w:r>
      <w:r>
        <w:t xml:space="preserve"> chức năng tạo và hiển thị thông báo. Tính năng này cho phép </w:t>
      </w:r>
      <w:r w:rsidR="00B2406E">
        <w:t>quản lý</w:t>
      </w:r>
      <w:r>
        <w:t xml:space="preserve"> có thể gửi thông báo đến toàn bộ nhân viên một cách nhanh chóng và hiệu quả.</w:t>
      </w:r>
    </w:p>
    <w:p w14:paraId="0BEA1209" w14:textId="77777777" w:rsidR="00F664AF" w:rsidRDefault="00F664AF" w:rsidP="00F664AF">
      <w:pPr>
        <w:pStyle w:val="ucLevel1"/>
      </w:pPr>
      <w:r w:rsidRPr="00271E35">
        <w:t>Luồng sự kiện</w:t>
      </w:r>
    </w:p>
    <w:p w14:paraId="2DC29A32" w14:textId="77777777" w:rsidR="00F664AF" w:rsidRDefault="00F664AF" w:rsidP="00F664AF">
      <w:pPr>
        <w:pStyle w:val="ucLv2"/>
      </w:pPr>
      <w:r>
        <w:t>Luồng cơ bản</w:t>
      </w:r>
    </w:p>
    <w:p w14:paraId="1DA2291D" w14:textId="5565A7AA" w:rsidR="00F664AF" w:rsidRDefault="00F664AF" w:rsidP="00F664AF">
      <w:pPr>
        <w:pStyle w:val="ucLv3"/>
      </w:pPr>
      <w:r>
        <w:t xml:space="preserve">Khi </w:t>
      </w:r>
      <w:r w:rsidR="00B2406E">
        <w:t>quản lý</w:t>
      </w:r>
      <w:r>
        <w:t xml:space="preserve"> chọn mục "Danh Sách Nhân Viên" trên thanh menu, hệ thống sẽ tự động hiển thị danh sách các nhân viên và trong màn hình hiển thị có biểu tượng “Tạo Thông Báo”. </w:t>
      </w:r>
    </w:p>
    <w:p w14:paraId="710FF2CE" w14:textId="77777777" w:rsidR="00F664AF" w:rsidRDefault="00F664AF" w:rsidP="00F664AF">
      <w:pPr>
        <w:pStyle w:val="ucLv3"/>
      </w:pPr>
      <w:r>
        <w:t xml:space="preserve">Để tạo một thông báo mới người dùng có thể nhấn vào biểu tượng "Tạo Thông Báo". Khi đó, hệ thống sẽ tự động hiển thị một form để người dùng nhập thông tin về tiêu đề và nội dung của thông báo. Sau khi hoàn tất việc nhập thông tin, người dùng có thể nhấn nút "Tạo" </w:t>
      </w:r>
      <w:r>
        <w:lastRenderedPageBreak/>
        <w:t>để hệ thống kiểm tra thông tin và thêm mới vào bảng "notifications". Quá trình này cập nhật lại danh sách các thông báo. Use case kết thúc</w:t>
      </w:r>
    </w:p>
    <w:p w14:paraId="0BE2CEA9" w14:textId="5B269D9F" w:rsidR="00F664AF" w:rsidRDefault="00F664AF" w:rsidP="00F664AF">
      <w:pPr>
        <w:pStyle w:val="ucLv3"/>
      </w:pPr>
      <w:r>
        <w:t>Sau khi có thông báo mới người dùng</w:t>
      </w:r>
      <w:r w:rsidR="00B2406E">
        <w:t xml:space="preserve"> </w:t>
      </w:r>
      <w:r>
        <w:t>(quản lý và nhân viên) muốn xem toàn bộ thông báo mới có thể nhấn vào biểu tượng hình “Cái Chuông” trên thanh menu. Trên thanh menu có biểu tượng hình cái chuông và một số tự nhiên là số lượng thông báo và muốn xem danh sách thông báo có thể nhấn vào biểu tượng sẽ hiển thị toàn bộ danh sách thông báo. Use case kết thúc.</w:t>
      </w:r>
    </w:p>
    <w:p w14:paraId="171EECC2" w14:textId="4424C611" w:rsidR="00F664AF" w:rsidRPr="00FC0AD6" w:rsidRDefault="00F664AF" w:rsidP="00F664AF">
      <w:pPr>
        <w:pStyle w:val="ucLevel1"/>
        <w:ind w:left="720" w:firstLine="0"/>
        <w:rPr>
          <w:b w:val="0"/>
          <w:bCs w:val="0"/>
        </w:rPr>
      </w:pPr>
      <w:r>
        <w:t>Tiền điều kiện:</w:t>
      </w:r>
      <w:r w:rsidRPr="00FC0AD6">
        <w:rPr>
          <w:b w:val="0"/>
          <w:bCs w:val="0"/>
        </w:rPr>
        <w:t xml:space="preserve"> Phải đăng nhập tài khoản có quyền </w:t>
      </w:r>
      <w:r>
        <w:rPr>
          <w:b w:val="0"/>
          <w:bCs w:val="0"/>
        </w:rPr>
        <w:t>quản l</w:t>
      </w:r>
      <w:r w:rsidR="00AE3B27">
        <w:rPr>
          <w:b w:val="0"/>
          <w:bCs w:val="0"/>
        </w:rPr>
        <w:t>ý</w:t>
      </w:r>
      <w:r>
        <w:rPr>
          <w:b w:val="0"/>
          <w:bCs w:val="0"/>
        </w:rPr>
        <w:t xml:space="preserve"> để tạo thêm thông báo.</w:t>
      </w:r>
    </w:p>
    <w:p w14:paraId="186D8D45" w14:textId="77777777" w:rsidR="00F664AF" w:rsidRPr="00FC0AD6" w:rsidRDefault="00F664AF" w:rsidP="00F664AF">
      <w:pPr>
        <w:pStyle w:val="ucLevel1"/>
        <w:rPr>
          <w:b w:val="0"/>
          <w:bCs w:val="0"/>
        </w:rPr>
      </w:pPr>
      <w:r>
        <w:t xml:space="preserve">Hậu điều kiện: </w:t>
      </w:r>
      <w:r>
        <w:rPr>
          <w:b w:val="0"/>
          <w:bCs w:val="0"/>
        </w:rPr>
        <w:t xml:space="preserve">Tạo thông báo </w:t>
      </w:r>
      <w:r w:rsidRPr="00FC0AD6">
        <w:rPr>
          <w:b w:val="0"/>
          <w:bCs w:val="0"/>
        </w:rPr>
        <w:t>thành công</w:t>
      </w:r>
    </w:p>
    <w:p w14:paraId="3DD14BC9" w14:textId="77777777" w:rsidR="00F664AF" w:rsidRPr="00FC0AD6" w:rsidRDefault="00F664AF" w:rsidP="00F664AF">
      <w:pPr>
        <w:pStyle w:val="ucLevel1"/>
        <w:rPr>
          <w:b w:val="0"/>
          <w:bCs w:val="0"/>
        </w:rPr>
      </w:pPr>
      <w:r>
        <w:t xml:space="preserve">Các yêu cầu đặc biệt: </w:t>
      </w:r>
      <w:r w:rsidRPr="00FC0AD6">
        <w:rPr>
          <w:b w:val="0"/>
          <w:bCs w:val="0"/>
        </w:rPr>
        <w:t>Không có</w:t>
      </w:r>
    </w:p>
    <w:p w14:paraId="6BA60A25" w14:textId="21552EF2" w:rsidR="00F664AF" w:rsidRDefault="00F664AF" w:rsidP="005654E8">
      <w:pPr>
        <w:ind w:left="210" w:firstLine="510"/>
      </w:pPr>
      <w:r w:rsidRPr="005654E8">
        <w:rPr>
          <w:b/>
          <w:bCs/>
        </w:rPr>
        <w:t>Điểm mở rộng:</w:t>
      </w:r>
      <w:r>
        <w:t xml:space="preserve"> </w:t>
      </w:r>
      <w:r w:rsidRPr="00FC0AD6">
        <w:t>Không có</w:t>
      </w:r>
    </w:p>
    <w:p w14:paraId="1EA5CE13" w14:textId="76997E79" w:rsidR="005654E8" w:rsidRDefault="005654E8" w:rsidP="005654E8">
      <w:pPr>
        <w:ind w:left="210" w:firstLine="510"/>
        <w:rPr>
          <w:b/>
          <w:bCs/>
        </w:rPr>
      </w:pPr>
      <w:r>
        <w:rPr>
          <w:b/>
          <w:bCs/>
        </w:rPr>
        <w:t>Dữ liệu liên quan:</w:t>
      </w:r>
    </w:p>
    <w:p w14:paraId="64AAD046" w14:textId="546A4700" w:rsidR="005654E8" w:rsidRPr="005654E8" w:rsidRDefault="005654E8" w:rsidP="005654E8">
      <w:pPr>
        <w:ind w:left="210" w:firstLine="510"/>
        <w:jc w:val="center"/>
        <w:rPr>
          <w:b/>
          <w:bCs/>
        </w:rPr>
      </w:pPr>
      <w:r w:rsidRPr="005654E8">
        <w:rPr>
          <w:b/>
          <w:bCs/>
          <w:noProof/>
        </w:rPr>
        <w:drawing>
          <wp:inline distT="0" distB="0" distL="0" distR="0" wp14:anchorId="6E9BA8E2" wp14:editId="4AF6A0C0">
            <wp:extent cx="2200275" cy="2019300"/>
            <wp:effectExtent l="0" t="0" r="0" b="0"/>
            <wp:docPr id="470845362" name="Picture 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45362" name="Picture 7" descr="A black background with a black square&#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00275" cy="2019300"/>
                    </a:xfrm>
                    <a:prstGeom prst="rect">
                      <a:avLst/>
                    </a:prstGeom>
                    <a:noFill/>
                    <a:ln>
                      <a:noFill/>
                    </a:ln>
                  </pic:spPr>
                </pic:pic>
              </a:graphicData>
            </a:graphic>
          </wp:inline>
        </w:drawing>
      </w:r>
    </w:p>
    <w:p w14:paraId="03DC0DEF" w14:textId="1751A649" w:rsidR="005654E8" w:rsidRDefault="005654E8" w:rsidP="005654E8">
      <w:pPr>
        <w:pStyle w:val="ListParagraph"/>
        <w:numPr>
          <w:ilvl w:val="0"/>
          <w:numId w:val="20"/>
        </w:numPr>
        <w:ind w:left="567" w:hanging="357"/>
        <w:rPr>
          <w:b/>
          <w:bCs/>
        </w:rPr>
      </w:pPr>
      <w:r>
        <w:rPr>
          <w:b/>
          <w:bCs/>
        </w:rPr>
        <w:t>Biểu đồ trình tự</w:t>
      </w:r>
    </w:p>
    <w:p w14:paraId="3215F2EB" w14:textId="0F1500C2" w:rsidR="003F1684" w:rsidRDefault="0079782D" w:rsidP="003F1684">
      <w:pPr>
        <w:spacing w:after="0" w:line="240" w:lineRule="auto"/>
        <w:jc w:val="center"/>
        <w:rPr>
          <w:rFonts w:eastAsia="Times New Roman" w:cs="Times New Roman"/>
          <w:sz w:val="24"/>
          <w:szCs w:val="24"/>
        </w:rPr>
      </w:pPr>
      <w:r w:rsidRPr="0079782D">
        <w:rPr>
          <w:noProof/>
        </w:rPr>
        <w:lastRenderedPageBreak/>
        <w:drawing>
          <wp:inline distT="0" distB="0" distL="0" distR="0" wp14:anchorId="5ACAD170" wp14:editId="0DAB9F88">
            <wp:extent cx="5579745" cy="7995285"/>
            <wp:effectExtent l="0" t="0" r="0" b="0"/>
            <wp:docPr id="55277821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78216" name="Picture 1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7995285"/>
                    </a:xfrm>
                    <a:prstGeom prst="rect">
                      <a:avLst/>
                    </a:prstGeom>
                    <a:noFill/>
                    <a:ln>
                      <a:noFill/>
                    </a:ln>
                  </pic:spPr>
                </pic:pic>
              </a:graphicData>
            </a:graphic>
          </wp:inline>
        </w:drawing>
      </w:r>
    </w:p>
    <w:p w14:paraId="319F5898" w14:textId="30E5C40F" w:rsidR="0013079F" w:rsidRPr="00546693" w:rsidRDefault="00546693" w:rsidP="00252CF8">
      <w:pPr>
        <w:pStyle w:val="Image"/>
        <w:rPr>
          <w:b/>
          <w:bCs/>
        </w:rPr>
      </w:pPr>
      <w:bookmarkStart w:id="72" w:name="_Toc175841334"/>
      <w:r>
        <w:t xml:space="preserve">Hình </w:t>
      </w:r>
      <w:r>
        <w:fldChar w:fldCharType="begin"/>
      </w:r>
      <w:r>
        <w:instrText xml:space="preserve"> STYLEREF 1 \s </w:instrText>
      </w:r>
      <w:r>
        <w:fldChar w:fldCharType="separate"/>
      </w:r>
      <w:r>
        <w:rPr>
          <w:noProof/>
        </w:rPr>
        <w:t>2</w:t>
      </w:r>
      <w:r>
        <w:rPr>
          <w:noProof/>
        </w:rPr>
        <w:fldChar w:fldCharType="end"/>
      </w:r>
      <w:r>
        <w:t>.</w:t>
      </w:r>
      <w:r w:rsidR="00F41DF1">
        <w:t>11</w:t>
      </w:r>
      <w:r>
        <w:t>. Biểu đồ trình tự quản l</w:t>
      </w:r>
      <w:r w:rsidR="00F41DF1">
        <w:t>ý</w:t>
      </w:r>
      <w:r>
        <w:t xml:space="preserve"> thông báo</w:t>
      </w:r>
      <w:bookmarkEnd w:id="72"/>
    </w:p>
    <w:p w14:paraId="35BEDC2C" w14:textId="56658FA7" w:rsidR="003F1684" w:rsidRDefault="003F1684" w:rsidP="00623321">
      <w:pPr>
        <w:pStyle w:val="Heading4"/>
        <w:rPr>
          <w:rFonts w:eastAsia="Times New Roman"/>
        </w:rPr>
      </w:pPr>
      <w:r>
        <w:rPr>
          <w:rFonts w:eastAsia="Times New Roman"/>
        </w:rPr>
        <w:t>Quản lý bảng lương</w:t>
      </w:r>
    </w:p>
    <w:p w14:paraId="7889EA8C" w14:textId="77777777" w:rsidR="00623321" w:rsidRDefault="00623321" w:rsidP="00623321">
      <w:pPr>
        <w:pStyle w:val="ListParagraph"/>
        <w:numPr>
          <w:ilvl w:val="0"/>
          <w:numId w:val="33"/>
        </w:numPr>
        <w:rPr>
          <w:b/>
          <w:bCs/>
        </w:rPr>
      </w:pPr>
      <w:r>
        <w:rPr>
          <w:b/>
          <w:bCs/>
        </w:rPr>
        <w:t>Sơ đồ UC</w:t>
      </w:r>
    </w:p>
    <w:p w14:paraId="03239238" w14:textId="7903619E" w:rsidR="00623321" w:rsidRDefault="00623321" w:rsidP="00623321">
      <w:pPr>
        <w:spacing w:after="0" w:line="240" w:lineRule="auto"/>
        <w:ind w:left="208"/>
        <w:jc w:val="center"/>
        <w:rPr>
          <w:rFonts w:eastAsia="Times New Roman" w:cs="Times New Roman"/>
          <w:sz w:val="24"/>
          <w:szCs w:val="24"/>
        </w:rPr>
      </w:pPr>
      <w:r w:rsidRPr="00623321">
        <w:rPr>
          <w:noProof/>
        </w:rPr>
        <w:lastRenderedPageBreak/>
        <w:drawing>
          <wp:inline distT="0" distB="0" distL="0" distR="0" wp14:anchorId="32BC04EC" wp14:editId="05CE4B9A">
            <wp:extent cx="5579745" cy="2564765"/>
            <wp:effectExtent l="0" t="0" r="0" b="0"/>
            <wp:docPr id="755472956" name="Picture 1" descr="A black background with white circl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2956" name="Picture 1" descr="A black background with white circles and red dot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2564765"/>
                    </a:xfrm>
                    <a:prstGeom prst="rect">
                      <a:avLst/>
                    </a:prstGeom>
                    <a:noFill/>
                    <a:ln>
                      <a:noFill/>
                    </a:ln>
                  </pic:spPr>
                </pic:pic>
              </a:graphicData>
            </a:graphic>
          </wp:inline>
        </w:drawing>
      </w:r>
    </w:p>
    <w:p w14:paraId="4C0A1B4B" w14:textId="77777777" w:rsidR="00F41DF1" w:rsidRDefault="00F41DF1" w:rsidP="00623321">
      <w:pPr>
        <w:spacing w:after="0" w:line="240" w:lineRule="auto"/>
        <w:ind w:left="208"/>
        <w:jc w:val="center"/>
        <w:rPr>
          <w:rFonts w:eastAsia="Times New Roman" w:cs="Times New Roman"/>
          <w:sz w:val="24"/>
          <w:szCs w:val="24"/>
        </w:rPr>
      </w:pPr>
    </w:p>
    <w:p w14:paraId="5F73389B" w14:textId="4C14A780" w:rsidR="00F41DF1" w:rsidRPr="00F41DF1" w:rsidRDefault="00F41DF1" w:rsidP="00252CF8">
      <w:pPr>
        <w:pStyle w:val="Image"/>
        <w:rPr>
          <w:b/>
          <w:bCs/>
        </w:rPr>
      </w:pPr>
      <w:bookmarkStart w:id="73" w:name="_Toc175841335"/>
      <w:r w:rsidRPr="00F41DF1">
        <w:t xml:space="preserve">Hình </w:t>
      </w:r>
      <w:r w:rsidRPr="00F41DF1">
        <w:fldChar w:fldCharType="begin"/>
      </w:r>
      <w:r w:rsidRPr="00F41DF1">
        <w:instrText xml:space="preserve"> STYLEREF 1 \s </w:instrText>
      </w:r>
      <w:r w:rsidRPr="00F41DF1">
        <w:fldChar w:fldCharType="separate"/>
      </w:r>
      <w:r w:rsidRPr="00F41DF1">
        <w:t>2</w:t>
      </w:r>
      <w:r w:rsidRPr="00F41DF1">
        <w:fldChar w:fldCharType="end"/>
      </w:r>
      <w:r w:rsidRPr="00F41DF1">
        <w:t>.</w:t>
      </w:r>
      <w:r>
        <w:t>1</w:t>
      </w:r>
      <w:r w:rsidRPr="00F41DF1">
        <w:t xml:space="preserve">2. Sơ đồ phân rã cho use case </w:t>
      </w:r>
      <w:r>
        <w:t>quản lý bảng lương</w:t>
      </w:r>
      <w:bookmarkEnd w:id="73"/>
    </w:p>
    <w:p w14:paraId="6CF51D9E" w14:textId="77777777" w:rsidR="00F41DF1" w:rsidRPr="00623321" w:rsidRDefault="00F41DF1" w:rsidP="00623321">
      <w:pPr>
        <w:spacing w:after="0" w:line="240" w:lineRule="auto"/>
        <w:ind w:left="208"/>
        <w:jc w:val="center"/>
        <w:rPr>
          <w:rFonts w:eastAsia="Times New Roman" w:cs="Times New Roman"/>
          <w:sz w:val="24"/>
          <w:szCs w:val="24"/>
        </w:rPr>
      </w:pPr>
    </w:p>
    <w:p w14:paraId="48803B42" w14:textId="3E1B9F28" w:rsidR="00623321" w:rsidRDefault="00623321" w:rsidP="00623321">
      <w:pPr>
        <w:pStyle w:val="ListParagraph"/>
        <w:numPr>
          <w:ilvl w:val="0"/>
          <w:numId w:val="33"/>
        </w:numPr>
        <w:rPr>
          <w:b/>
          <w:bCs/>
        </w:rPr>
      </w:pPr>
      <w:r w:rsidRPr="00623321">
        <w:rPr>
          <w:b/>
          <w:bCs/>
        </w:rPr>
        <w:t>Đặc tả UC</w:t>
      </w:r>
    </w:p>
    <w:p w14:paraId="5563C512" w14:textId="77777777" w:rsidR="00623321" w:rsidRDefault="00623321" w:rsidP="00623321">
      <w:pPr>
        <w:pStyle w:val="ucLevel1"/>
      </w:pPr>
      <w:r>
        <w:t>Mô tả vắn tắt</w:t>
      </w:r>
    </w:p>
    <w:p w14:paraId="6F8C24DE" w14:textId="2CA38210" w:rsidR="00623321" w:rsidRDefault="00623321" w:rsidP="00623321">
      <w:pPr>
        <w:ind w:left="720" w:firstLine="720"/>
      </w:pPr>
      <w:r>
        <w:t>Use case này ch</w:t>
      </w:r>
      <w:r w:rsidR="009D5764">
        <w:t xml:space="preserve">o phép quản lý </w:t>
      </w:r>
      <w:r>
        <w:t>có thể thực hiện chức năng tạo bảng lương mới khi có cập nhật.</w:t>
      </w:r>
      <w:r>
        <w:tab/>
      </w:r>
    </w:p>
    <w:p w14:paraId="6E6F56FA" w14:textId="77777777" w:rsidR="00623321" w:rsidRDefault="00623321" w:rsidP="00623321">
      <w:pPr>
        <w:pStyle w:val="ucLevel1"/>
      </w:pPr>
      <w:r w:rsidRPr="00271E35">
        <w:t>Luồng sự kiện</w:t>
      </w:r>
    </w:p>
    <w:p w14:paraId="40689840" w14:textId="77777777" w:rsidR="00623321" w:rsidRDefault="00623321" w:rsidP="00623321">
      <w:pPr>
        <w:pStyle w:val="ucLv2"/>
      </w:pPr>
      <w:r>
        <w:t>Luồng cơ bản</w:t>
      </w:r>
    </w:p>
    <w:p w14:paraId="07A5AA97" w14:textId="2F0B3EE7" w:rsidR="00623321" w:rsidRDefault="00623321" w:rsidP="00623321">
      <w:pPr>
        <w:pStyle w:val="ucLv3"/>
      </w:pPr>
      <w:r>
        <w:t xml:space="preserve">Khi các </w:t>
      </w:r>
      <w:r w:rsidR="009D5764">
        <w:t>người dùng có quyền quản lý</w:t>
      </w:r>
      <w:r>
        <w:t xml:space="preserve"> nhấn vào mục "Lương" trên thanh menu, use case sẽ được kích hoạt và hệ thống sẽ hiển thị danh sách bảng lương có trong bảng "</w:t>
      </w:r>
      <w:r w:rsidRPr="00A7717C">
        <w:t>salaries</w:t>
      </w:r>
      <w:r>
        <w:t>" lên màn hình.</w:t>
      </w:r>
    </w:p>
    <w:p w14:paraId="798E2670" w14:textId="77777777" w:rsidR="00623321" w:rsidRDefault="00623321" w:rsidP="00623321">
      <w:pPr>
        <w:pStyle w:val="ucLv3"/>
      </w:pPr>
      <w:r>
        <w:t xml:space="preserve">Để thêm bảng lương mới cho cấp quản lý và cửa hàng trưởng, người dùng sẽ nhấn vào biểu tượng "Tính Lương Quản Lý" và một form thêm bảng lương sẽ hiển thị trên màn hình. Tại đây, người dùng sẽ nhập thông tin về bảng lương bao gồm: lương cơ bản, phụ cấp, trợ cấp trách nhiệm, tháng. Sau khi nhập đầy đủ thông tin, người dùng sẽ nhấn nút "Tạo". Hệ thống sẽ tiến hành kiểm tra thông tin và thêm </w:t>
      </w:r>
      <w:r>
        <w:lastRenderedPageBreak/>
        <w:t>bảng lương mới vào bảng "salaries". Danh sách bảng lương sẽ được cập nhật và hiển thị trên màn hình. Use case kết thúc.</w:t>
      </w:r>
    </w:p>
    <w:p w14:paraId="5D6590BF" w14:textId="77777777" w:rsidR="00623321" w:rsidRDefault="00623321" w:rsidP="00623321">
      <w:pPr>
        <w:pStyle w:val="ucLv3"/>
      </w:pPr>
      <w:r>
        <w:t>Tương tự để thêm bảng lương mới cho nhân viên, người dùng sẽ nhấn vào biểu tượng "Tính Lương Nhân Viên" và một form thêm bảng lương sẽ hiển thị trên màn hình. Tại đây, người dùng sẽ nhập thông tin về bảng lương bao gồm: lương cơ bản, phụ cấp, trợ cấp độc hại, tháng. Sau khi nhập đầy đủ thông tin, người dùng sẽ nhấn nút "Tạo". Hệ thống sẽ tiến hành kiểm tra thông tin và thêm bảng lương mới vào bảng "salaries". Danh sách bảng lương sẽ được cập nhật và hiển thị trên màn hình. Use case kết thúc.</w:t>
      </w:r>
    </w:p>
    <w:p w14:paraId="1C6EC52F" w14:textId="378083CD" w:rsidR="00623321" w:rsidRDefault="00623321" w:rsidP="00623321">
      <w:pPr>
        <w:pStyle w:val="ucLevel1"/>
        <w:ind w:left="720" w:firstLine="0"/>
        <w:rPr>
          <w:b w:val="0"/>
          <w:bCs w:val="0"/>
        </w:rPr>
      </w:pPr>
      <w:r w:rsidRPr="00111009">
        <w:t xml:space="preserve">Tiền điều kiện: </w:t>
      </w:r>
      <w:r w:rsidRPr="00111009">
        <w:rPr>
          <w:b w:val="0"/>
          <w:bCs w:val="0"/>
        </w:rPr>
        <w:t xml:space="preserve">Phải đăng nhập tài khoản có quyền </w:t>
      </w:r>
      <w:r>
        <w:rPr>
          <w:b w:val="0"/>
          <w:bCs w:val="0"/>
        </w:rPr>
        <w:t>quản lý để có thể tạo thêm bảng lương.</w:t>
      </w:r>
    </w:p>
    <w:p w14:paraId="608F4EB9" w14:textId="77777777" w:rsidR="00623321" w:rsidRDefault="00623321" w:rsidP="00623321">
      <w:pPr>
        <w:pStyle w:val="ucLevel1"/>
        <w:ind w:left="720" w:firstLine="0"/>
        <w:rPr>
          <w:b w:val="0"/>
          <w:bCs w:val="0"/>
        </w:rPr>
      </w:pPr>
      <w:r w:rsidRPr="00111009">
        <w:t xml:space="preserve">Hậu điều kiện: </w:t>
      </w:r>
      <w:r w:rsidRPr="00111009">
        <w:rPr>
          <w:b w:val="0"/>
          <w:bCs w:val="0"/>
        </w:rPr>
        <w:t xml:space="preserve">Người dùng đã </w:t>
      </w:r>
      <w:r>
        <w:rPr>
          <w:b w:val="0"/>
          <w:bCs w:val="0"/>
        </w:rPr>
        <w:t>tạo</w:t>
      </w:r>
      <w:r w:rsidRPr="00111009">
        <w:rPr>
          <w:b w:val="0"/>
          <w:bCs w:val="0"/>
        </w:rPr>
        <w:t xml:space="preserve"> </w:t>
      </w:r>
      <w:r>
        <w:rPr>
          <w:b w:val="0"/>
          <w:bCs w:val="0"/>
        </w:rPr>
        <w:t>bảng lương mới</w:t>
      </w:r>
      <w:r w:rsidRPr="00111009">
        <w:rPr>
          <w:b w:val="0"/>
          <w:bCs w:val="0"/>
        </w:rPr>
        <w:t xml:space="preserve"> thành công</w:t>
      </w:r>
    </w:p>
    <w:p w14:paraId="74CC0750" w14:textId="77777777" w:rsidR="00623321" w:rsidRDefault="00623321" w:rsidP="00623321">
      <w:pPr>
        <w:pStyle w:val="ucLevel1"/>
        <w:rPr>
          <w:b w:val="0"/>
          <w:bCs w:val="0"/>
        </w:rPr>
      </w:pPr>
      <w:r w:rsidRPr="00111009">
        <w:t xml:space="preserve">Các yêu cầu đặc biệt: </w:t>
      </w:r>
      <w:r w:rsidRPr="00111009">
        <w:rPr>
          <w:b w:val="0"/>
          <w:bCs w:val="0"/>
        </w:rPr>
        <w:t>Không có</w:t>
      </w:r>
    </w:p>
    <w:p w14:paraId="08A9E901" w14:textId="52418EC8" w:rsidR="00623321" w:rsidRDefault="00623321" w:rsidP="00623321">
      <w:pPr>
        <w:ind w:left="208" w:firstLine="512"/>
      </w:pPr>
      <w:r w:rsidRPr="00623321">
        <w:rPr>
          <w:b/>
          <w:bCs/>
        </w:rPr>
        <w:t>Điểm mở rộng:</w:t>
      </w:r>
      <w:r>
        <w:t xml:space="preserve"> </w:t>
      </w:r>
      <w:r w:rsidRPr="00111009">
        <w:t>Không có</w:t>
      </w:r>
    </w:p>
    <w:p w14:paraId="7981EDF9" w14:textId="6B1043F0" w:rsidR="00623321" w:rsidRDefault="00623321" w:rsidP="00623321">
      <w:pPr>
        <w:ind w:left="208" w:firstLine="512"/>
        <w:rPr>
          <w:b/>
          <w:bCs/>
        </w:rPr>
      </w:pPr>
      <w:r>
        <w:rPr>
          <w:b/>
          <w:bCs/>
        </w:rPr>
        <w:t>Dữ liệu liên quan:</w:t>
      </w:r>
    </w:p>
    <w:p w14:paraId="4D8092DF" w14:textId="01B26400" w:rsidR="00623321" w:rsidRPr="00623321" w:rsidRDefault="009D5764" w:rsidP="009D5764">
      <w:pPr>
        <w:ind w:left="208" w:firstLine="512"/>
        <w:jc w:val="center"/>
        <w:rPr>
          <w:b/>
          <w:bCs/>
        </w:rPr>
      </w:pPr>
      <w:r w:rsidRPr="009D5764">
        <w:rPr>
          <w:b/>
          <w:bCs/>
          <w:noProof/>
        </w:rPr>
        <w:drawing>
          <wp:inline distT="0" distB="0" distL="0" distR="0" wp14:anchorId="58CF5083" wp14:editId="5D78FEA8">
            <wp:extent cx="2200275" cy="2838450"/>
            <wp:effectExtent l="0" t="0" r="0" b="0"/>
            <wp:docPr id="5646615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00275" cy="2838450"/>
                    </a:xfrm>
                    <a:prstGeom prst="rect">
                      <a:avLst/>
                    </a:prstGeom>
                    <a:noFill/>
                    <a:ln>
                      <a:noFill/>
                    </a:ln>
                  </pic:spPr>
                </pic:pic>
              </a:graphicData>
            </a:graphic>
          </wp:inline>
        </w:drawing>
      </w:r>
    </w:p>
    <w:p w14:paraId="345510E2" w14:textId="7B22C632" w:rsidR="00623321" w:rsidRDefault="00623321" w:rsidP="00623321">
      <w:pPr>
        <w:pStyle w:val="ListParagraph"/>
        <w:numPr>
          <w:ilvl w:val="0"/>
          <w:numId w:val="33"/>
        </w:numPr>
        <w:rPr>
          <w:b/>
          <w:bCs/>
        </w:rPr>
      </w:pPr>
      <w:r>
        <w:rPr>
          <w:b/>
          <w:bCs/>
        </w:rPr>
        <w:t>Biểu đồ trình tự</w:t>
      </w:r>
    </w:p>
    <w:p w14:paraId="3A7901AA" w14:textId="77528F73" w:rsidR="00F664AF" w:rsidRDefault="007F0D30" w:rsidP="007F0D30">
      <w:pPr>
        <w:spacing w:after="0" w:line="240" w:lineRule="auto"/>
        <w:ind w:left="208"/>
        <w:jc w:val="center"/>
        <w:rPr>
          <w:rFonts w:eastAsia="Times New Roman" w:cs="Times New Roman"/>
          <w:sz w:val="24"/>
          <w:szCs w:val="24"/>
        </w:rPr>
      </w:pPr>
      <w:r w:rsidRPr="007F0D30">
        <w:rPr>
          <w:noProof/>
        </w:rPr>
        <w:lastRenderedPageBreak/>
        <w:drawing>
          <wp:inline distT="0" distB="0" distL="0" distR="0" wp14:anchorId="08E163BF" wp14:editId="029F3207">
            <wp:extent cx="5579745" cy="7312660"/>
            <wp:effectExtent l="0" t="0" r="0" b="0"/>
            <wp:docPr id="1778105996" name="Picture 4"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05996" name="Picture 4" descr="A black background with white line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7312660"/>
                    </a:xfrm>
                    <a:prstGeom prst="rect">
                      <a:avLst/>
                    </a:prstGeom>
                    <a:noFill/>
                    <a:ln>
                      <a:noFill/>
                    </a:ln>
                  </pic:spPr>
                </pic:pic>
              </a:graphicData>
            </a:graphic>
          </wp:inline>
        </w:drawing>
      </w:r>
    </w:p>
    <w:p w14:paraId="5DCD0A0C" w14:textId="1B044F7A" w:rsidR="007F0D30" w:rsidRPr="00F41DF1" w:rsidRDefault="00F41DF1" w:rsidP="00252CF8">
      <w:pPr>
        <w:pStyle w:val="Image"/>
        <w:rPr>
          <w:b/>
          <w:bCs/>
        </w:rPr>
      </w:pPr>
      <w:bookmarkStart w:id="74" w:name="_Toc175841336"/>
      <w:r w:rsidRPr="00F41DF1">
        <w:t xml:space="preserve">Hình </w:t>
      </w:r>
      <w:r w:rsidRPr="00F41DF1">
        <w:fldChar w:fldCharType="begin"/>
      </w:r>
      <w:r w:rsidRPr="00F41DF1">
        <w:instrText xml:space="preserve"> STYLEREF 1 \s </w:instrText>
      </w:r>
      <w:r w:rsidRPr="00F41DF1">
        <w:fldChar w:fldCharType="separate"/>
      </w:r>
      <w:r w:rsidRPr="00F41DF1">
        <w:t>2</w:t>
      </w:r>
      <w:r w:rsidRPr="00F41DF1">
        <w:fldChar w:fldCharType="end"/>
      </w:r>
      <w:r w:rsidRPr="00F41DF1">
        <w:t>.</w:t>
      </w:r>
      <w:r>
        <w:t>13</w:t>
      </w:r>
      <w:r w:rsidRPr="00F41DF1">
        <w:t xml:space="preserve">. Biểu đồ trình tự </w:t>
      </w:r>
      <w:r>
        <w:t>quản lý bảng lương</w:t>
      </w:r>
      <w:bookmarkEnd w:id="74"/>
    </w:p>
    <w:p w14:paraId="1B749B28" w14:textId="77777777" w:rsidR="007F0D30" w:rsidRDefault="007F0D30" w:rsidP="007F0D30">
      <w:pPr>
        <w:spacing w:after="0" w:line="240" w:lineRule="auto"/>
        <w:ind w:left="208"/>
        <w:rPr>
          <w:rFonts w:eastAsia="Times New Roman" w:cs="Times New Roman"/>
          <w:sz w:val="24"/>
          <w:szCs w:val="24"/>
        </w:rPr>
      </w:pPr>
    </w:p>
    <w:p w14:paraId="008B638D" w14:textId="6E68A3AF" w:rsidR="007F0D30" w:rsidRDefault="007F0D30" w:rsidP="007F0D30">
      <w:pPr>
        <w:pStyle w:val="Heading4"/>
        <w:rPr>
          <w:rFonts w:eastAsia="Times New Roman"/>
        </w:rPr>
      </w:pPr>
      <w:r>
        <w:rPr>
          <w:rFonts w:eastAsia="Times New Roman"/>
        </w:rPr>
        <w:t>Quản lí báo cáo</w:t>
      </w:r>
    </w:p>
    <w:p w14:paraId="58007862" w14:textId="23D6D984" w:rsidR="007F0D30" w:rsidRDefault="007F0D30" w:rsidP="007F0D30">
      <w:pPr>
        <w:pStyle w:val="ListParagraph"/>
        <w:numPr>
          <w:ilvl w:val="0"/>
          <w:numId w:val="35"/>
        </w:numPr>
        <w:ind w:left="567" w:hanging="357"/>
        <w:rPr>
          <w:b/>
          <w:bCs/>
        </w:rPr>
      </w:pPr>
      <w:r w:rsidRPr="007F0D30">
        <w:rPr>
          <w:b/>
          <w:bCs/>
        </w:rPr>
        <w:t>Sơ đồ UC</w:t>
      </w:r>
    </w:p>
    <w:p w14:paraId="02F80DDF" w14:textId="567E3795" w:rsidR="00BA3854" w:rsidRDefault="00BA3854" w:rsidP="00BA3854">
      <w:pPr>
        <w:spacing w:after="0" w:line="240" w:lineRule="auto"/>
        <w:ind w:left="360"/>
        <w:jc w:val="center"/>
        <w:rPr>
          <w:rFonts w:eastAsia="Times New Roman" w:cs="Times New Roman"/>
          <w:sz w:val="24"/>
          <w:szCs w:val="24"/>
        </w:rPr>
      </w:pPr>
      <w:r w:rsidRPr="00BA3854">
        <w:rPr>
          <w:noProof/>
        </w:rPr>
        <w:lastRenderedPageBreak/>
        <w:drawing>
          <wp:inline distT="0" distB="0" distL="0" distR="0" wp14:anchorId="3CCF979C" wp14:editId="7F83E96F">
            <wp:extent cx="5579745" cy="3833495"/>
            <wp:effectExtent l="0" t="0" r="0" b="0"/>
            <wp:docPr id="599501981" name="Picture 5" descr="A black background with white circles and 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01981" name="Picture 5" descr="A black background with white circles and red arrow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3833495"/>
                    </a:xfrm>
                    <a:prstGeom prst="rect">
                      <a:avLst/>
                    </a:prstGeom>
                    <a:noFill/>
                    <a:ln>
                      <a:noFill/>
                    </a:ln>
                  </pic:spPr>
                </pic:pic>
              </a:graphicData>
            </a:graphic>
          </wp:inline>
        </w:drawing>
      </w:r>
    </w:p>
    <w:p w14:paraId="1ED31868" w14:textId="77777777" w:rsidR="00F41DF1" w:rsidRDefault="00F41DF1" w:rsidP="00BA3854">
      <w:pPr>
        <w:spacing w:after="0" w:line="240" w:lineRule="auto"/>
        <w:ind w:left="360"/>
        <w:jc w:val="center"/>
        <w:rPr>
          <w:rFonts w:eastAsia="Times New Roman" w:cs="Times New Roman"/>
          <w:sz w:val="24"/>
          <w:szCs w:val="24"/>
        </w:rPr>
      </w:pPr>
    </w:p>
    <w:p w14:paraId="27AF8AC9" w14:textId="519AE429" w:rsidR="007F0D30" w:rsidRPr="00F41DF1" w:rsidRDefault="00F41DF1" w:rsidP="00252CF8">
      <w:pPr>
        <w:pStyle w:val="Image"/>
        <w:rPr>
          <w:b/>
          <w:bCs/>
        </w:rPr>
      </w:pPr>
      <w:bookmarkStart w:id="75" w:name="_Toc175841337"/>
      <w:r w:rsidRPr="00F41DF1">
        <w:t xml:space="preserve">Hình </w:t>
      </w:r>
      <w:r w:rsidRPr="00F41DF1">
        <w:fldChar w:fldCharType="begin"/>
      </w:r>
      <w:r w:rsidRPr="00F41DF1">
        <w:instrText xml:space="preserve"> STYLEREF 1 \s </w:instrText>
      </w:r>
      <w:r w:rsidRPr="00F41DF1">
        <w:fldChar w:fldCharType="separate"/>
      </w:r>
      <w:r w:rsidRPr="00F41DF1">
        <w:t>2</w:t>
      </w:r>
      <w:r w:rsidRPr="00F41DF1">
        <w:fldChar w:fldCharType="end"/>
      </w:r>
      <w:r w:rsidRPr="00F41DF1">
        <w:t>.</w:t>
      </w:r>
      <w:r>
        <w:t>14</w:t>
      </w:r>
      <w:r w:rsidRPr="00F41DF1">
        <w:t xml:space="preserve">. Sơ đồ phân rã cho use case </w:t>
      </w:r>
      <w:r>
        <w:t>quản lý báo cáo</w:t>
      </w:r>
      <w:bookmarkEnd w:id="75"/>
    </w:p>
    <w:p w14:paraId="2D8F126B" w14:textId="37700B30" w:rsidR="007F0D30" w:rsidRDefault="007F0D30" w:rsidP="007F0D30">
      <w:pPr>
        <w:pStyle w:val="ListParagraph"/>
        <w:numPr>
          <w:ilvl w:val="0"/>
          <w:numId w:val="35"/>
        </w:numPr>
        <w:ind w:left="567" w:hanging="357"/>
        <w:rPr>
          <w:b/>
          <w:bCs/>
        </w:rPr>
      </w:pPr>
      <w:r w:rsidRPr="007F0D30">
        <w:rPr>
          <w:b/>
          <w:bCs/>
        </w:rPr>
        <w:t>Đặc tả UC</w:t>
      </w:r>
    </w:p>
    <w:p w14:paraId="4B41B433" w14:textId="77777777" w:rsidR="00BA3854" w:rsidRDefault="00BA3854" w:rsidP="00BA3854">
      <w:pPr>
        <w:pStyle w:val="ucLevel1"/>
      </w:pPr>
      <w:r>
        <w:t>Mô tả vắn tắt</w:t>
      </w:r>
    </w:p>
    <w:p w14:paraId="32AADA46" w14:textId="3C0D6660" w:rsidR="00BA3854" w:rsidRDefault="00BA3854" w:rsidP="00BA3854">
      <w:pPr>
        <w:ind w:left="720" w:firstLine="720"/>
      </w:pPr>
      <w:r>
        <w:t>Use case này cho các người dùng có quyền quản lý có thể thực hiện chức năng tạo và xem báo cáo của toàn bộ nhân viên còn có thể xuất file excel dễ dàng lưu trữ dữ liệu báo cáo.</w:t>
      </w:r>
      <w:r>
        <w:tab/>
      </w:r>
    </w:p>
    <w:p w14:paraId="5F848FC9" w14:textId="77777777" w:rsidR="00BA3854" w:rsidRDefault="00BA3854" w:rsidP="00BA3854">
      <w:pPr>
        <w:pStyle w:val="ucLevel1"/>
      </w:pPr>
      <w:r w:rsidRPr="00271E35">
        <w:t>Luồng sự kiện</w:t>
      </w:r>
    </w:p>
    <w:p w14:paraId="7B8D027C" w14:textId="77777777" w:rsidR="00BA3854" w:rsidRDefault="00BA3854" w:rsidP="00BA3854">
      <w:pPr>
        <w:pStyle w:val="ucLv2"/>
      </w:pPr>
      <w:r>
        <w:t>Luồng cơ bản</w:t>
      </w:r>
    </w:p>
    <w:p w14:paraId="6BA54189" w14:textId="3B4D0F97" w:rsidR="00BA3854" w:rsidRDefault="00BA3854" w:rsidP="00BA3854">
      <w:pPr>
        <w:pStyle w:val="ucLv3"/>
      </w:pPr>
      <w:r>
        <w:t>Khi người dùng có quyền quản lý nhấn vào mục "Báo Cáo" trên thanh menu, use case sẽ được kích hoạt và hệ thống sẽ hiển thị danh sách các báo cáo có trong bảng "</w:t>
      </w:r>
      <w:r w:rsidR="000F5E4C">
        <w:t>sales</w:t>
      </w:r>
      <w:r>
        <w:t>" lên màn hình.</w:t>
      </w:r>
    </w:p>
    <w:p w14:paraId="3DD01397" w14:textId="049FCB9F" w:rsidR="00BA3854" w:rsidRDefault="00BA3854" w:rsidP="00BA3854">
      <w:pPr>
        <w:pStyle w:val="ucLv3"/>
      </w:pPr>
      <w:r>
        <w:t xml:space="preserve">Để thêm báo cáo mới người dùng sẽ nhấn vào biểu tượng "Báo Cáo" và một form thêm báo cáo sẽ hiển thị trên màn hình. Tại đây, người dùng sẽ nhập thông tin về báo cáo bao gồm: ngày, số lít xăng, </w:t>
      </w:r>
      <w:r>
        <w:lastRenderedPageBreak/>
        <w:t>đơn giá, ghi chú. Sau khi nhập đầy đủ thông tin, người dùng sẽ nhấn nút "Tạo". Hệ thống sẽ tiến hành kiểm tra thông tin và thêm báo cáo mới vào bảng "</w:t>
      </w:r>
      <w:r w:rsidR="000F5E4C">
        <w:t>sales</w:t>
      </w:r>
      <w:r>
        <w:t>". Danh sách báo cáo sẽ được cập nhật và hiển thị trên màn hình. Use case kết thúc.</w:t>
      </w:r>
    </w:p>
    <w:p w14:paraId="728C5434" w14:textId="27957E30" w:rsidR="00BA3854" w:rsidRDefault="00EC5232" w:rsidP="00BA3854">
      <w:pPr>
        <w:pStyle w:val="ucLv3"/>
      </w:pPr>
      <w:r w:rsidRPr="00EC5232">
        <w:t>Để xuất file</w:t>
      </w:r>
      <w:r>
        <w:t xml:space="preserve"> </w:t>
      </w:r>
      <w:r w:rsidRPr="00EC5232">
        <w:t>báo cáo, người dùng sẽ nhấn vào biểu tượng "Xuất Excel" nằm trong giao diện quản lý báo cáo. Khi nhấn vào biểu tượng này, hệ thống sẽ tự động lấy dữ liệu từ bảng "</w:t>
      </w:r>
      <w:r w:rsidR="000F5E4C">
        <w:t>sales</w:t>
      </w:r>
      <w:r w:rsidRPr="00EC5232">
        <w:t>" dựa trên các thông tin đã được hiển thị trên màn hình. Một file Excel chứa danh sách báo cáo với các thông tin bao gồm ngày, số lít xăng, đơn giá, và ghi chú sẽ được tạo ra và tải xuống máy tính của người dùng. Sau khi quá trình tải xuống hoàn tất</w:t>
      </w:r>
      <w:r>
        <w:t xml:space="preserve"> sẽ có một file Excel chứa toàn bộ báo cáo đến thời điểm đó</w:t>
      </w:r>
      <w:r w:rsidRPr="00EC5232">
        <w:t>. Use case kết thúc</w:t>
      </w:r>
      <w:r w:rsidR="00BA3854">
        <w:t>.</w:t>
      </w:r>
    </w:p>
    <w:p w14:paraId="4BB87C43" w14:textId="0A100072" w:rsidR="00EC5232" w:rsidRDefault="004F45BB" w:rsidP="00BA3854">
      <w:pPr>
        <w:pStyle w:val="ucLv3"/>
      </w:pPr>
      <w:r w:rsidRPr="004F45BB">
        <w:t>Sau khi xuất file Excel báo cáo, người dùng có thể lựa chọn reset danh sách báo cáo bằng cách nhấn vào nút "R</w:t>
      </w:r>
      <w:r>
        <w:t>ESET</w:t>
      </w:r>
      <w:r w:rsidRPr="004F45BB">
        <w:t>" trong giao diện quản lý báo cáo. Khi nhấn vào nút này</w:t>
      </w:r>
      <w:r>
        <w:t xml:space="preserve"> </w:t>
      </w:r>
      <w:r w:rsidRPr="004F45BB">
        <w:t>hệ thống sẽ xóa toàn bộ dữ liệu trong bảng "</w:t>
      </w:r>
      <w:r w:rsidR="000F5E4C">
        <w:t>sales</w:t>
      </w:r>
      <w:r w:rsidRPr="004F45BB">
        <w:t>" và làm mới giao diện để hiển thị rằng không còn báo cáo nào trong danh sách.</w:t>
      </w:r>
      <w:r>
        <w:t xml:space="preserve"> </w:t>
      </w:r>
      <w:r w:rsidRPr="004F45BB">
        <w:t>Use case kết thúc.</w:t>
      </w:r>
    </w:p>
    <w:p w14:paraId="0C87529E" w14:textId="5D454C63" w:rsidR="00BA3854" w:rsidRDefault="00BA3854" w:rsidP="00BA3854">
      <w:pPr>
        <w:pStyle w:val="ucLevel1"/>
        <w:ind w:left="720" w:firstLine="0"/>
        <w:rPr>
          <w:b w:val="0"/>
          <w:bCs w:val="0"/>
        </w:rPr>
      </w:pPr>
      <w:r w:rsidRPr="00111009">
        <w:t xml:space="preserve">Tiền điều kiện: </w:t>
      </w:r>
      <w:r w:rsidRPr="00111009">
        <w:rPr>
          <w:b w:val="0"/>
          <w:bCs w:val="0"/>
        </w:rPr>
        <w:t xml:space="preserve">Phải đăng nhập tài khoản có quyền </w:t>
      </w:r>
      <w:r>
        <w:rPr>
          <w:b w:val="0"/>
          <w:bCs w:val="0"/>
        </w:rPr>
        <w:t xml:space="preserve">quản lý để có thể </w:t>
      </w:r>
      <w:r w:rsidR="00C152B1">
        <w:rPr>
          <w:b w:val="0"/>
          <w:bCs w:val="0"/>
        </w:rPr>
        <w:t>thực hiện đầy đủ chức năng</w:t>
      </w:r>
      <w:r>
        <w:rPr>
          <w:b w:val="0"/>
          <w:bCs w:val="0"/>
        </w:rPr>
        <w:t xml:space="preserve"> b</w:t>
      </w:r>
      <w:r w:rsidR="00C152B1">
        <w:rPr>
          <w:b w:val="0"/>
          <w:bCs w:val="0"/>
        </w:rPr>
        <w:t>áo cáo</w:t>
      </w:r>
      <w:r>
        <w:rPr>
          <w:b w:val="0"/>
          <w:bCs w:val="0"/>
        </w:rPr>
        <w:t>.</w:t>
      </w:r>
    </w:p>
    <w:p w14:paraId="3E793776" w14:textId="5B310EF6" w:rsidR="00BA3854" w:rsidRDefault="00BA3854" w:rsidP="00BA3854">
      <w:pPr>
        <w:pStyle w:val="ucLevel1"/>
        <w:ind w:left="720" w:firstLine="0"/>
        <w:rPr>
          <w:b w:val="0"/>
          <w:bCs w:val="0"/>
        </w:rPr>
      </w:pPr>
      <w:r w:rsidRPr="00111009">
        <w:t xml:space="preserve">Hậu điều kiện: </w:t>
      </w:r>
      <w:r w:rsidRPr="00111009">
        <w:rPr>
          <w:b w:val="0"/>
          <w:bCs w:val="0"/>
        </w:rPr>
        <w:t xml:space="preserve">Người dùng </w:t>
      </w:r>
      <w:r w:rsidR="00C152B1">
        <w:rPr>
          <w:b w:val="0"/>
          <w:bCs w:val="0"/>
        </w:rPr>
        <w:t>đã quản lý toàn bộ báo cáo của nhân viên.</w:t>
      </w:r>
    </w:p>
    <w:p w14:paraId="4B518F52" w14:textId="77777777" w:rsidR="00BA3854" w:rsidRDefault="00BA3854" w:rsidP="00BA3854">
      <w:pPr>
        <w:pStyle w:val="ucLevel1"/>
        <w:rPr>
          <w:b w:val="0"/>
          <w:bCs w:val="0"/>
        </w:rPr>
      </w:pPr>
      <w:r w:rsidRPr="00111009">
        <w:t xml:space="preserve">Các yêu cầu đặc biệt: </w:t>
      </w:r>
      <w:r w:rsidRPr="00111009">
        <w:rPr>
          <w:b w:val="0"/>
          <w:bCs w:val="0"/>
        </w:rPr>
        <w:t>Không có</w:t>
      </w:r>
    </w:p>
    <w:p w14:paraId="12F41462" w14:textId="77777777" w:rsidR="00BA3854" w:rsidRDefault="00BA3854" w:rsidP="00BA3854">
      <w:pPr>
        <w:pStyle w:val="ucLevel1"/>
      </w:pPr>
      <w:r>
        <w:t xml:space="preserve">Điểm mở rộng: </w:t>
      </w:r>
      <w:r w:rsidRPr="00111009">
        <w:rPr>
          <w:b w:val="0"/>
          <w:bCs w:val="0"/>
        </w:rPr>
        <w:t>Không có</w:t>
      </w:r>
    </w:p>
    <w:p w14:paraId="27B3A648" w14:textId="037601FF" w:rsidR="001B2C93" w:rsidRPr="001B2C93" w:rsidRDefault="00C152B1" w:rsidP="001B2C93">
      <w:pPr>
        <w:ind w:left="210"/>
        <w:rPr>
          <w:b/>
          <w:bCs/>
        </w:rPr>
      </w:pPr>
      <w:r>
        <w:rPr>
          <w:b/>
          <w:bCs/>
        </w:rPr>
        <w:tab/>
        <w:t>Dữ liệu liên quan:</w:t>
      </w:r>
    </w:p>
    <w:p w14:paraId="2C19BAFC" w14:textId="0AEEDD1D" w:rsidR="00C152B1" w:rsidRPr="00BA3854" w:rsidRDefault="000F5E4C" w:rsidP="000F5E4C">
      <w:pPr>
        <w:ind w:left="210"/>
        <w:jc w:val="center"/>
        <w:rPr>
          <w:b/>
          <w:bCs/>
        </w:rPr>
      </w:pPr>
      <w:r w:rsidRPr="000F5E4C">
        <w:rPr>
          <w:b/>
          <w:bCs/>
          <w:noProof/>
        </w:rPr>
        <w:lastRenderedPageBreak/>
        <w:drawing>
          <wp:inline distT="0" distB="0" distL="0" distR="0" wp14:anchorId="7B104BCB" wp14:editId="34063978">
            <wp:extent cx="2428875" cy="2305050"/>
            <wp:effectExtent l="0" t="0" r="0" b="0"/>
            <wp:docPr id="1998075516"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75516" name="Picture 3" descr="A black background with a black square&#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28875" cy="2305050"/>
                    </a:xfrm>
                    <a:prstGeom prst="rect">
                      <a:avLst/>
                    </a:prstGeom>
                    <a:noFill/>
                    <a:ln>
                      <a:noFill/>
                    </a:ln>
                  </pic:spPr>
                </pic:pic>
              </a:graphicData>
            </a:graphic>
          </wp:inline>
        </w:drawing>
      </w:r>
    </w:p>
    <w:p w14:paraId="4BA964CC" w14:textId="6D3B44D7" w:rsidR="005A4807" w:rsidRPr="00843320" w:rsidRDefault="007F0D30" w:rsidP="005A4807">
      <w:pPr>
        <w:pStyle w:val="ListParagraph"/>
        <w:numPr>
          <w:ilvl w:val="0"/>
          <w:numId w:val="35"/>
        </w:numPr>
        <w:ind w:left="567" w:hanging="357"/>
        <w:rPr>
          <w:b/>
          <w:bCs/>
        </w:rPr>
      </w:pPr>
      <w:r>
        <w:rPr>
          <w:b/>
          <w:bCs/>
        </w:rPr>
        <w:t>Biểu đồ trình tự</w:t>
      </w:r>
      <w:bookmarkStart w:id="76" w:name="_Toc134597232"/>
    </w:p>
    <w:p w14:paraId="07B5A3AC" w14:textId="6DA1EA37" w:rsidR="000F5E4C" w:rsidRDefault="000F5E4C" w:rsidP="000F5E4C">
      <w:pPr>
        <w:spacing w:after="0" w:line="240" w:lineRule="auto"/>
        <w:ind w:left="360"/>
        <w:jc w:val="center"/>
        <w:rPr>
          <w:rFonts w:eastAsia="Times New Roman" w:cs="Times New Roman"/>
          <w:sz w:val="24"/>
          <w:szCs w:val="24"/>
        </w:rPr>
      </w:pPr>
      <w:r w:rsidRPr="000F5E4C">
        <w:rPr>
          <w:noProof/>
        </w:rPr>
        <w:lastRenderedPageBreak/>
        <w:drawing>
          <wp:inline distT="0" distB="0" distL="0" distR="0" wp14:anchorId="2FD7DFE8" wp14:editId="73238084">
            <wp:extent cx="5579745" cy="8135620"/>
            <wp:effectExtent l="0" t="0" r="0" b="0"/>
            <wp:docPr id="132293838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38380" name="Picture 1" descr="A screenshot of a video gam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8135620"/>
                    </a:xfrm>
                    <a:prstGeom prst="rect">
                      <a:avLst/>
                    </a:prstGeom>
                    <a:noFill/>
                    <a:ln>
                      <a:noFill/>
                    </a:ln>
                  </pic:spPr>
                </pic:pic>
              </a:graphicData>
            </a:graphic>
          </wp:inline>
        </w:drawing>
      </w:r>
    </w:p>
    <w:p w14:paraId="08D4BD13" w14:textId="77777777" w:rsidR="00F41DF1" w:rsidRDefault="00F41DF1" w:rsidP="000F5E4C">
      <w:pPr>
        <w:spacing w:after="0" w:line="240" w:lineRule="auto"/>
        <w:ind w:left="360"/>
        <w:jc w:val="center"/>
        <w:rPr>
          <w:rFonts w:eastAsia="Times New Roman" w:cs="Times New Roman"/>
          <w:sz w:val="24"/>
          <w:szCs w:val="24"/>
        </w:rPr>
      </w:pPr>
    </w:p>
    <w:p w14:paraId="7F16FA29" w14:textId="6466372D" w:rsidR="005A4807" w:rsidRPr="00F41DF1" w:rsidRDefault="00F41DF1" w:rsidP="00252CF8">
      <w:pPr>
        <w:pStyle w:val="Image"/>
        <w:rPr>
          <w:b/>
          <w:bCs/>
        </w:rPr>
      </w:pPr>
      <w:bookmarkStart w:id="77" w:name="_Toc175841338"/>
      <w:r w:rsidRPr="00F41DF1">
        <w:t xml:space="preserve">Hình </w:t>
      </w:r>
      <w:r w:rsidRPr="00F41DF1">
        <w:fldChar w:fldCharType="begin"/>
      </w:r>
      <w:r w:rsidRPr="00F41DF1">
        <w:instrText xml:space="preserve"> STYLEREF 1 \s </w:instrText>
      </w:r>
      <w:r w:rsidRPr="00F41DF1">
        <w:fldChar w:fldCharType="separate"/>
      </w:r>
      <w:r w:rsidRPr="00F41DF1">
        <w:t>2</w:t>
      </w:r>
      <w:r w:rsidRPr="00F41DF1">
        <w:fldChar w:fldCharType="end"/>
      </w:r>
      <w:r w:rsidRPr="00F41DF1">
        <w:t>.</w:t>
      </w:r>
      <w:r>
        <w:t>15</w:t>
      </w:r>
      <w:r w:rsidRPr="00F41DF1">
        <w:t xml:space="preserve">. Biểu đồ trình tự </w:t>
      </w:r>
      <w:r>
        <w:t>quản lý báo cáo</w:t>
      </w:r>
      <w:bookmarkEnd w:id="77"/>
    </w:p>
    <w:p w14:paraId="0E336B00" w14:textId="202A4CA0" w:rsidR="005A4807" w:rsidRDefault="003401EA" w:rsidP="003401EA">
      <w:pPr>
        <w:pStyle w:val="Heading2"/>
      </w:pPr>
      <w:bookmarkStart w:id="78" w:name="_Toc175845545"/>
      <w:r>
        <w:lastRenderedPageBreak/>
        <w:t>Thiết kế cơ sở dữ liệu</w:t>
      </w:r>
      <w:bookmarkEnd w:id="78"/>
    </w:p>
    <w:p w14:paraId="05CB7F70" w14:textId="4A6D48B5" w:rsidR="003401EA" w:rsidRDefault="003401EA" w:rsidP="003401EA">
      <w:pPr>
        <w:pStyle w:val="Heading3"/>
      </w:pPr>
      <w:bookmarkStart w:id="79" w:name="_Toc175845546"/>
      <w:r>
        <w:t>Biểu đồ mô tả cấu trúc cơ sở dữ liệu</w:t>
      </w:r>
      <w:bookmarkEnd w:id="79"/>
    </w:p>
    <w:p w14:paraId="4D0828E6" w14:textId="303388EB" w:rsidR="00DC3E38" w:rsidRDefault="0020090E" w:rsidP="00DC3E38">
      <w:r w:rsidRPr="0020090E">
        <w:rPr>
          <w:noProof/>
        </w:rPr>
        <w:drawing>
          <wp:inline distT="0" distB="0" distL="0" distR="0" wp14:anchorId="44186AD3" wp14:editId="1B500FDA">
            <wp:extent cx="5579745" cy="4895215"/>
            <wp:effectExtent l="0" t="0" r="1905" b="635"/>
            <wp:docPr id="29506182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61829" name="Picture 1" descr="A computer screen shot of a computer&#10;&#10;Description automatically generated"/>
                    <pic:cNvPicPr/>
                  </pic:nvPicPr>
                  <pic:blipFill>
                    <a:blip r:embed="rId38"/>
                    <a:stretch>
                      <a:fillRect/>
                    </a:stretch>
                  </pic:blipFill>
                  <pic:spPr>
                    <a:xfrm>
                      <a:off x="0" y="0"/>
                      <a:ext cx="5579745" cy="4895215"/>
                    </a:xfrm>
                    <a:prstGeom prst="rect">
                      <a:avLst/>
                    </a:prstGeom>
                  </pic:spPr>
                </pic:pic>
              </a:graphicData>
            </a:graphic>
          </wp:inline>
        </w:drawing>
      </w:r>
    </w:p>
    <w:p w14:paraId="7938EEF7" w14:textId="3676294F" w:rsidR="0020090E" w:rsidRPr="0020090E" w:rsidRDefault="0020090E" w:rsidP="00252CF8">
      <w:pPr>
        <w:pStyle w:val="Image"/>
        <w:rPr>
          <w:b/>
          <w:bCs/>
        </w:rPr>
      </w:pPr>
      <w:bookmarkStart w:id="80" w:name="_Toc175841339"/>
      <w:r w:rsidRPr="0020090E">
        <w:t xml:space="preserve">Hình </w:t>
      </w:r>
      <w:r w:rsidRPr="0020090E">
        <w:fldChar w:fldCharType="begin"/>
      </w:r>
      <w:r w:rsidRPr="0020090E">
        <w:instrText xml:space="preserve"> STYLEREF 1 \s </w:instrText>
      </w:r>
      <w:r w:rsidRPr="0020090E">
        <w:fldChar w:fldCharType="separate"/>
      </w:r>
      <w:r w:rsidRPr="0020090E">
        <w:t>2</w:t>
      </w:r>
      <w:r w:rsidRPr="0020090E">
        <w:fldChar w:fldCharType="end"/>
      </w:r>
      <w:r w:rsidRPr="0020090E">
        <w:t>.</w:t>
      </w:r>
      <w:r>
        <w:t>16</w:t>
      </w:r>
      <w:r w:rsidRPr="0020090E">
        <w:t xml:space="preserve">. </w:t>
      </w:r>
      <w:r>
        <w:t>Biểu đồ cấu trúc cơ sở dữ liệu</w:t>
      </w:r>
      <w:bookmarkEnd w:id="80"/>
    </w:p>
    <w:p w14:paraId="6B764820" w14:textId="017C6B10" w:rsidR="0005689C" w:rsidRDefault="003401EA" w:rsidP="0005689C">
      <w:pPr>
        <w:pStyle w:val="Heading3"/>
      </w:pPr>
      <w:bookmarkStart w:id="81" w:name="_Toc175845547"/>
      <w:r>
        <w:t>Mô tả các bảng trong cơ sở dữ liệu</w:t>
      </w:r>
      <w:bookmarkEnd w:id="81"/>
    </w:p>
    <w:p w14:paraId="06A01014" w14:textId="7CEDE003" w:rsidR="00F41DF1" w:rsidRPr="00F41DF1" w:rsidRDefault="00F41DF1" w:rsidP="00C97EE8">
      <w:pPr>
        <w:pStyle w:val="bangbieu"/>
      </w:pPr>
      <w:bookmarkStart w:id="82" w:name="_Toc175842781"/>
      <w:r w:rsidRPr="00AB53F0">
        <w:t>Bảng 2</w:t>
      </w:r>
      <w:r>
        <w:t>.2. Chi tiết bảng notifications</w:t>
      </w:r>
      <w:bookmarkEnd w:id="82"/>
    </w:p>
    <w:tbl>
      <w:tblPr>
        <w:tblStyle w:val="GridTable4-Accent1"/>
        <w:tblW w:w="4994" w:type="pct"/>
        <w:tblLook w:val="04A0" w:firstRow="1" w:lastRow="0" w:firstColumn="1" w:lastColumn="0" w:noHBand="0" w:noVBand="1"/>
      </w:tblPr>
      <w:tblGrid>
        <w:gridCol w:w="1999"/>
        <w:gridCol w:w="2000"/>
        <w:gridCol w:w="2767"/>
        <w:gridCol w:w="2000"/>
      </w:tblGrid>
      <w:tr w:rsidR="005C162E" w:rsidRPr="00EF6016" w14:paraId="2D13DAE9" w14:textId="77777777" w:rsidTr="00943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52A7C566" w14:textId="77777777" w:rsidR="005C162E" w:rsidRPr="00EF6016" w:rsidRDefault="005C162E" w:rsidP="00943501">
            <w:pPr>
              <w:spacing w:before="80" w:after="80"/>
              <w:jc w:val="center"/>
            </w:pPr>
            <w:r w:rsidRPr="00EF6016">
              <w:t>Tên cột</w:t>
            </w:r>
          </w:p>
        </w:tc>
        <w:tc>
          <w:tcPr>
            <w:tcW w:w="1141" w:type="pct"/>
          </w:tcPr>
          <w:p w14:paraId="094CAF67" w14:textId="77777777" w:rsidR="005C162E" w:rsidRPr="00EF6016" w:rsidRDefault="005C162E" w:rsidP="00943501">
            <w:pPr>
              <w:spacing w:before="80" w:after="80"/>
              <w:jc w:val="center"/>
              <w:cnfStyle w:val="100000000000" w:firstRow="1" w:lastRow="0" w:firstColumn="0" w:lastColumn="0" w:oddVBand="0" w:evenVBand="0" w:oddHBand="0" w:evenHBand="0" w:firstRowFirstColumn="0" w:firstRowLastColumn="0" w:lastRowFirstColumn="0" w:lastRowLastColumn="0"/>
            </w:pPr>
            <w:r w:rsidRPr="00EF6016">
              <w:t>Kiểu dữ liệu</w:t>
            </w:r>
          </w:p>
        </w:tc>
        <w:tc>
          <w:tcPr>
            <w:tcW w:w="1578" w:type="pct"/>
          </w:tcPr>
          <w:p w14:paraId="5DF1B19F" w14:textId="77777777" w:rsidR="005C162E" w:rsidRPr="00EF6016" w:rsidRDefault="005C162E" w:rsidP="00943501">
            <w:pPr>
              <w:spacing w:before="80" w:after="80"/>
              <w:jc w:val="center"/>
              <w:cnfStyle w:val="100000000000" w:firstRow="1" w:lastRow="0" w:firstColumn="0" w:lastColumn="0" w:oddVBand="0" w:evenVBand="0" w:oddHBand="0" w:evenHBand="0" w:firstRowFirstColumn="0" w:firstRowLastColumn="0" w:lastRowFirstColumn="0" w:lastRowLastColumn="0"/>
            </w:pPr>
            <w:r w:rsidRPr="00EF6016">
              <w:t>Phương thức lưu trữ</w:t>
            </w:r>
          </w:p>
        </w:tc>
        <w:tc>
          <w:tcPr>
            <w:tcW w:w="1141" w:type="pct"/>
          </w:tcPr>
          <w:p w14:paraId="1C380B3D" w14:textId="77777777" w:rsidR="005C162E" w:rsidRPr="00EF6016" w:rsidRDefault="005C162E" w:rsidP="00943501">
            <w:pPr>
              <w:spacing w:before="80" w:after="80"/>
              <w:jc w:val="center"/>
              <w:cnfStyle w:val="100000000000" w:firstRow="1" w:lastRow="0" w:firstColumn="0" w:lastColumn="0" w:oddVBand="0" w:evenVBand="0" w:oddHBand="0" w:evenHBand="0" w:firstRowFirstColumn="0" w:firstRowLastColumn="0" w:lastRowFirstColumn="0" w:lastRowLastColumn="0"/>
            </w:pPr>
            <w:r w:rsidRPr="00EF6016">
              <w:t>Mô tả</w:t>
            </w:r>
          </w:p>
        </w:tc>
      </w:tr>
      <w:tr w:rsidR="005C162E" w:rsidRPr="00EF6016" w14:paraId="6B751781" w14:textId="77777777" w:rsidTr="00943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6DC1D583" w14:textId="042B08F3" w:rsidR="005C162E" w:rsidRPr="00EF6016" w:rsidRDefault="005C162E" w:rsidP="00943501">
            <w:pPr>
              <w:spacing w:before="80" w:after="80"/>
              <w:jc w:val="center"/>
            </w:pPr>
            <w:r w:rsidRPr="00EF6016">
              <w:t>id</w:t>
            </w:r>
          </w:p>
        </w:tc>
        <w:tc>
          <w:tcPr>
            <w:tcW w:w="1141" w:type="pct"/>
          </w:tcPr>
          <w:p w14:paraId="4028FD9F" w14:textId="020311AC" w:rsidR="005C162E" w:rsidRPr="00EF6016" w:rsidRDefault="005C162E" w:rsidP="00943501">
            <w:pPr>
              <w:spacing w:before="80" w:after="80"/>
              <w:jc w:val="center"/>
              <w:cnfStyle w:val="000000100000" w:firstRow="0" w:lastRow="0" w:firstColumn="0" w:lastColumn="0" w:oddVBand="0" w:evenVBand="0" w:oddHBand="1" w:evenHBand="0" w:firstRowFirstColumn="0" w:firstRowLastColumn="0" w:lastRowFirstColumn="0" w:lastRowLastColumn="0"/>
            </w:pPr>
            <w:r w:rsidRPr="00EF6016">
              <w:t xml:space="preserve">int </w:t>
            </w:r>
            <w:r w:rsidR="00943501">
              <w:t>(11)</w:t>
            </w:r>
          </w:p>
        </w:tc>
        <w:tc>
          <w:tcPr>
            <w:tcW w:w="1578" w:type="pct"/>
          </w:tcPr>
          <w:p w14:paraId="7F96A07D" w14:textId="332E5307" w:rsidR="005C162E" w:rsidRPr="00EF6016" w:rsidRDefault="005C162E" w:rsidP="00943501">
            <w:pPr>
              <w:spacing w:before="80" w:after="80"/>
              <w:jc w:val="center"/>
              <w:cnfStyle w:val="000000100000" w:firstRow="0" w:lastRow="0" w:firstColumn="0" w:lastColumn="0" w:oddVBand="0" w:evenVBand="0" w:oddHBand="1" w:evenHBand="0" w:firstRowFirstColumn="0" w:firstRowLastColumn="0" w:lastRowFirstColumn="0" w:lastRowLastColumn="0"/>
            </w:pPr>
            <w:r w:rsidRPr="00EF6016">
              <w:t>NOT NULL AUTO_INCREMENT</w:t>
            </w:r>
          </w:p>
        </w:tc>
        <w:tc>
          <w:tcPr>
            <w:tcW w:w="1141" w:type="pct"/>
          </w:tcPr>
          <w:p w14:paraId="5097D28C" w14:textId="1334079E" w:rsidR="005C162E" w:rsidRPr="00EF6016" w:rsidRDefault="0005689C" w:rsidP="00943501">
            <w:pPr>
              <w:spacing w:before="80" w:after="80"/>
              <w:jc w:val="center"/>
              <w:cnfStyle w:val="000000100000" w:firstRow="0" w:lastRow="0" w:firstColumn="0" w:lastColumn="0" w:oddVBand="0" w:evenVBand="0" w:oddHBand="1" w:evenHBand="0" w:firstRowFirstColumn="0" w:firstRowLastColumn="0" w:lastRowFirstColumn="0" w:lastRowLastColumn="0"/>
            </w:pPr>
            <w:r>
              <w:t>Mã của thông báo</w:t>
            </w:r>
          </w:p>
        </w:tc>
      </w:tr>
      <w:tr w:rsidR="00943501" w:rsidRPr="00EF6016" w14:paraId="0C3E5E1C" w14:textId="77777777" w:rsidTr="00943501">
        <w:tc>
          <w:tcPr>
            <w:cnfStyle w:val="001000000000" w:firstRow="0" w:lastRow="0" w:firstColumn="1" w:lastColumn="0" w:oddVBand="0" w:evenVBand="0" w:oddHBand="0" w:evenHBand="0" w:firstRowFirstColumn="0" w:firstRowLastColumn="0" w:lastRowFirstColumn="0" w:lastRowLastColumn="0"/>
            <w:tcW w:w="1140" w:type="pct"/>
          </w:tcPr>
          <w:p w14:paraId="0613971E" w14:textId="09ABC07D" w:rsidR="00943501" w:rsidRPr="00EF6016" w:rsidRDefault="00943501" w:rsidP="00943501">
            <w:pPr>
              <w:spacing w:before="80" w:after="80"/>
              <w:jc w:val="center"/>
            </w:pPr>
            <w:r w:rsidRPr="0005689C">
              <w:t>userId</w:t>
            </w:r>
          </w:p>
        </w:tc>
        <w:tc>
          <w:tcPr>
            <w:tcW w:w="1141" w:type="pct"/>
          </w:tcPr>
          <w:p w14:paraId="38991910" w14:textId="322BE0B8" w:rsidR="00943501" w:rsidRPr="00EF6016" w:rsidRDefault="00943501" w:rsidP="00943501">
            <w:pPr>
              <w:spacing w:before="80" w:after="80"/>
              <w:jc w:val="center"/>
              <w:cnfStyle w:val="000000000000" w:firstRow="0" w:lastRow="0" w:firstColumn="0" w:lastColumn="0" w:oddVBand="0" w:evenVBand="0" w:oddHBand="0" w:evenHBand="0" w:firstRowFirstColumn="0" w:firstRowLastColumn="0" w:lastRowFirstColumn="0" w:lastRowLastColumn="0"/>
            </w:pPr>
            <w:r w:rsidRPr="00EF6016">
              <w:t xml:space="preserve">int </w:t>
            </w:r>
            <w:r>
              <w:t>(11)</w:t>
            </w:r>
          </w:p>
        </w:tc>
        <w:tc>
          <w:tcPr>
            <w:tcW w:w="1578" w:type="pct"/>
          </w:tcPr>
          <w:p w14:paraId="6463595F" w14:textId="4E14E43B" w:rsidR="00943501" w:rsidRPr="00EF6016" w:rsidRDefault="00943501" w:rsidP="00943501">
            <w:pPr>
              <w:spacing w:before="80" w:after="80"/>
              <w:jc w:val="center"/>
              <w:cnfStyle w:val="000000000000" w:firstRow="0" w:lastRow="0" w:firstColumn="0" w:lastColumn="0" w:oddVBand="0" w:evenVBand="0" w:oddHBand="0" w:evenHBand="0" w:firstRowFirstColumn="0" w:firstRowLastColumn="0" w:lastRowFirstColumn="0" w:lastRowLastColumn="0"/>
            </w:pPr>
            <w:r w:rsidRPr="000C5781">
              <w:t>DEFAULT NULL</w:t>
            </w:r>
          </w:p>
        </w:tc>
        <w:tc>
          <w:tcPr>
            <w:tcW w:w="1141" w:type="pct"/>
          </w:tcPr>
          <w:p w14:paraId="52687431" w14:textId="12848F3E" w:rsidR="00943501" w:rsidRPr="00EF6016" w:rsidRDefault="00943501" w:rsidP="00943501">
            <w:pPr>
              <w:spacing w:before="80" w:after="80"/>
              <w:jc w:val="center"/>
              <w:cnfStyle w:val="000000000000" w:firstRow="0" w:lastRow="0" w:firstColumn="0" w:lastColumn="0" w:oddVBand="0" w:evenVBand="0" w:oddHBand="0" w:evenHBand="0" w:firstRowFirstColumn="0" w:firstRowLastColumn="0" w:lastRowFirstColumn="0" w:lastRowLastColumn="0"/>
            </w:pPr>
            <w:r>
              <w:t>Mã của người dùng</w:t>
            </w:r>
          </w:p>
        </w:tc>
      </w:tr>
      <w:tr w:rsidR="00943501" w:rsidRPr="00EF6016" w14:paraId="48913643" w14:textId="77777777" w:rsidTr="00943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4FAD17A3" w14:textId="0277EEE8" w:rsidR="00943501" w:rsidRPr="00EF6016" w:rsidRDefault="00943501" w:rsidP="00943501">
            <w:pPr>
              <w:spacing w:before="80" w:after="80"/>
              <w:jc w:val="center"/>
            </w:pPr>
            <w:r w:rsidRPr="0005689C">
              <w:t>title</w:t>
            </w:r>
          </w:p>
        </w:tc>
        <w:tc>
          <w:tcPr>
            <w:tcW w:w="1141" w:type="pct"/>
          </w:tcPr>
          <w:p w14:paraId="3E709C49" w14:textId="4E14E24B" w:rsidR="00943501" w:rsidRPr="00EF6016" w:rsidRDefault="00943501" w:rsidP="00943501">
            <w:pPr>
              <w:spacing w:before="80" w:after="80"/>
              <w:jc w:val="center"/>
              <w:cnfStyle w:val="000000100000" w:firstRow="0" w:lastRow="0" w:firstColumn="0" w:lastColumn="0" w:oddVBand="0" w:evenVBand="0" w:oddHBand="1" w:evenHBand="0" w:firstRowFirstColumn="0" w:firstRowLastColumn="0" w:lastRowFirstColumn="0" w:lastRowLastColumn="0"/>
            </w:pPr>
            <w:r w:rsidRPr="001D0B1C">
              <w:t>varchar(255)</w:t>
            </w:r>
          </w:p>
        </w:tc>
        <w:tc>
          <w:tcPr>
            <w:tcW w:w="1578" w:type="pct"/>
          </w:tcPr>
          <w:p w14:paraId="01286EB8" w14:textId="123A30F1" w:rsidR="00943501" w:rsidRPr="00EF6016" w:rsidRDefault="00943501" w:rsidP="00943501">
            <w:pPr>
              <w:spacing w:before="80" w:after="80"/>
              <w:jc w:val="center"/>
              <w:cnfStyle w:val="000000100000" w:firstRow="0" w:lastRow="0" w:firstColumn="0" w:lastColumn="0" w:oddVBand="0" w:evenVBand="0" w:oddHBand="1" w:evenHBand="0" w:firstRowFirstColumn="0" w:firstRowLastColumn="0" w:lastRowFirstColumn="0" w:lastRowLastColumn="0"/>
            </w:pPr>
            <w:r w:rsidRPr="000C5781">
              <w:t>DEFAULT NULL</w:t>
            </w:r>
          </w:p>
        </w:tc>
        <w:tc>
          <w:tcPr>
            <w:tcW w:w="1141" w:type="pct"/>
          </w:tcPr>
          <w:p w14:paraId="072C464A" w14:textId="5D7441ED" w:rsidR="00943501" w:rsidRPr="00EF6016" w:rsidRDefault="00943501" w:rsidP="00943501">
            <w:pPr>
              <w:spacing w:before="80" w:after="80"/>
              <w:jc w:val="center"/>
              <w:cnfStyle w:val="000000100000" w:firstRow="0" w:lastRow="0" w:firstColumn="0" w:lastColumn="0" w:oddVBand="0" w:evenVBand="0" w:oddHBand="1" w:evenHBand="0" w:firstRowFirstColumn="0" w:firstRowLastColumn="0" w:lastRowFirstColumn="0" w:lastRowLastColumn="0"/>
            </w:pPr>
            <w:r>
              <w:t>Tiêu đề cho thông báo</w:t>
            </w:r>
          </w:p>
        </w:tc>
      </w:tr>
      <w:tr w:rsidR="00943501" w:rsidRPr="00EF6016" w14:paraId="28545BD6" w14:textId="77777777" w:rsidTr="00943501">
        <w:tc>
          <w:tcPr>
            <w:cnfStyle w:val="001000000000" w:firstRow="0" w:lastRow="0" w:firstColumn="1" w:lastColumn="0" w:oddVBand="0" w:evenVBand="0" w:oddHBand="0" w:evenHBand="0" w:firstRowFirstColumn="0" w:firstRowLastColumn="0" w:lastRowFirstColumn="0" w:lastRowLastColumn="0"/>
            <w:tcW w:w="1140" w:type="pct"/>
          </w:tcPr>
          <w:p w14:paraId="05DB8238" w14:textId="5011F9AA" w:rsidR="00943501" w:rsidRPr="00EF6016" w:rsidRDefault="00943501" w:rsidP="00943501">
            <w:pPr>
              <w:spacing w:before="80" w:after="80"/>
              <w:jc w:val="center"/>
            </w:pPr>
            <w:r>
              <w:lastRenderedPageBreak/>
              <w:t>content</w:t>
            </w:r>
          </w:p>
        </w:tc>
        <w:tc>
          <w:tcPr>
            <w:tcW w:w="1141" w:type="pct"/>
          </w:tcPr>
          <w:p w14:paraId="511F6048" w14:textId="5CA3BD0E" w:rsidR="00943501" w:rsidRPr="00EF6016" w:rsidRDefault="00943501" w:rsidP="00943501">
            <w:pPr>
              <w:spacing w:before="80" w:after="80"/>
              <w:jc w:val="center"/>
              <w:cnfStyle w:val="000000000000" w:firstRow="0" w:lastRow="0" w:firstColumn="0" w:lastColumn="0" w:oddVBand="0" w:evenVBand="0" w:oddHBand="0" w:evenHBand="0" w:firstRowFirstColumn="0" w:firstRowLastColumn="0" w:lastRowFirstColumn="0" w:lastRowLastColumn="0"/>
            </w:pPr>
            <w:r w:rsidRPr="001D0B1C">
              <w:t>varchar(255)</w:t>
            </w:r>
          </w:p>
        </w:tc>
        <w:tc>
          <w:tcPr>
            <w:tcW w:w="1578" w:type="pct"/>
          </w:tcPr>
          <w:p w14:paraId="3BBD7E00" w14:textId="1098BB2C" w:rsidR="00943501" w:rsidRPr="00EF6016" w:rsidRDefault="00943501" w:rsidP="00943501">
            <w:pPr>
              <w:spacing w:before="80" w:after="80"/>
              <w:jc w:val="center"/>
              <w:cnfStyle w:val="000000000000" w:firstRow="0" w:lastRow="0" w:firstColumn="0" w:lastColumn="0" w:oddVBand="0" w:evenVBand="0" w:oddHBand="0" w:evenHBand="0" w:firstRowFirstColumn="0" w:firstRowLastColumn="0" w:lastRowFirstColumn="0" w:lastRowLastColumn="0"/>
            </w:pPr>
            <w:r w:rsidRPr="000C5781">
              <w:t>DEFAULT NULL</w:t>
            </w:r>
          </w:p>
        </w:tc>
        <w:tc>
          <w:tcPr>
            <w:tcW w:w="1141" w:type="pct"/>
          </w:tcPr>
          <w:p w14:paraId="6F97A9A7" w14:textId="4E514ED7" w:rsidR="00943501" w:rsidRPr="00EF6016" w:rsidRDefault="00943501" w:rsidP="00943501">
            <w:pPr>
              <w:spacing w:before="80" w:after="80"/>
              <w:jc w:val="center"/>
              <w:cnfStyle w:val="000000000000" w:firstRow="0" w:lastRow="0" w:firstColumn="0" w:lastColumn="0" w:oddVBand="0" w:evenVBand="0" w:oddHBand="0" w:evenHBand="0" w:firstRowFirstColumn="0" w:firstRowLastColumn="0" w:lastRowFirstColumn="0" w:lastRowLastColumn="0"/>
            </w:pPr>
            <w:r>
              <w:t>Nội dung của thông báo</w:t>
            </w:r>
          </w:p>
        </w:tc>
      </w:tr>
      <w:tr w:rsidR="00943501" w:rsidRPr="00EF6016" w14:paraId="24755FB8" w14:textId="77777777" w:rsidTr="00943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4753F76F" w14:textId="204A6F5D" w:rsidR="00943501" w:rsidRPr="00EF6016" w:rsidRDefault="00943501" w:rsidP="00943501">
            <w:pPr>
              <w:spacing w:before="80" w:after="80"/>
              <w:jc w:val="center"/>
            </w:pPr>
            <w:r>
              <w:t>time</w:t>
            </w:r>
          </w:p>
        </w:tc>
        <w:tc>
          <w:tcPr>
            <w:tcW w:w="1141" w:type="pct"/>
          </w:tcPr>
          <w:p w14:paraId="7B483D3B" w14:textId="629F13C8" w:rsidR="00943501" w:rsidRPr="00EF6016" w:rsidRDefault="00943501" w:rsidP="00943501">
            <w:pPr>
              <w:spacing w:before="80" w:after="80"/>
              <w:jc w:val="center"/>
              <w:cnfStyle w:val="000000100000" w:firstRow="0" w:lastRow="0" w:firstColumn="0" w:lastColumn="0" w:oddVBand="0" w:evenVBand="0" w:oddHBand="1" w:evenHBand="0" w:firstRowFirstColumn="0" w:firstRowLastColumn="0" w:lastRowFirstColumn="0" w:lastRowLastColumn="0"/>
            </w:pPr>
            <w:r w:rsidRPr="001D0B1C">
              <w:t>varchar(255)</w:t>
            </w:r>
          </w:p>
        </w:tc>
        <w:tc>
          <w:tcPr>
            <w:tcW w:w="1578" w:type="pct"/>
          </w:tcPr>
          <w:p w14:paraId="1D61ED75" w14:textId="0BC6C710" w:rsidR="00943501" w:rsidRPr="00EF6016" w:rsidRDefault="00943501" w:rsidP="00943501">
            <w:pPr>
              <w:spacing w:before="80" w:after="80"/>
              <w:jc w:val="center"/>
              <w:cnfStyle w:val="000000100000" w:firstRow="0" w:lastRow="0" w:firstColumn="0" w:lastColumn="0" w:oddVBand="0" w:evenVBand="0" w:oddHBand="1" w:evenHBand="0" w:firstRowFirstColumn="0" w:firstRowLastColumn="0" w:lastRowFirstColumn="0" w:lastRowLastColumn="0"/>
            </w:pPr>
            <w:r w:rsidRPr="000C5781">
              <w:t>DEFAULT NULL</w:t>
            </w:r>
          </w:p>
        </w:tc>
        <w:tc>
          <w:tcPr>
            <w:tcW w:w="1141" w:type="pct"/>
          </w:tcPr>
          <w:p w14:paraId="50DF6011" w14:textId="63CF5766" w:rsidR="00943501" w:rsidRPr="00EF6016" w:rsidRDefault="00943501" w:rsidP="00943501">
            <w:pPr>
              <w:spacing w:before="80" w:after="80"/>
              <w:jc w:val="center"/>
              <w:cnfStyle w:val="000000100000" w:firstRow="0" w:lastRow="0" w:firstColumn="0" w:lastColumn="0" w:oddVBand="0" w:evenVBand="0" w:oddHBand="1" w:evenHBand="0" w:firstRowFirstColumn="0" w:firstRowLastColumn="0" w:lastRowFirstColumn="0" w:lastRowLastColumn="0"/>
            </w:pPr>
            <w:r>
              <w:t>Thời gian của thông báo</w:t>
            </w:r>
          </w:p>
        </w:tc>
      </w:tr>
      <w:tr w:rsidR="00943501" w:rsidRPr="00EF6016" w14:paraId="59145BC4" w14:textId="77777777" w:rsidTr="00943501">
        <w:tc>
          <w:tcPr>
            <w:cnfStyle w:val="001000000000" w:firstRow="0" w:lastRow="0" w:firstColumn="1" w:lastColumn="0" w:oddVBand="0" w:evenVBand="0" w:oddHBand="0" w:evenHBand="0" w:firstRowFirstColumn="0" w:firstRowLastColumn="0" w:lastRowFirstColumn="0" w:lastRowLastColumn="0"/>
            <w:tcW w:w="1140" w:type="pct"/>
          </w:tcPr>
          <w:p w14:paraId="45E5CCC4" w14:textId="2458D2CD" w:rsidR="00943501" w:rsidRPr="00EF6016" w:rsidRDefault="00943501" w:rsidP="00943501">
            <w:pPr>
              <w:spacing w:before="80" w:after="80"/>
              <w:jc w:val="center"/>
            </w:pPr>
            <w:r>
              <w:t>status</w:t>
            </w:r>
          </w:p>
        </w:tc>
        <w:tc>
          <w:tcPr>
            <w:tcW w:w="1141" w:type="pct"/>
          </w:tcPr>
          <w:p w14:paraId="1BED5A84" w14:textId="328607A9" w:rsidR="00943501" w:rsidRPr="00EF6016" w:rsidRDefault="00943501" w:rsidP="00943501">
            <w:pPr>
              <w:spacing w:before="80" w:after="80"/>
              <w:jc w:val="center"/>
              <w:cnfStyle w:val="000000000000" w:firstRow="0" w:lastRow="0" w:firstColumn="0" w:lastColumn="0" w:oddVBand="0" w:evenVBand="0" w:oddHBand="0" w:evenHBand="0" w:firstRowFirstColumn="0" w:firstRowLastColumn="0" w:lastRowFirstColumn="0" w:lastRowLastColumn="0"/>
            </w:pPr>
            <w:r w:rsidRPr="005C78EE">
              <w:t>int (11)</w:t>
            </w:r>
          </w:p>
        </w:tc>
        <w:tc>
          <w:tcPr>
            <w:tcW w:w="1578" w:type="pct"/>
          </w:tcPr>
          <w:p w14:paraId="7BB62F39" w14:textId="7E9BC7C7" w:rsidR="00943501" w:rsidRPr="00EF6016" w:rsidRDefault="00943501" w:rsidP="00943501">
            <w:pPr>
              <w:spacing w:before="80" w:after="80"/>
              <w:jc w:val="center"/>
              <w:cnfStyle w:val="000000000000" w:firstRow="0" w:lastRow="0" w:firstColumn="0" w:lastColumn="0" w:oddVBand="0" w:evenVBand="0" w:oddHBand="0" w:evenHBand="0" w:firstRowFirstColumn="0" w:firstRowLastColumn="0" w:lastRowFirstColumn="0" w:lastRowLastColumn="0"/>
            </w:pPr>
            <w:r w:rsidRPr="000C5781">
              <w:t>DEFAULT NULL</w:t>
            </w:r>
          </w:p>
        </w:tc>
        <w:tc>
          <w:tcPr>
            <w:tcW w:w="1141" w:type="pct"/>
          </w:tcPr>
          <w:p w14:paraId="173EA388" w14:textId="394C1E2C" w:rsidR="00943501" w:rsidRPr="00EF6016" w:rsidRDefault="00943501" w:rsidP="00943501">
            <w:pPr>
              <w:spacing w:before="80" w:after="80"/>
              <w:jc w:val="center"/>
              <w:cnfStyle w:val="000000000000" w:firstRow="0" w:lastRow="0" w:firstColumn="0" w:lastColumn="0" w:oddVBand="0" w:evenVBand="0" w:oddHBand="0" w:evenHBand="0" w:firstRowFirstColumn="0" w:firstRowLastColumn="0" w:lastRowFirstColumn="0" w:lastRowLastColumn="0"/>
            </w:pPr>
            <w:r>
              <w:t>Trạng thái thông báo</w:t>
            </w:r>
          </w:p>
        </w:tc>
      </w:tr>
      <w:tr w:rsidR="00943501" w:rsidRPr="00EF6016" w14:paraId="4A5DEEB0" w14:textId="77777777" w:rsidTr="00943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77A97022" w14:textId="382E41A5" w:rsidR="00943501" w:rsidRDefault="00943501" w:rsidP="00943501">
            <w:pPr>
              <w:spacing w:before="80" w:after="80"/>
              <w:jc w:val="center"/>
            </w:pPr>
            <w:r>
              <w:t>userSee</w:t>
            </w:r>
          </w:p>
        </w:tc>
        <w:tc>
          <w:tcPr>
            <w:tcW w:w="1141" w:type="pct"/>
          </w:tcPr>
          <w:p w14:paraId="3A3FCBA0" w14:textId="78F4B3E1" w:rsidR="00943501" w:rsidRPr="00EF6016" w:rsidRDefault="00943501" w:rsidP="00943501">
            <w:pPr>
              <w:spacing w:before="80" w:after="80"/>
              <w:jc w:val="center"/>
              <w:cnfStyle w:val="000000100000" w:firstRow="0" w:lastRow="0" w:firstColumn="0" w:lastColumn="0" w:oddVBand="0" w:evenVBand="0" w:oddHBand="1" w:evenHBand="0" w:firstRowFirstColumn="0" w:firstRowLastColumn="0" w:lastRowFirstColumn="0" w:lastRowLastColumn="0"/>
            </w:pPr>
            <w:r w:rsidRPr="005C78EE">
              <w:t>int (11)</w:t>
            </w:r>
          </w:p>
        </w:tc>
        <w:tc>
          <w:tcPr>
            <w:tcW w:w="1578" w:type="pct"/>
          </w:tcPr>
          <w:p w14:paraId="3C739BF5" w14:textId="4D10D8E8" w:rsidR="00943501" w:rsidRPr="00EF6016" w:rsidRDefault="00943501" w:rsidP="00943501">
            <w:pPr>
              <w:spacing w:before="80" w:after="80"/>
              <w:jc w:val="center"/>
              <w:cnfStyle w:val="000000100000" w:firstRow="0" w:lastRow="0" w:firstColumn="0" w:lastColumn="0" w:oddVBand="0" w:evenVBand="0" w:oddHBand="1" w:evenHBand="0" w:firstRowFirstColumn="0" w:firstRowLastColumn="0" w:lastRowFirstColumn="0" w:lastRowLastColumn="0"/>
            </w:pPr>
            <w:r w:rsidRPr="00EF6016">
              <w:t>DEFAULT NULL</w:t>
            </w:r>
          </w:p>
        </w:tc>
        <w:tc>
          <w:tcPr>
            <w:tcW w:w="1141" w:type="pct"/>
          </w:tcPr>
          <w:p w14:paraId="3A32CFE2" w14:textId="30D7E66E" w:rsidR="00943501" w:rsidRPr="00EF6016" w:rsidRDefault="00943501" w:rsidP="00943501">
            <w:pPr>
              <w:spacing w:before="80" w:after="80"/>
              <w:jc w:val="center"/>
              <w:cnfStyle w:val="000000100000" w:firstRow="0" w:lastRow="0" w:firstColumn="0" w:lastColumn="0" w:oddVBand="0" w:evenVBand="0" w:oddHBand="1" w:evenHBand="0" w:firstRowFirstColumn="0" w:firstRowLastColumn="0" w:lastRowFirstColumn="0" w:lastRowLastColumn="0"/>
            </w:pPr>
            <w:r>
              <w:t>Số lượng user đã xem thông báo</w:t>
            </w:r>
          </w:p>
        </w:tc>
      </w:tr>
      <w:tr w:rsidR="0005689C" w:rsidRPr="00EF6016" w14:paraId="6D53E63A" w14:textId="77777777" w:rsidTr="00943501">
        <w:tc>
          <w:tcPr>
            <w:cnfStyle w:val="001000000000" w:firstRow="0" w:lastRow="0" w:firstColumn="1" w:lastColumn="0" w:oddVBand="0" w:evenVBand="0" w:oddHBand="0" w:evenHBand="0" w:firstRowFirstColumn="0" w:firstRowLastColumn="0" w:lastRowFirstColumn="0" w:lastRowLastColumn="0"/>
            <w:tcW w:w="1140" w:type="pct"/>
          </w:tcPr>
          <w:p w14:paraId="04D419E9" w14:textId="70702EBC" w:rsidR="0005689C" w:rsidRDefault="0005689C" w:rsidP="00943501">
            <w:pPr>
              <w:spacing w:before="80" w:after="80"/>
              <w:jc w:val="center"/>
            </w:pPr>
            <w:r>
              <w:t>createAt</w:t>
            </w:r>
          </w:p>
        </w:tc>
        <w:tc>
          <w:tcPr>
            <w:tcW w:w="1141" w:type="pct"/>
          </w:tcPr>
          <w:p w14:paraId="57F2AE53" w14:textId="1DD9491C" w:rsidR="0005689C" w:rsidRPr="00EF6016" w:rsidRDefault="0005689C" w:rsidP="00943501">
            <w:pPr>
              <w:spacing w:before="80" w:after="80"/>
              <w:jc w:val="center"/>
              <w:cnfStyle w:val="000000000000" w:firstRow="0" w:lastRow="0" w:firstColumn="0" w:lastColumn="0" w:oddVBand="0" w:evenVBand="0" w:oddHBand="0" w:evenHBand="0" w:firstRowFirstColumn="0" w:firstRowLastColumn="0" w:lastRowFirstColumn="0" w:lastRowLastColumn="0"/>
            </w:pPr>
            <w:r w:rsidRPr="0005689C">
              <w:t>datetime</w:t>
            </w:r>
          </w:p>
        </w:tc>
        <w:tc>
          <w:tcPr>
            <w:tcW w:w="1578" w:type="pct"/>
          </w:tcPr>
          <w:p w14:paraId="14168637" w14:textId="289BD1E2" w:rsidR="0005689C" w:rsidRPr="00EF6016" w:rsidRDefault="0005689C" w:rsidP="00943501">
            <w:pPr>
              <w:spacing w:before="80" w:after="80"/>
              <w:jc w:val="center"/>
              <w:cnfStyle w:val="000000000000" w:firstRow="0" w:lastRow="0" w:firstColumn="0" w:lastColumn="0" w:oddVBand="0" w:evenVBand="0" w:oddHBand="0" w:evenHBand="0" w:firstRowFirstColumn="0" w:firstRowLastColumn="0" w:lastRowFirstColumn="0" w:lastRowLastColumn="0"/>
            </w:pPr>
            <w:r w:rsidRPr="00EF6016">
              <w:t>NOT NULL</w:t>
            </w:r>
          </w:p>
        </w:tc>
        <w:tc>
          <w:tcPr>
            <w:tcW w:w="1141" w:type="pct"/>
          </w:tcPr>
          <w:p w14:paraId="3F279A36" w14:textId="39B7CE65" w:rsidR="0005689C" w:rsidRPr="00EF6016" w:rsidRDefault="0005689C" w:rsidP="00943501">
            <w:pPr>
              <w:spacing w:before="80" w:after="80"/>
              <w:jc w:val="center"/>
              <w:cnfStyle w:val="000000000000" w:firstRow="0" w:lastRow="0" w:firstColumn="0" w:lastColumn="0" w:oddVBand="0" w:evenVBand="0" w:oddHBand="0" w:evenHBand="0" w:firstRowFirstColumn="0" w:firstRowLastColumn="0" w:lastRowFirstColumn="0" w:lastRowLastColumn="0"/>
            </w:pPr>
            <w:r>
              <w:t>Thời gian tạo thông báo</w:t>
            </w:r>
          </w:p>
        </w:tc>
      </w:tr>
      <w:tr w:rsidR="0005689C" w:rsidRPr="00EF6016" w14:paraId="1571FF4A" w14:textId="77777777" w:rsidTr="00943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7D11535A" w14:textId="7F4E04D2" w:rsidR="0005689C" w:rsidRPr="00EF6016" w:rsidRDefault="0005689C" w:rsidP="00943501">
            <w:pPr>
              <w:spacing w:before="80" w:after="80"/>
              <w:jc w:val="center"/>
            </w:pPr>
            <w:r>
              <w:t>updateAt</w:t>
            </w:r>
          </w:p>
        </w:tc>
        <w:tc>
          <w:tcPr>
            <w:tcW w:w="1141" w:type="pct"/>
          </w:tcPr>
          <w:p w14:paraId="1CB7AC24" w14:textId="6416B689" w:rsidR="0005689C" w:rsidRPr="00EF6016" w:rsidRDefault="0005689C" w:rsidP="00943501">
            <w:pPr>
              <w:spacing w:before="80" w:after="80"/>
              <w:jc w:val="center"/>
              <w:cnfStyle w:val="000000100000" w:firstRow="0" w:lastRow="0" w:firstColumn="0" w:lastColumn="0" w:oddVBand="0" w:evenVBand="0" w:oddHBand="1" w:evenHBand="0" w:firstRowFirstColumn="0" w:firstRowLastColumn="0" w:lastRowFirstColumn="0" w:lastRowLastColumn="0"/>
            </w:pPr>
            <w:r w:rsidRPr="0005689C">
              <w:t>datetime</w:t>
            </w:r>
          </w:p>
        </w:tc>
        <w:tc>
          <w:tcPr>
            <w:tcW w:w="1578" w:type="pct"/>
          </w:tcPr>
          <w:p w14:paraId="4D53B213" w14:textId="173E4985" w:rsidR="0005689C" w:rsidRPr="00EF6016" w:rsidRDefault="0005689C" w:rsidP="00943501">
            <w:pPr>
              <w:spacing w:before="80" w:after="80"/>
              <w:jc w:val="center"/>
              <w:cnfStyle w:val="000000100000" w:firstRow="0" w:lastRow="0" w:firstColumn="0" w:lastColumn="0" w:oddVBand="0" w:evenVBand="0" w:oddHBand="1" w:evenHBand="0" w:firstRowFirstColumn="0" w:firstRowLastColumn="0" w:lastRowFirstColumn="0" w:lastRowLastColumn="0"/>
            </w:pPr>
            <w:r w:rsidRPr="00EF6016">
              <w:t>NOT NULL</w:t>
            </w:r>
          </w:p>
        </w:tc>
        <w:tc>
          <w:tcPr>
            <w:tcW w:w="1141" w:type="pct"/>
          </w:tcPr>
          <w:p w14:paraId="1EE36A4E" w14:textId="1A5E0EB4" w:rsidR="0005689C" w:rsidRPr="00EF6016" w:rsidRDefault="0005689C" w:rsidP="00943501">
            <w:pPr>
              <w:spacing w:before="80" w:after="80"/>
              <w:jc w:val="center"/>
              <w:cnfStyle w:val="000000100000" w:firstRow="0" w:lastRow="0" w:firstColumn="0" w:lastColumn="0" w:oddVBand="0" w:evenVBand="0" w:oddHBand="1" w:evenHBand="0" w:firstRowFirstColumn="0" w:firstRowLastColumn="0" w:lastRowFirstColumn="0" w:lastRowLastColumn="0"/>
            </w:pPr>
            <w:r>
              <w:t>Thời gian cập nhật thông báo</w:t>
            </w:r>
          </w:p>
        </w:tc>
      </w:tr>
    </w:tbl>
    <w:p w14:paraId="35474911" w14:textId="77777777" w:rsidR="008A3C30" w:rsidRDefault="008A3C30" w:rsidP="005C162E"/>
    <w:p w14:paraId="2E7099E3" w14:textId="7120D777" w:rsidR="00E46296" w:rsidRPr="00BF58ED" w:rsidRDefault="00BF58ED" w:rsidP="00C97EE8">
      <w:pPr>
        <w:pStyle w:val="bangbieu"/>
      </w:pPr>
      <w:bookmarkStart w:id="83" w:name="_Toc175842782"/>
      <w:r w:rsidRPr="00AB53F0">
        <w:t>Bảng 2</w:t>
      </w:r>
      <w:r>
        <w:t>.3. Chi tiết bảng reports</w:t>
      </w:r>
      <w:bookmarkEnd w:id="83"/>
    </w:p>
    <w:tbl>
      <w:tblPr>
        <w:tblStyle w:val="GridTable4-Accent1"/>
        <w:tblW w:w="4994" w:type="pct"/>
        <w:tblLook w:val="04A0" w:firstRow="1" w:lastRow="0" w:firstColumn="1" w:lastColumn="0" w:noHBand="0" w:noVBand="1"/>
      </w:tblPr>
      <w:tblGrid>
        <w:gridCol w:w="1999"/>
        <w:gridCol w:w="2000"/>
        <w:gridCol w:w="2767"/>
        <w:gridCol w:w="2000"/>
      </w:tblGrid>
      <w:tr w:rsidR="00E46296" w:rsidRPr="00EF6016" w14:paraId="7476FFEC" w14:textId="77777777" w:rsidTr="00EE4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6436AD83" w14:textId="77777777" w:rsidR="00E46296" w:rsidRPr="00EF6016" w:rsidRDefault="00E46296" w:rsidP="00EE4C58">
            <w:pPr>
              <w:spacing w:before="80" w:after="80"/>
              <w:jc w:val="center"/>
            </w:pPr>
            <w:r w:rsidRPr="00EF6016">
              <w:t>Tên cột</w:t>
            </w:r>
          </w:p>
        </w:tc>
        <w:tc>
          <w:tcPr>
            <w:tcW w:w="1141" w:type="pct"/>
          </w:tcPr>
          <w:p w14:paraId="20AB53C2" w14:textId="77777777" w:rsidR="00E46296" w:rsidRPr="00EF6016" w:rsidRDefault="00E46296" w:rsidP="00EE4C58">
            <w:pPr>
              <w:spacing w:before="80" w:after="80"/>
              <w:jc w:val="center"/>
              <w:cnfStyle w:val="100000000000" w:firstRow="1" w:lastRow="0" w:firstColumn="0" w:lastColumn="0" w:oddVBand="0" w:evenVBand="0" w:oddHBand="0" w:evenHBand="0" w:firstRowFirstColumn="0" w:firstRowLastColumn="0" w:lastRowFirstColumn="0" w:lastRowLastColumn="0"/>
            </w:pPr>
            <w:r w:rsidRPr="00EF6016">
              <w:t>Kiểu dữ liệu</w:t>
            </w:r>
          </w:p>
        </w:tc>
        <w:tc>
          <w:tcPr>
            <w:tcW w:w="1578" w:type="pct"/>
          </w:tcPr>
          <w:p w14:paraId="67B8F2CB" w14:textId="77777777" w:rsidR="00E46296" w:rsidRPr="00EF6016" w:rsidRDefault="00E46296" w:rsidP="00EE4C58">
            <w:pPr>
              <w:spacing w:before="80" w:after="80"/>
              <w:jc w:val="center"/>
              <w:cnfStyle w:val="100000000000" w:firstRow="1" w:lastRow="0" w:firstColumn="0" w:lastColumn="0" w:oddVBand="0" w:evenVBand="0" w:oddHBand="0" w:evenHBand="0" w:firstRowFirstColumn="0" w:firstRowLastColumn="0" w:lastRowFirstColumn="0" w:lastRowLastColumn="0"/>
            </w:pPr>
            <w:r w:rsidRPr="00EF6016">
              <w:t>Phương thức lưu trữ</w:t>
            </w:r>
          </w:p>
        </w:tc>
        <w:tc>
          <w:tcPr>
            <w:tcW w:w="1141" w:type="pct"/>
          </w:tcPr>
          <w:p w14:paraId="3D47543A" w14:textId="77777777" w:rsidR="00E46296" w:rsidRPr="00EF6016" w:rsidRDefault="00E46296" w:rsidP="00EE4C58">
            <w:pPr>
              <w:spacing w:before="80" w:after="80"/>
              <w:jc w:val="center"/>
              <w:cnfStyle w:val="100000000000" w:firstRow="1" w:lastRow="0" w:firstColumn="0" w:lastColumn="0" w:oddVBand="0" w:evenVBand="0" w:oddHBand="0" w:evenHBand="0" w:firstRowFirstColumn="0" w:firstRowLastColumn="0" w:lastRowFirstColumn="0" w:lastRowLastColumn="0"/>
            </w:pPr>
            <w:r w:rsidRPr="00EF6016">
              <w:t>Mô tả</w:t>
            </w:r>
          </w:p>
        </w:tc>
      </w:tr>
      <w:tr w:rsidR="00E46296" w:rsidRPr="00EF6016" w14:paraId="609A39D4"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1444EC2F" w14:textId="77777777" w:rsidR="00E46296" w:rsidRPr="00EF6016" w:rsidRDefault="00E46296" w:rsidP="00EE4C58">
            <w:pPr>
              <w:spacing w:before="80" w:after="80"/>
              <w:jc w:val="center"/>
            </w:pPr>
            <w:r w:rsidRPr="00EF6016">
              <w:t>id</w:t>
            </w:r>
          </w:p>
        </w:tc>
        <w:tc>
          <w:tcPr>
            <w:tcW w:w="1141" w:type="pct"/>
          </w:tcPr>
          <w:p w14:paraId="33258CD5" w14:textId="77777777" w:rsidR="00E46296" w:rsidRPr="00EF6016" w:rsidRDefault="00E46296"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EF6016">
              <w:t xml:space="preserve">int </w:t>
            </w:r>
            <w:r>
              <w:t>(11)</w:t>
            </w:r>
          </w:p>
        </w:tc>
        <w:tc>
          <w:tcPr>
            <w:tcW w:w="1578" w:type="pct"/>
          </w:tcPr>
          <w:p w14:paraId="4298A557" w14:textId="77777777" w:rsidR="00E46296" w:rsidRPr="00EF6016" w:rsidRDefault="00E46296"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EF6016">
              <w:t>NOT NULL AUTO_INCREMENT</w:t>
            </w:r>
          </w:p>
        </w:tc>
        <w:tc>
          <w:tcPr>
            <w:tcW w:w="1141" w:type="pct"/>
          </w:tcPr>
          <w:p w14:paraId="750BCBE6" w14:textId="30DEB843" w:rsidR="00E46296" w:rsidRPr="00EF6016" w:rsidRDefault="00E46296" w:rsidP="00EE4C58">
            <w:pPr>
              <w:spacing w:before="80" w:after="80"/>
              <w:jc w:val="center"/>
              <w:cnfStyle w:val="000000100000" w:firstRow="0" w:lastRow="0" w:firstColumn="0" w:lastColumn="0" w:oddVBand="0" w:evenVBand="0" w:oddHBand="1" w:evenHBand="0" w:firstRowFirstColumn="0" w:firstRowLastColumn="0" w:lastRowFirstColumn="0" w:lastRowLastColumn="0"/>
            </w:pPr>
            <w:r>
              <w:t xml:space="preserve">Mã của </w:t>
            </w:r>
            <w:r w:rsidR="00D60525">
              <w:t>xuất file</w:t>
            </w:r>
          </w:p>
        </w:tc>
      </w:tr>
      <w:tr w:rsidR="00E46296" w:rsidRPr="00EF6016" w14:paraId="1E93D5C6" w14:textId="77777777" w:rsidTr="00EE4C58">
        <w:tc>
          <w:tcPr>
            <w:cnfStyle w:val="001000000000" w:firstRow="0" w:lastRow="0" w:firstColumn="1" w:lastColumn="0" w:oddVBand="0" w:evenVBand="0" w:oddHBand="0" w:evenHBand="0" w:firstRowFirstColumn="0" w:firstRowLastColumn="0" w:lastRowFirstColumn="0" w:lastRowLastColumn="0"/>
            <w:tcW w:w="1140" w:type="pct"/>
          </w:tcPr>
          <w:p w14:paraId="17A95CD9" w14:textId="77777777" w:rsidR="00E46296" w:rsidRPr="00EF6016" w:rsidRDefault="00E46296" w:rsidP="00EE4C58">
            <w:pPr>
              <w:spacing w:before="80" w:after="80"/>
              <w:jc w:val="center"/>
            </w:pPr>
            <w:r w:rsidRPr="0005689C">
              <w:t>userId</w:t>
            </w:r>
          </w:p>
        </w:tc>
        <w:tc>
          <w:tcPr>
            <w:tcW w:w="1141" w:type="pct"/>
          </w:tcPr>
          <w:p w14:paraId="575BBAB6" w14:textId="77777777" w:rsidR="00E46296" w:rsidRPr="00EF6016" w:rsidRDefault="00E46296" w:rsidP="00EE4C58">
            <w:pPr>
              <w:spacing w:before="80" w:after="80"/>
              <w:jc w:val="center"/>
              <w:cnfStyle w:val="000000000000" w:firstRow="0" w:lastRow="0" w:firstColumn="0" w:lastColumn="0" w:oddVBand="0" w:evenVBand="0" w:oddHBand="0" w:evenHBand="0" w:firstRowFirstColumn="0" w:firstRowLastColumn="0" w:lastRowFirstColumn="0" w:lastRowLastColumn="0"/>
            </w:pPr>
            <w:r w:rsidRPr="00EF6016">
              <w:t xml:space="preserve">int </w:t>
            </w:r>
            <w:r>
              <w:t>(11)</w:t>
            </w:r>
          </w:p>
        </w:tc>
        <w:tc>
          <w:tcPr>
            <w:tcW w:w="1578" w:type="pct"/>
          </w:tcPr>
          <w:p w14:paraId="7516B5B3" w14:textId="77777777" w:rsidR="00E46296" w:rsidRPr="00EF6016" w:rsidRDefault="00E46296" w:rsidP="00EE4C58">
            <w:pPr>
              <w:spacing w:before="80" w:after="80"/>
              <w:jc w:val="center"/>
              <w:cnfStyle w:val="000000000000" w:firstRow="0" w:lastRow="0" w:firstColumn="0" w:lastColumn="0" w:oddVBand="0" w:evenVBand="0" w:oddHBand="0" w:evenHBand="0" w:firstRowFirstColumn="0" w:firstRowLastColumn="0" w:lastRowFirstColumn="0" w:lastRowLastColumn="0"/>
            </w:pPr>
            <w:r w:rsidRPr="000C5781">
              <w:t>DEFAULT NULL</w:t>
            </w:r>
          </w:p>
        </w:tc>
        <w:tc>
          <w:tcPr>
            <w:tcW w:w="1141" w:type="pct"/>
          </w:tcPr>
          <w:p w14:paraId="03458F37" w14:textId="77777777" w:rsidR="00E46296" w:rsidRPr="00EF6016" w:rsidRDefault="00E46296" w:rsidP="00EE4C58">
            <w:pPr>
              <w:spacing w:before="80" w:after="80"/>
              <w:jc w:val="center"/>
              <w:cnfStyle w:val="000000000000" w:firstRow="0" w:lastRow="0" w:firstColumn="0" w:lastColumn="0" w:oddVBand="0" w:evenVBand="0" w:oddHBand="0" w:evenHBand="0" w:firstRowFirstColumn="0" w:firstRowLastColumn="0" w:lastRowFirstColumn="0" w:lastRowLastColumn="0"/>
            </w:pPr>
            <w:r>
              <w:t>Mã của người dùng</w:t>
            </w:r>
          </w:p>
        </w:tc>
      </w:tr>
      <w:tr w:rsidR="00E46296" w:rsidRPr="00EF6016" w14:paraId="4ACB55E8"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287CC787" w14:textId="09A3C5ED" w:rsidR="00E46296" w:rsidRPr="00EF6016" w:rsidRDefault="008A3C30" w:rsidP="00EE4C58">
            <w:pPr>
              <w:spacing w:before="80" w:after="80"/>
              <w:jc w:val="center"/>
            </w:pPr>
            <w:r>
              <w:t>time</w:t>
            </w:r>
          </w:p>
        </w:tc>
        <w:tc>
          <w:tcPr>
            <w:tcW w:w="1141" w:type="pct"/>
          </w:tcPr>
          <w:p w14:paraId="55FF522B" w14:textId="77777777" w:rsidR="00E46296" w:rsidRPr="00EF6016" w:rsidRDefault="00E46296"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1D0B1C">
              <w:t>varchar(255)</w:t>
            </w:r>
          </w:p>
        </w:tc>
        <w:tc>
          <w:tcPr>
            <w:tcW w:w="1578" w:type="pct"/>
          </w:tcPr>
          <w:p w14:paraId="3F002A71" w14:textId="77777777" w:rsidR="00E46296" w:rsidRPr="00EF6016" w:rsidRDefault="00E46296"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0C5781">
              <w:t>DEFAULT NULL</w:t>
            </w:r>
          </w:p>
        </w:tc>
        <w:tc>
          <w:tcPr>
            <w:tcW w:w="1141" w:type="pct"/>
          </w:tcPr>
          <w:p w14:paraId="0468FD55" w14:textId="31096FD5" w:rsidR="00E46296" w:rsidRPr="00EF6016" w:rsidRDefault="00D60525" w:rsidP="00EE4C58">
            <w:pPr>
              <w:spacing w:before="80" w:after="80"/>
              <w:jc w:val="center"/>
              <w:cnfStyle w:val="000000100000" w:firstRow="0" w:lastRow="0" w:firstColumn="0" w:lastColumn="0" w:oddVBand="0" w:evenVBand="0" w:oddHBand="1" w:evenHBand="0" w:firstRowFirstColumn="0" w:firstRowLastColumn="0" w:lastRowFirstColumn="0" w:lastRowLastColumn="0"/>
            </w:pPr>
            <w:r>
              <w:t>Thời gian báo cáo</w:t>
            </w:r>
          </w:p>
        </w:tc>
      </w:tr>
      <w:tr w:rsidR="00E46296" w:rsidRPr="00EF6016" w14:paraId="33FCE699" w14:textId="77777777" w:rsidTr="00EE4C58">
        <w:tc>
          <w:tcPr>
            <w:cnfStyle w:val="001000000000" w:firstRow="0" w:lastRow="0" w:firstColumn="1" w:lastColumn="0" w:oddVBand="0" w:evenVBand="0" w:oddHBand="0" w:evenHBand="0" w:firstRowFirstColumn="0" w:firstRowLastColumn="0" w:lastRowFirstColumn="0" w:lastRowLastColumn="0"/>
            <w:tcW w:w="1140" w:type="pct"/>
          </w:tcPr>
          <w:p w14:paraId="75AB8FAD" w14:textId="6B004B99" w:rsidR="00E46296" w:rsidRPr="00EF6016" w:rsidRDefault="008A3C30" w:rsidP="00EE4C58">
            <w:pPr>
              <w:spacing w:before="80" w:after="80"/>
              <w:jc w:val="center"/>
            </w:pPr>
            <w:r>
              <w:t>file</w:t>
            </w:r>
          </w:p>
        </w:tc>
        <w:tc>
          <w:tcPr>
            <w:tcW w:w="1141" w:type="pct"/>
          </w:tcPr>
          <w:p w14:paraId="51B3DD5A" w14:textId="504A2E03" w:rsidR="00E46296" w:rsidRPr="00EF6016" w:rsidRDefault="00D60525" w:rsidP="00EE4C58">
            <w:pPr>
              <w:spacing w:before="80" w:after="80"/>
              <w:jc w:val="center"/>
              <w:cnfStyle w:val="000000000000" w:firstRow="0" w:lastRow="0" w:firstColumn="0" w:lastColumn="0" w:oddVBand="0" w:evenVBand="0" w:oddHBand="0" w:evenHBand="0" w:firstRowFirstColumn="0" w:firstRowLastColumn="0" w:lastRowFirstColumn="0" w:lastRowLastColumn="0"/>
            </w:pPr>
            <w:r>
              <w:t>blob</w:t>
            </w:r>
          </w:p>
        </w:tc>
        <w:tc>
          <w:tcPr>
            <w:tcW w:w="1578" w:type="pct"/>
          </w:tcPr>
          <w:p w14:paraId="7C3FA91F" w14:textId="77777777" w:rsidR="00E46296" w:rsidRPr="00EF6016" w:rsidRDefault="00E46296" w:rsidP="00EE4C58">
            <w:pPr>
              <w:spacing w:before="80" w:after="80"/>
              <w:jc w:val="center"/>
              <w:cnfStyle w:val="000000000000" w:firstRow="0" w:lastRow="0" w:firstColumn="0" w:lastColumn="0" w:oddVBand="0" w:evenVBand="0" w:oddHBand="0" w:evenHBand="0" w:firstRowFirstColumn="0" w:firstRowLastColumn="0" w:lastRowFirstColumn="0" w:lastRowLastColumn="0"/>
            </w:pPr>
            <w:r w:rsidRPr="000C5781">
              <w:t>DEFAULT NULL</w:t>
            </w:r>
          </w:p>
        </w:tc>
        <w:tc>
          <w:tcPr>
            <w:tcW w:w="1141" w:type="pct"/>
          </w:tcPr>
          <w:p w14:paraId="31480BE4" w14:textId="55E45B89" w:rsidR="00E46296" w:rsidRPr="00EF6016" w:rsidRDefault="00D60525" w:rsidP="00EE4C58">
            <w:pPr>
              <w:spacing w:before="80" w:after="80"/>
              <w:jc w:val="center"/>
              <w:cnfStyle w:val="000000000000" w:firstRow="0" w:lastRow="0" w:firstColumn="0" w:lastColumn="0" w:oddVBand="0" w:evenVBand="0" w:oddHBand="0" w:evenHBand="0" w:firstRowFirstColumn="0" w:firstRowLastColumn="0" w:lastRowFirstColumn="0" w:lastRowLastColumn="0"/>
            </w:pPr>
            <w:r>
              <w:t>File excel được tạo</w:t>
            </w:r>
          </w:p>
        </w:tc>
      </w:tr>
      <w:tr w:rsidR="00E46296" w:rsidRPr="00EF6016" w14:paraId="6DF6D77C"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338471F0" w14:textId="77777777" w:rsidR="00E46296" w:rsidRDefault="00E46296" w:rsidP="00EE4C58">
            <w:pPr>
              <w:spacing w:before="80" w:after="80"/>
              <w:jc w:val="center"/>
            </w:pPr>
            <w:r>
              <w:t>createAt</w:t>
            </w:r>
          </w:p>
        </w:tc>
        <w:tc>
          <w:tcPr>
            <w:tcW w:w="1141" w:type="pct"/>
          </w:tcPr>
          <w:p w14:paraId="7B13D748" w14:textId="77777777" w:rsidR="00E46296" w:rsidRPr="00EF6016" w:rsidRDefault="00E46296"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05689C">
              <w:t>datetime</w:t>
            </w:r>
          </w:p>
        </w:tc>
        <w:tc>
          <w:tcPr>
            <w:tcW w:w="1578" w:type="pct"/>
          </w:tcPr>
          <w:p w14:paraId="4336CFDB" w14:textId="77777777" w:rsidR="00E46296" w:rsidRPr="00EF6016" w:rsidRDefault="00E46296"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EF6016">
              <w:t>NOT NULL</w:t>
            </w:r>
          </w:p>
        </w:tc>
        <w:tc>
          <w:tcPr>
            <w:tcW w:w="1141" w:type="pct"/>
          </w:tcPr>
          <w:p w14:paraId="28D0D136" w14:textId="3BFE1500" w:rsidR="00E46296" w:rsidRPr="00EF6016" w:rsidRDefault="00E46296" w:rsidP="00EE4C58">
            <w:pPr>
              <w:spacing w:before="80" w:after="80"/>
              <w:jc w:val="center"/>
              <w:cnfStyle w:val="000000100000" w:firstRow="0" w:lastRow="0" w:firstColumn="0" w:lastColumn="0" w:oddVBand="0" w:evenVBand="0" w:oddHBand="1" w:evenHBand="0" w:firstRowFirstColumn="0" w:firstRowLastColumn="0" w:lastRowFirstColumn="0" w:lastRowLastColumn="0"/>
            </w:pPr>
            <w:r>
              <w:t xml:space="preserve">Thời gian tạo </w:t>
            </w:r>
            <w:r w:rsidR="00D60525">
              <w:t>file</w:t>
            </w:r>
          </w:p>
        </w:tc>
      </w:tr>
      <w:tr w:rsidR="00E46296" w:rsidRPr="00EF6016" w14:paraId="14F1D54D" w14:textId="77777777" w:rsidTr="00EE4C58">
        <w:tc>
          <w:tcPr>
            <w:cnfStyle w:val="001000000000" w:firstRow="0" w:lastRow="0" w:firstColumn="1" w:lastColumn="0" w:oddVBand="0" w:evenVBand="0" w:oddHBand="0" w:evenHBand="0" w:firstRowFirstColumn="0" w:firstRowLastColumn="0" w:lastRowFirstColumn="0" w:lastRowLastColumn="0"/>
            <w:tcW w:w="1140" w:type="pct"/>
          </w:tcPr>
          <w:p w14:paraId="31B5AC34" w14:textId="77777777" w:rsidR="00E46296" w:rsidRPr="00EF6016" w:rsidRDefault="00E46296" w:rsidP="00EE4C58">
            <w:pPr>
              <w:spacing w:before="80" w:after="80"/>
              <w:jc w:val="center"/>
            </w:pPr>
            <w:r>
              <w:t>updateAt</w:t>
            </w:r>
          </w:p>
        </w:tc>
        <w:tc>
          <w:tcPr>
            <w:tcW w:w="1141" w:type="pct"/>
          </w:tcPr>
          <w:p w14:paraId="219C1FFC" w14:textId="77777777" w:rsidR="00E46296" w:rsidRPr="00EF6016" w:rsidRDefault="00E46296" w:rsidP="00EE4C58">
            <w:pPr>
              <w:spacing w:before="80" w:after="80"/>
              <w:jc w:val="center"/>
              <w:cnfStyle w:val="000000000000" w:firstRow="0" w:lastRow="0" w:firstColumn="0" w:lastColumn="0" w:oddVBand="0" w:evenVBand="0" w:oddHBand="0" w:evenHBand="0" w:firstRowFirstColumn="0" w:firstRowLastColumn="0" w:lastRowFirstColumn="0" w:lastRowLastColumn="0"/>
            </w:pPr>
            <w:r w:rsidRPr="0005689C">
              <w:t>datetime</w:t>
            </w:r>
          </w:p>
        </w:tc>
        <w:tc>
          <w:tcPr>
            <w:tcW w:w="1578" w:type="pct"/>
          </w:tcPr>
          <w:p w14:paraId="7D83B8E5" w14:textId="77777777" w:rsidR="00E46296" w:rsidRPr="00EF6016" w:rsidRDefault="00E46296" w:rsidP="00EE4C58">
            <w:pPr>
              <w:spacing w:before="80" w:after="80"/>
              <w:jc w:val="center"/>
              <w:cnfStyle w:val="000000000000" w:firstRow="0" w:lastRow="0" w:firstColumn="0" w:lastColumn="0" w:oddVBand="0" w:evenVBand="0" w:oddHBand="0" w:evenHBand="0" w:firstRowFirstColumn="0" w:firstRowLastColumn="0" w:lastRowFirstColumn="0" w:lastRowLastColumn="0"/>
            </w:pPr>
            <w:r w:rsidRPr="00EF6016">
              <w:t>NOT NULL</w:t>
            </w:r>
          </w:p>
        </w:tc>
        <w:tc>
          <w:tcPr>
            <w:tcW w:w="1141" w:type="pct"/>
          </w:tcPr>
          <w:p w14:paraId="41592BCB" w14:textId="1ADF7F6C" w:rsidR="00E46296" w:rsidRPr="00EF6016" w:rsidRDefault="00E46296" w:rsidP="00EE4C58">
            <w:pPr>
              <w:spacing w:before="80" w:after="80"/>
              <w:jc w:val="center"/>
              <w:cnfStyle w:val="000000000000" w:firstRow="0" w:lastRow="0" w:firstColumn="0" w:lastColumn="0" w:oddVBand="0" w:evenVBand="0" w:oddHBand="0" w:evenHBand="0" w:firstRowFirstColumn="0" w:firstRowLastColumn="0" w:lastRowFirstColumn="0" w:lastRowLastColumn="0"/>
            </w:pPr>
            <w:r>
              <w:t xml:space="preserve">Thời gian cập nhật </w:t>
            </w:r>
            <w:r w:rsidR="00D60525">
              <w:t>file</w:t>
            </w:r>
          </w:p>
        </w:tc>
      </w:tr>
    </w:tbl>
    <w:p w14:paraId="0A9372D1" w14:textId="77777777" w:rsidR="00DF0C13" w:rsidRDefault="00DF0C13" w:rsidP="005C162E"/>
    <w:p w14:paraId="5843CEAF" w14:textId="77777777" w:rsidR="00A94C8E" w:rsidRDefault="00A94C8E" w:rsidP="005C162E"/>
    <w:p w14:paraId="5381B888" w14:textId="77777777" w:rsidR="00A94C8E" w:rsidRDefault="00A94C8E" w:rsidP="005C162E"/>
    <w:p w14:paraId="05342BB0" w14:textId="77777777" w:rsidR="00A94C8E" w:rsidRDefault="00A94C8E" w:rsidP="005C162E"/>
    <w:p w14:paraId="16150F58" w14:textId="034194B9" w:rsidR="00657C68" w:rsidRPr="00BF58ED" w:rsidRDefault="00BF58ED" w:rsidP="00A94C8E">
      <w:pPr>
        <w:pStyle w:val="bangbieu"/>
      </w:pPr>
      <w:bookmarkStart w:id="84" w:name="_Toc175842783"/>
      <w:r w:rsidRPr="00AB53F0">
        <w:lastRenderedPageBreak/>
        <w:t>Bảng 2</w:t>
      </w:r>
      <w:r>
        <w:t>.4. Chi tiết bảng roles</w:t>
      </w:r>
      <w:bookmarkEnd w:id="84"/>
    </w:p>
    <w:tbl>
      <w:tblPr>
        <w:tblStyle w:val="GridTable4-Accent1"/>
        <w:tblW w:w="4994" w:type="pct"/>
        <w:tblLook w:val="04A0" w:firstRow="1" w:lastRow="0" w:firstColumn="1" w:lastColumn="0" w:noHBand="0" w:noVBand="1"/>
      </w:tblPr>
      <w:tblGrid>
        <w:gridCol w:w="1999"/>
        <w:gridCol w:w="2000"/>
        <w:gridCol w:w="2767"/>
        <w:gridCol w:w="2000"/>
      </w:tblGrid>
      <w:tr w:rsidR="00D60525" w:rsidRPr="00EF6016" w14:paraId="2076DF24" w14:textId="77777777" w:rsidTr="00EE4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55684652" w14:textId="77777777" w:rsidR="00D60525" w:rsidRPr="00EF6016" w:rsidRDefault="00D60525" w:rsidP="00EE4C58">
            <w:pPr>
              <w:spacing w:before="80" w:after="80"/>
              <w:jc w:val="center"/>
            </w:pPr>
            <w:r w:rsidRPr="00EF6016">
              <w:t>Tên cột</w:t>
            </w:r>
          </w:p>
        </w:tc>
        <w:tc>
          <w:tcPr>
            <w:tcW w:w="1141" w:type="pct"/>
          </w:tcPr>
          <w:p w14:paraId="1C5EAA82" w14:textId="77777777" w:rsidR="00D60525" w:rsidRPr="00EF6016" w:rsidRDefault="00D60525" w:rsidP="00EE4C58">
            <w:pPr>
              <w:spacing w:before="80" w:after="80"/>
              <w:jc w:val="center"/>
              <w:cnfStyle w:val="100000000000" w:firstRow="1" w:lastRow="0" w:firstColumn="0" w:lastColumn="0" w:oddVBand="0" w:evenVBand="0" w:oddHBand="0" w:evenHBand="0" w:firstRowFirstColumn="0" w:firstRowLastColumn="0" w:lastRowFirstColumn="0" w:lastRowLastColumn="0"/>
            </w:pPr>
            <w:r w:rsidRPr="00EF6016">
              <w:t>Kiểu dữ liệu</w:t>
            </w:r>
          </w:p>
        </w:tc>
        <w:tc>
          <w:tcPr>
            <w:tcW w:w="1578" w:type="pct"/>
          </w:tcPr>
          <w:p w14:paraId="76BFF439" w14:textId="77777777" w:rsidR="00D60525" w:rsidRPr="00EF6016" w:rsidRDefault="00D60525" w:rsidP="00EE4C58">
            <w:pPr>
              <w:spacing w:before="80" w:after="80"/>
              <w:jc w:val="center"/>
              <w:cnfStyle w:val="100000000000" w:firstRow="1" w:lastRow="0" w:firstColumn="0" w:lastColumn="0" w:oddVBand="0" w:evenVBand="0" w:oddHBand="0" w:evenHBand="0" w:firstRowFirstColumn="0" w:firstRowLastColumn="0" w:lastRowFirstColumn="0" w:lastRowLastColumn="0"/>
            </w:pPr>
            <w:r w:rsidRPr="00EF6016">
              <w:t>Phương thức lưu trữ</w:t>
            </w:r>
          </w:p>
        </w:tc>
        <w:tc>
          <w:tcPr>
            <w:tcW w:w="1141" w:type="pct"/>
          </w:tcPr>
          <w:p w14:paraId="3D0914FC" w14:textId="77777777" w:rsidR="00D60525" w:rsidRPr="00EF6016" w:rsidRDefault="00D60525" w:rsidP="00EE4C58">
            <w:pPr>
              <w:spacing w:before="80" w:after="80"/>
              <w:jc w:val="center"/>
              <w:cnfStyle w:val="100000000000" w:firstRow="1" w:lastRow="0" w:firstColumn="0" w:lastColumn="0" w:oddVBand="0" w:evenVBand="0" w:oddHBand="0" w:evenHBand="0" w:firstRowFirstColumn="0" w:firstRowLastColumn="0" w:lastRowFirstColumn="0" w:lastRowLastColumn="0"/>
            </w:pPr>
            <w:r w:rsidRPr="00EF6016">
              <w:t>Mô tả</w:t>
            </w:r>
          </w:p>
        </w:tc>
      </w:tr>
      <w:tr w:rsidR="00D60525" w:rsidRPr="00EF6016" w14:paraId="113D7A78"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0B5B2885" w14:textId="77777777" w:rsidR="00D60525" w:rsidRPr="00EF6016" w:rsidRDefault="00D60525" w:rsidP="00EE4C58">
            <w:pPr>
              <w:spacing w:before="80" w:after="80"/>
              <w:jc w:val="center"/>
            </w:pPr>
            <w:r w:rsidRPr="00EF6016">
              <w:t>id</w:t>
            </w:r>
          </w:p>
        </w:tc>
        <w:tc>
          <w:tcPr>
            <w:tcW w:w="1141" w:type="pct"/>
          </w:tcPr>
          <w:p w14:paraId="432E31E2" w14:textId="77777777" w:rsidR="00D60525" w:rsidRPr="00EF6016" w:rsidRDefault="00D60525"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EF6016">
              <w:t xml:space="preserve">int </w:t>
            </w:r>
            <w:r>
              <w:t>(11)</w:t>
            </w:r>
          </w:p>
        </w:tc>
        <w:tc>
          <w:tcPr>
            <w:tcW w:w="1578" w:type="pct"/>
          </w:tcPr>
          <w:p w14:paraId="5E3C9473" w14:textId="77777777" w:rsidR="00D60525" w:rsidRPr="00EF6016" w:rsidRDefault="00D60525"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EF6016">
              <w:t>NOT NULL AUTO_INCREMENT</w:t>
            </w:r>
          </w:p>
        </w:tc>
        <w:tc>
          <w:tcPr>
            <w:tcW w:w="1141" w:type="pct"/>
          </w:tcPr>
          <w:p w14:paraId="5517E874" w14:textId="16C1055D" w:rsidR="00D60525" w:rsidRPr="00EF6016" w:rsidRDefault="00D60525" w:rsidP="00EE4C58">
            <w:pPr>
              <w:spacing w:before="80" w:after="80"/>
              <w:jc w:val="center"/>
              <w:cnfStyle w:val="000000100000" w:firstRow="0" w:lastRow="0" w:firstColumn="0" w:lastColumn="0" w:oddVBand="0" w:evenVBand="0" w:oddHBand="1" w:evenHBand="0" w:firstRowFirstColumn="0" w:firstRowLastColumn="0" w:lastRowFirstColumn="0" w:lastRowLastColumn="0"/>
            </w:pPr>
            <w:r>
              <w:t>Mã của bảng phân quyền</w:t>
            </w:r>
          </w:p>
        </w:tc>
      </w:tr>
      <w:tr w:rsidR="00D60525" w:rsidRPr="00EF6016" w14:paraId="61A9FAE8" w14:textId="77777777" w:rsidTr="00EE4C58">
        <w:tc>
          <w:tcPr>
            <w:cnfStyle w:val="001000000000" w:firstRow="0" w:lastRow="0" w:firstColumn="1" w:lastColumn="0" w:oddVBand="0" w:evenVBand="0" w:oddHBand="0" w:evenHBand="0" w:firstRowFirstColumn="0" w:firstRowLastColumn="0" w:lastRowFirstColumn="0" w:lastRowLastColumn="0"/>
            <w:tcW w:w="1140" w:type="pct"/>
          </w:tcPr>
          <w:p w14:paraId="7E8FF647" w14:textId="4052B27E" w:rsidR="00D60525" w:rsidRPr="00EF6016" w:rsidRDefault="00D60525" w:rsidP="00EE4C58">
            <w:pPr>
              <w:spacing w:before="80" w:after="80"/>
              <w:jc w:val="center"/>
            </w:pPr>
            <w:r>
              <w:t>role</w:t>
            </w:r>
            <w:r w:rsidRPr="0005689C">
              <w:t>Id</w:t>
            </w:r>
          </w:p>
        </w:tc>
        <w:tc>
          <w:tcPr>
            <w:tcW w:w="1141" w:type="pct"/>
          </w:tcPr>
          <w:p w14:paraId="73E7F3D5" w14:textId="497695D4" w:rsidR="00D60525" w:rsidRPr="00EF6016" w:rsidRDefault="00D60525" w:rsidP="00EE4C58">
            <w:pPr>
              <w:spacing w:before="80" w:after="80"/>
              <w:jc w:val="center"/>
              <w:cnfStyle w:val="000000000000" w:firstRow="0" w:lastRow="0" w:firstColumn="0" w:lastColumn="0" w:oddVBand="0" w:evenVBand="0" w:oddHBand="0" w:evenHBand="0" w:firstRowFirstColumn="0" w:firstRowLastColumn="0" w:lastRowFirstColumn="0" w:lastRowLastColumn="0"/>
            </w:pPr>
            <w:r w:rsidRPr="001D0B1C">
              <w:t>varchar(255)</w:t>
            </w:r>
          </w:p>
        </w:tc>
        <w:tc>
          <w:tcPr>
            <w:tcW w:w="1578" w:type="pct"/>
          </w:tcPr>
          <w:p w14:paraId="24821DE7" w14:textId="77777777" w:rsidR="00D60525" w:rsidRPr="00EF6016" w:rsidRDefault="00D60525" w:rsidP="00EE4C58">
            <w:pPr>
              <w:spacing w:before="80" w:after="80"/>
              <w:jc w:val="center"/>
              <w:cnfStyle w:val="000000000000" w:firstRow="0" w:lastRow="0" w:firstColumn="0" w:lastColumn="0" w:oddVBand="0" w:evenVBand="0" w:oddHBand="0" w:evenHBand="0" w:firstRowFirstColumn="0" w:firstRowLastColumn="0" w:lastRowFirstColumn="0" w:lastRowLastColumn="0"/>
            </w:pPr>
            <w:r w:rsidRPr="000C5781">
              <w:t>DEFAULT NULL</w:t>
            </w:r>
          </w:p>
        </w:tc>
        <w:tc>
          <w:tcPr>
            <w:tcW w:w="1141" w:type="pct"/>
          </w:tcPr>
          <w:p w14:paraId="2EC1F392" w14:textId="0A0D8E57" w:rsidR="00D60525" w:rsidRPr="00EF6016" w:rsidRDefault="00D60525" w:rsidP="00EE4C58">
            <w:pPr>
              <w:spacing w:before="80" w:after="80"/>
              <w:jc w:val="center"/>
              <w:cnfStyle w:val="000000000000" w:firstRow="0" w:lastRow="0" w:firstColumn="0" w:lastColumn="0" w:oddVBand="0" w:evenVBand="0" w:oddHBand="0" w:evenHBand="0" w:firstRowFirstColumn="0" w:firstRowLastColumn="0" w:lastRowFirstColumn="0" w:lastRowLastColumn="0"/>
            </w:pPr>
            <w:r>
              <w:t>Mã của các quyền</w:t>
            </w:r>
          </w:p>
        </w:tc>
      </w:tr>
      <w:tr w:rsidR="00D60525" w:rsidRPr="00EF6016" w14:paraId="3BE8A028"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510B9270" w14:textId="0566F646" w:rsidR="00D60525" w:rsidRPr="00EF6016" w:rsidRDefault="00D60525" w:rsidP="00EE4C58">
            <w:pPr>
              <w:spacing w:before="80" w:after="80"/>
              <w:jc w:val="center"/>
            </w:pPr>
            <w:r>
              <w:t>role_name</w:t>
            </w:r>
          </w:p>
        </w:tc>
        <w:tc>
          <w:tcPr>
            <w:tcW w:w="1141" w:type="pct"/>
          </w:tcPr>
          <w:p w14:paraId="43FDABB4" w14:textId="77777777" w:rsidR="00D60525" w:rsidRPr="00EF6016" w:rsidRDefault="00D60525"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1D0B1C">
              <w:t>varchar(255)</w:t>
            </w:r>
          </w:p>
        </w:tc>
        <w:tc>
          <w:tcPr>
            <w:tcW w:w="1578" w:type="pct"/>
          </w:tcPr>
          <w:p w14:paraId="75B0EA22" w14:textId="77777777" w:rsidR="00D60525" w:rsidRPr="00EF6016" w:rsidRDefault="00D60525"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0C5781">
              <w:t>DEFAULT NULL</w:t>
            </w:r>
          </w:p>
        </w:tc>
        <w:tc>
          <w:tcPr>
            <w:tcW w:w="1141" w:type="pct"/>
          </w:tcPr>
          <w:p w14:paraId="1F132113" w14:textId="075E0E56" w:rsidR="00D60525" w:rsidRPr="00EF6016" w:rsidRDefault="00D60525" w:rsidP="00EE4C58">
            <w:pPr>
              <w:spacing w:before="80" w:after="80"/>
              <w:jc w:val="center"/>
              <w:cnfStyle w:val="000000100000" w:firstRow="0" w:lastRow="0" w:firstColumn="0" w:lastColumn="0" w:oddVBand="0" w:evenVBand="0" w:oddHBand="1" w:evenHBand="0" w:firstRowFirstColumn="0" w:firstRowLastColumn="0" w:lastRowFirstColumn="0" w:lastRowLastColumn="0"/>
            </w:pPr>
            <w:r>
              <w:t>Tên để được phân quyền</w:t>
            </w:r>
          </w:p>
        </w:tc>
      </w:tr>
      <w:tr w:rsidR="00D60525" w:rsidRPr="00EF6016" w14:paraId="614AC10A" w14:textId="77777777" w:rsidTr="00EE4C58">
        <w:tc>
          <w:tcPr>
            <w:cnfStyle w:val="001000000000" w:firstRow="0" w:lastRow="0" w:firstColumn="1" w:lastColumn="0" w:oddVBand="0" w:evenVBand="0" w:oddHBand="0" w:evenHBand="0" w:firstRowFirstColumn="0" w:firstRowLastColumn="0" w:lastRowFirstColumn="0" w:lastRowLastColumn="0"/>
            <w:tcW w:w="1140" w:type="pct"/>
          </w:tcPr>
          <w:p w14:paraId="129F6193" w14:textId="77777777" w:rsidR="00D60525" w:rsidRDefault="00D60525" w:rsidP="00EE4C58">
            <w:pPr>
              <w:spacing w:before="80" w:after="80"/>
              <w:jc w:val="center"/>
            </w:pPr>
            <w:r>
              <w:t>createAt</w:t>
            </w:r>
          </w:p>
        </w:tc>
        <w:tc>
          <w:tcPr>
            <w:tcW w:w="1141" w:type="pct"/>
          </w:tcPr>
          <w:p w14:paraId="076EEE4B" w14:textId="77777777" w:rsidR="00D60525" w:rsidRPr="00EF6016" w:rsidRDefault="00D60525" w:rsidP="00EE4C58">
            <w:pPr>
              <w:spacing w:before="80" w:after="80"/>
              <w:jc w:val="center"/>
              <w:cnfStyle w:val="000000000000" w:firstRow="0" w:lastRow="0" w:firstColumn="0" w:lastColumn="0" w:oddVBand="0" w:evenVBand="0" w:oddHBand="0" w:evenHBand="0" w:firstRowFirstColumn="0" w:firstRowLastColumn="0" w:lastRowFirstColumn="0" w:lastRowLastColumn="0"/>
            </w:pPr>
            <w:r w:rsidRPr="0005689C">
              <w:t>datetime</w:t>
            </w:r>
          </w:p>
        </w:tc>
        <w:tc>
          <w:tcPr>
            <w:tcW w:w="1578" w:type="pct"/>
          </w:tcPr>
          <w:p w14:paraId="45B854F7" w14:textId="77777777" w:rsidR="00D60525" w:rsidRPr="00EF6016" w:rsidRDefault="00D60525" w:rsidP="00EE4C58">
            <w:pPr>
              <w:spacing w:before="80" w:after="80"/>
              <w:jc w:val="center"/>
              <w:cnfStyle w:val="000000000000" w:firstRow="0" w:lastRow="0" w:firstColumn="0" w:lastColumn="0" w:oddVBand="0" w:evenVBand="0" w:oddHBand="0" w:evenHBand="0" w:firstRowFirstColumn="0" w:firstRowLastColumn="0" w:lastRowFirstColumn="0" w:lastRowLastColumn="0"/>
            </w:pPr>
            <w:r w:rsidRPr="00EF6016">
              <w:t>NOT NULL</w:t>
            </w:r>
          </w:p>
        </w:tc>
        <w:tc>
          <w:tcPr>
            <w:tcW w:w="1141" w:type="pct"/>
          </w:tcPr>
          <w:p w14:paraId="4BA05787" w14:textId="73E4CFFC" w:rsidR="00D60525" w:rsidRPr="00EF6016" w:rsidRDefault="00D60525" w:rsidP="00EE4C58">
            <w:pPr>
              <w:spacing w:before="80" w:after="80"/>
              <w:jc w:val="center"/>
              <w:cnfStyle w:val="000000000000" w:firstRow="0" w:lastRow="0" w:firstColumn="0" w:lastColumn="0" w:oddVBand="0" w:evenVBand="0" w:oddHBand="0" w:evenHBand="0" w:firstRowFirstColumn="0" w:firstRowLastColumn="0" w:lastRowFirstColumn="0" w:lastRowLastColumn="0"/>
            </w:pPr>
            <w:r>
              <w:t>Thời gian tạo quyền</w:t>
            </w:r>
          </w:p>
        </w:tc>
      </w:tr>
      <w:tr w:rsidR="00D60525" w:rsidRPr="00EF6016" w14:paraId="79C09ACE"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0BDC8529" w14:textId="77777777" w:rsidR="00D60525" w:rsidRPr="00EF6016" w:rsidRDefault="00D60525" w:rsidP="00EE4C58">
            <w:pPr>
              <w:spacing w:before="80" w:after="80"/>
              <w:jc w:val="center"/>
            </w:pPr>
            <w:r>
              <w:t>updateAt</w:t>
            </w:r>
          </w:p>
        </w:tc>
        <w:tc>
          <w:tcPr>
            <w:tcW w:w="1141" w:type="pct"/>
          </w:tcPr>
          <w:p w14:paraId="25ED3848" w14:textId="77777777" w:rsidR="00D60525" w:rsidRPr="00EF6016" w:rsidRDefault="00D60525"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05689C">
              <w:t>datetime</w:t>
            </w:r>
          </w:p>
        </w:tc>
        <w:tc>
          <w:tcPr>
            <w:tcW w:w="1578" w:type="pct"/>
          </w:tcPr>
          <w:p w14:paraId="1894F973" w14:textId="77777777" w:rsidR="00D60525" w:rsidRPr="00EF6016" w:rsidRDefault="00D60525"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EF6016">
              <w:t>NOT NULL</w:t>
            </w:r>
          </w:p>
        </w:tc>
        <w:tc>
          <w:tcPr>
            <w:tcW w:w="1141" w:type="pct"/>
          </w:tcPr>
          <w:p w14:paraId="26327BB5" w14:textId="180E9A2B" w:rsidR="00D60525" w:rsidRPr="00EF6016" w:rsidRDefault="00D60525" w:rsidP="00EE4C58">
            <w:pPr>
              <w:spacing w:before="80" w:after="80"/>
              <w:jc w:val="center"/>
              <w:cnfStyle w:val="000000100000" w:firstRow="0" w:lastRow="0" w:firstColumn="0" w:lastColumn="0" w:oddVBand="0" w:evenVBand="0" w:oddHBand="1" w:evenHBand="0" w:firstRowFirstColumn="0" w:firstRowLastColumn="0" w:lastRowFirstColumn="0" w:lastRowLastColumn="0"/>
            </w:pPr>
            <w:r>
              <w:t>Thời gian cập nhật quyền</w:t>
            </w:r>
          </w:p>
        </w:tc>
      </w:tr>
    </w:tbl>
    <w:p w14:paraId="2CD0E935" w14:textId="77777777" w:rsidR="00BF58ED" w:rsidRDefault="00BF58ED" w:rsidP="005C162E"/>
    <w:p w14:paraId="49C96608" w14:textId="159EBEBE" w:rsidR="00BF58ED" w:rsidRPr="00BF58ED" w:rsidRDefault="00BF58ED" w:rsidP="00657C68">
      <w:pPr>
        <w:pStyle w:val="bangbieu"/>
      </w:pPr>
      <w:bookmarkStart w:id="85" w:name="_Toc175842784"/>
      <w:r w:rsidRPr="00AB53F0">
        <w:t>Bảng 2</w:t>
      </w:r>
      <w:r>
        <w:t>.5. Chi tiết bảng salaries</w:t>
      </w:r>
      <w:bookmarkEnd w:id="85"/>
    </w:p>
    <w:tbl>
      <w:tblPr>
        <w:tblStyle w:val="GridTable4-Accent1"/>
        <w:tblW w:w="4994" w:type="pct"/>
        <w:tblLook w:val="04A0" w:firstRow="1" w:lastRow="0" w:firstColumn="1" w:lastColumn="0" w:noHBand="0" w:noVBand="1"/>
      </w:tblPr>
      <w:tblGrid>
        <w:gridCol w:w="1999"/>
        <w:gridCol w:w="2000"/>
        <w:gridCol w:w="2767"/>
        <w:gridCol w:w="2000"/>
      </w:tblGrid>
      <w:tr w:rsidR="00292A36" w:rsidRPr="00292A36" w14:paraId="647246FB" w14:textId="77777777" w:rsidTr="00A031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hideMark/>
          </w:tcPr>
          <w:p w14:paraId="6DE6650F" w14:textId="77777777" w:rsidR="00292A36" w:rsidRPr="00292A36" w:rsidRDefault="00292A36" w:rsidP="00A03183">
            <w:pPr>
              <w:spacing w:after="160" w:line="360" w:lineRule="auto"/>
              <w:jc w:val="center"/>
            </w:pPr>
            <w:r w:rsidRPr="00292A36">
              <w:t>Tên cột</w:t>
            </w:r>
          </w:p>
        </w:tc>
        <w:tc>
          <w:tcPr>
            <w:tcW w:w="1141" w:type="pct"/>
            <w:hideMark/>
          </w:tcPr>
          <w:p w14:paraId="3ABFE138" w14:textId="77777777" w:rsidR="00292A36" w:rsidRPr="00292A36" w:rsidRDefault="00292A36" w:rsidP="00A03183">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292A36">
              <w:t>Kiểu dữ liệu</w:t>
            </w:r>
          </w:p>
        </w:tc>
        <w:tc>
          <w:tcPr>
            <w:tcW w:w="1578" w:type="pct"/>
            <w:hideMark/>
          </w:tcPr>
          <w:p w14:paraId="6E2FE30E" w14:textId="77777777" w:rsidR="00292A36" w:rsidRPr="00292A36" w:rsidRDefault="00292A36" w:rsidP="00A03183">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292A36">
              <w:t>Phương thức lưu trữ</w:t>
            </w:r>
          </w:p>
        </w:tc>
        <w:tc>
          <w:tcPr>
            <w:tcW w:w="1141" w:type="pct"/>
            <w:hideMark/>
          </w:tcPr>
          <w:p w14:paraId="3E267564" w14:textId="77777777" w:rsidR="00292A36" w:rsidRPr="00292A36" w:rsidRDefault="00292A36" w:rsidP="00A03183">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292A36">
              <w:t>Mô tả</w:t>
            </w:r>
          </w:p>
        </w:tc>
      </w:tr>
      <w:tr w:rsidR="00292A36" w:rsidRPr="00292A36" w14:paraId="672BC805" w14:textId="77777777" w:rsidTr="00A031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19FA3B" w14:textId="77777777" w:rsidR="00292A36" w:rsidRPr="00292A36" w:rsidRDefault="00292A36" w:rsidP="00A03183">
            <w:pPr>
              <w:spacing w:after="160" w:line="360" w:lineRule="auto"/>
              <w:jc w:val="center"/>
            </w:pPr>
            <w:r w:rsidRPr="00292A36">
              <w:t>id</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A16440" w14:textId="77777777" w:rsidR="00292A36" w:rsidRPr="00292A36" w:rsidRDefault="00292A36" w:rsidP="00A03183">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int (11)</w:t>
            </w:r>
          </w:p>
        </w:tc>
        <w:tc>
          <w:tcPr>
            <w:tcW w:w="1578"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48FDBA5" w14:textId="77777777" w:rsidR="00292A36" w:rsidRPr="00292A36" w:rsidRDefault="00292A36" w:rsidP="00A03183">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NOT NULL AUTO_INCREMENT</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DEA0E1B" w14:textId="6701C070" w:rsidR="00292A36" w:rsidRPr="00292A36" w:rsidRDefault="00292A36" w:rsidP="00A03183">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 xml:space="preserve">Mã của </w:t>
            </w:r>
            <w:r>
              <w:t>bảng lương</w:t>
            </w:r>
          </w:p>
        </w:tc>
      </w:tr>
      <w:tr w:rsidR="00292A36" w:rsidRPr="00292A36" w14:paraId="037BC327" w14:textId="77777777" w:rsidTr="00A03183">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A55A16" w14:textId="77777777" w:rsidR="00292A36" w:rsidRPr="00292A36" w:rsidRDefault="00292A36" w:rsidP="00A03183">
            <w:pPr>
              <w:spacing w:after="160" w:line="360" w:lineRule="auto"/>
              <w:jc w:val="center"/>
            </w:pPr>
            <w:r w:rsidRPr="00292A36">
              <w:t>userId</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37DB18C" w14:textId="77777777" w:rsidR="00292A36" w:rsidRPr="00292A36" w:rsidRDefault="00292A36" w:rsidP="00A03183">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int (11)</w:t>
            </w:r>
          </w:p>
        </w:tc>
        <w:tc>
          <w:tcPr>
            <w:tcW w:w="1578"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10FA24" w14:textId="77777777" w:rsidR="00292A36" w:rsidRPr="00292A36" w:rsidRDefault="00292A36" w:rsidP="00A03183">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DEFAULT NULL</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58E5FD" w14:textId="77777777" w:rsidR="00292A36" w:rsidRPr="00292A36" w:rsidRDefault="00292A36" w:rsidP="00A03183">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Mã của người dùng</w:t>
            </w:r>
          </w:p>
        </w:tc>
      </w:tr>
      <w:tr w:rsidR="00292A36" w:rsidRPr="00292A36" w14:paraId="00E986C5" w14:textId="77777777" w:rsidTr="00A031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FA5109" w14:textId="4513B1A5" w:rsidR="00292A36" w:rsidRPr="00292A36" w:rsidRDefault="00292A36" w:rsidP="00A03183">
            <w:pPr>
              <w:spacing w:after="160" w:line="360" w:lineRule="auto"/>
              <w:jc w:val="center"/>
            </w:pPr>
            <w:r>
              <w:t>roleId</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03A401" w14:textId="77777777" w:rsidR="00292A36" w:rsidRPr="00292A36" w:rsidRDefault="00292A36" w:rsidP="00A03183">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varchar(255)</w:t>
            </w:r>
          </w:p>
        </w:tc>
        <w:tc>
          <w:tcPr>
            <w:tcW w:w="1578"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1B79D1E" w14:textId="77777777" w:rsidR="00292A36" w:rsidRPr="00292A36" w:rsidRDefault="00292A36" w:rsidP="00A03183">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DEFAULT NULL</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13712D" w14:textId="5250C7C0" w:rsidR="00292A36" w:rsidRPr="00292A36" w:rsidRDefault="00A03183" w:rsidP="00A03183">
            <w:pPr>
              <w:spacing w:after="160" w:line="360" w:lineRule="auto"/>
              <w:jc w:val="center"/>
              <w:cnfStyle w:val="000000100000" w:firstRow="0" w:lastRow="0" w:firstColumn="0" w:lastColumn="0" w:oddVBand="0" w:evenVBand="0" w:oddHBand="1" w:evenHBand="0" w:firstRowFirstColumn="0" w:firstRowLastColumn="0" w:lastRowFirstColumn="0" w:lastRowLastColumn="0"/>
            </w:pPr>
            <w:r>
              <w:t>Mã của phân quyền</w:t>
            </w:r>
          </w:p>
        </w:tc>
      </w:tr>
      <w:tr w:rsidR="00292A36" w:rsidRPr="00292A36" w14:paraId="0EA214B6" w14:textId="77777777" w:rsidTr="00A03183">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9E3E89E" w14:textId="441C93A9" w:rsidR="00292A36" w:rsidRPr="00292A36" w:rsidRDefault="00292A36" w:rsidP="00A03183">
            <w:pPr>
              <w:spacing w:after="160" w:line="360" w:lineRule="auto"/>
              <w:jc w:val="center"/>
            </w:pPr>
            <w:r>
              <w:t>time</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5FBFF4" w14:textId="77777777" w:rsidR="00292A36" w:rsidRPr="00292A36" w:rsidRDefault="00292A36" w:rsidP="00A03183">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varchar(255)</w:t>
            </w:r>
          </w:p>
        </w:tc>
        <w:tc>
          <w:tcPr>
            <w:tcW w:w="1578"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53CEB8" w14:textId="77777777" w:rsidR="00292A36" w:rsidRPr="00292A36" w:rsidRDefault="00292A36" w:rsidP="00A03183">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DEFAULT NULL</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2E2730" w14:textId="20D9AE29" w:rsidR="00292A36" w:rsidRPr="00292A36" w:rsidRDefault="00A03183" w:rsidP="00A03183">
            <w:pPr>
              <w:spacing w:after="160" w:line="360" w:lineRule="auto"/>
              <w:jc w:val="center"/>
              <w:cnfStyle w:val="000000000000" w:firstRow="0" w:lastRow="0" w:firstColumn="0" w:lastColumn="0" w:oddVBand="0" w:evenVBand="0" w:oddHBand="0" w:evenHBand="0" w:firstRowFirstColumn="0" w:firstRowLastColumn="0" w:lastRowFirstColumn="0" w:lastRowLastColumn="0"/>
            </w:pPr>
            <w:r>
              <w:t>Thời gian áp dụng bảng lương</w:t>
            </w:r>
          </w:p>
        </w:tc>
      </w:tr>
      <w:tr w:rsidR="00292A36" w:rsidRPr="00292A36" w14:paraId="2FFA8C6A" w14:textId="77777777" w:rsidTr="00A031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B014D66" w14:textId="4C01C23E" w:rsidR="00292A36" w:rsidRPr="00292A36" w:rsidRDefault="00292A36" w:rsidP="00A03183">
            <w:pPr>
              <w:spacing w:after="160" w:line="360" w:lineRule="auto"/>
              <w:jc w:val="center"/>
            </w:pPr>
            <w:r>
              <w:t>basic_salary</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034699" w14:textId="77777777" w:rsidR="00292A36" w:rsidRPr="00292A36" w:rsidRDefault="00292A36" w:rsidP="00A03183">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varchar(255)</w:t>
            </w:r>
          </w:p>
        </w:tc>
        <w:tc>
          <w:tcPr>
            <w:tcW w:w="1578"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B86839" w14:textId="77777777" w:rsidR="00292A36" w:rsidRPr="00292A36" w:rsidRDefault="00292A36" w:rsidP="00A03183">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DEFAULT NULL</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832A4C" w14:textId="034D1290" w:rsidR="00292A36" w:rsidRPr="00292A36" w:rsidRDefault="00A03183" w:rsidP="00A03183">
            <w:pPr>
              <w:spacing w:after="160" w:line="360" w:lineRule="auto"/>
              <w:jc w:val="center"/>
              <w:cnfStyle w:val="000000100000" w:firstRow="0" w:lastRow="0" w:firstColumn="0" w:lastColumn="0" w:oddVBand="0" w:evenVBand="0" w:oddHBand="1" w:evenHBand="0" w:firstRowFirstColumn="0" w:firstRowLastColumn="0" w:lastRowFirstColumn="0" w:lastRowLastColumn="0"/>
            </w:pPr>
            <w:r>
              <w:t>Mức lương cơ bản</w:t>
            </w:r>
          </w:p>
        </w:tc>
      </w:tr>
      <w:tr w:rsidR="00A03183" w:rsidRPr="00292A36" w14:paraId="7E219D48" w14:textId="77777777" w:rsidTr="00A03183">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E97A14" w14:textId="0079A2DA" w:rsidR="00A03183" w:rsidRPr="00292A36" w:rsidRDefault="00A03183" w:rsidP="00A03183">
            <w:pPr>
              <w:spacing w:after="160" w:line="360" w:lineRule="auto"/>
              <w:jc w:val="center"/>
            </w:pPr>
            <w:r>
              <w:t>allowance</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FD1440" w14:textId="4807DEEC" w:rsidR="00A03183" w:rsidRPr="00292A36" w:rsidRDefault="00A03183" w:rsidP="00A03183">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varchar(255)</w:t>
            </w:r>
          </w:p>
        </w:tc>
        <w:tc>
          <w:tcPr>
            <w:tcW w:w="1578"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FEC3ED" w14:textId="77777777" w:rsidR="00A03183" w:rsidRPr="00292A36" w:rsidRDefault="00A03183" w:rsidP="00A03183">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DEFAULT NULL</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AF2B6B" w14:textId="1051EA3A" w:rsidR="00A03183" w:rsidRPr="00292A36" w:rsidRDefault="00A03183" w:rsidP="00A03183">
            <w:pPr>
              <w:spacing w:after="160" w:line="360" w:lineRule="auto"/>
              <w:jc w:val="center"/>
              <w:cnfStyle w:val="000000000000" w:firstRow="0" w:lastRow="0" w:firstColumn="0" w:lastColumn="0" w:oddVBand="0" w:evenVBand="0" w:oddHBand="0" w:evenHBand="0" w:firstRowFirstColumn="0" w:firstRowLastColumn="0" w:lastRowFirstColumn="0" w:lastRowLastColumn="0"/>
            </w:pPr>
            <w:r>
              <w:t>Phụ cấp (nhà ở, đi lại)</w:t>
            </w:r>
          </w:p>
        </w:tc>
      </w:tr>
      <w:tr w:rsidR="00A03183" w:rsidRPr="00292A36" w14:paraId="17623C6A" w14:textId="77777777" w:rsidTr="00A031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25CDDB" w14:textId="39384054" w:rsidR="00A03183" w:rsidRDefault="00A03183" w:rsidP="00A03183">
            <w:pPr>
              <w:jc w:val="center"/>
            </w:pPr>
            <w:r>
              <w:lastRenderedPageBreak/>
              <w:t>subsidize</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A57400C" w14:textId="22A2050D" w:rsidR="00A03183" w:rsidRPr="00292A36" w:rsidRDefault="00A03183" w:rsidP="00A03183">
            <w:pPr>
              <w:jc w:val="center"/>
              <w:cnfStyle w:val="000000100000" w:firstRow="0" w:lastRow="0" w:firstColumn="0" w:lastColumn="0" w:oddVBand="0" w:evenVBand="0" w:oddHBand="1" w:evenHBand="0" w:firstRowFirstColumn="0" w:firstRowLastColumn="0" w:lastRowFirstColumn="0" w:lastRowLastColumn="0"/>
            </w:pPr>
            <w:r w:rsidRPr="00292A36">
              <w:t>varchar(255)</w:t>
            </w:r>
          </w:p>
        </w:tc>
        <w:tc>
          <w:tcPr>
            <w:tcW w:w="1578"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040DF01" w14:textId="6EEC7586" w:rsidR="00A03183" w:rsidRPr="00292A36" w:rsidRDefault="00A03183" w:rsidP="00A03183">
            <w:pPr>
              <w:jc w:val="center"/>
              <w:cnfStyle w:val="000000100000" w:firstRow="0" w:lastRow="0" w:firstColumn="0" w:lastColumn="0" w:oddVBand="0" w:evenVBand="0" w:oddHBand="1" w:evenHBand="0" w:firstRowFirstColumn="0" w:firstRowLastColumn="0" w:lastRowFirstColumn="0" w:lastRowLastColumn="0"/>
            </w:pPr>
            <w:r w:rsidRPr="00292A36">
              <w:t>DEFAULT NULL</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3B8109E" w14:textId="7A1AF40B" w:rsidR="00A03183" w:rsidRPr="00292A36" w:rsidRDefault="00A03183" w:rsidP="00A03183">
            <w:pPr>
              <w:jc w:val="center"/>
              <w:cnfStyle w:val="000000100000" w:firstRow="0" w:lastRow="0" w:firstColumn="0" w:lastColumn="0" w:oddVBand="0" w:evenVBand="0" w:oddHBand="1" w:evenHBand="0" w:firstRowFirstColumn="0" w:firstRowLastColumn="0" w:lastRowFirstColumn="0" w:lastRowLastColumn="0"/>
            </w:pPr>
            <w:r>
              <w:t>Phụ cấp độc hại</w:t>
            </w:r>
          </w:p>
        </w:tc>
      </w:tr>
      <w:tr w:rsidR="00A03183" w:rsidRPr="00292A36" w14:paraId="0F958811" w14:textId="77777777" w:rsidTr="00A03183">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467A25A" w14:textId="5C2317AB" w:rsidR="00A03183" w:rsidRDefault="00A03183" w:rsidP="00A03183">
            <w:pPr>
              <w:jc w:val="center"/>
            </w:pPr>
            <w:r>
              <w:t>responsibility</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6CC255E" w14:textId="289812AE" w:rsidR="00A03183" w:rsidRPr="00292A36" w:rsidRDefault="00A03183" w:rsidP="00A03183">
            <w:pPr>
              <w:jc w:val="center"/>
              <w:cnfStyle w:val="000000000000" w:firstRow="0" w:lastRow="0" w:firstColumn="0" w:lastColumn="0" w:oddVBand="0" w:evenVBand="0" w:oddHBand="0" w:evenHBand="0" w:firstRowFirstColumn="0" w:firstRowLastColumn="0" w:lastRowFirstColumn="0" w:lastRowLastColumn="0"/>
            </w:pPr>
            <w:r w:rsidRPr="00292A36">
              <w:t>varchar(255)</w:t>
            </w:r>
          </w:p>
        </w:tc>
        <w:tc>
          <w:tcPr>
            <w:tcW w:w="1578"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0C27CB5" w14:textId="2BD2ED6E" w:rsidR="00A03183" w:rsidRPr="00292A36" w:rsidRDefault="00A03183" w:rsidP="00A03183">
            <w:pPr>
              <w:jc w:val="center"/>
              <w:cnfStyle w:val="000000000000" w:firstRow="0" w:lastRow="0" w:firstColumn="0" w:lastColumn="0" w:oddVBand="0" w:evenVBand="0" w:oddHBand="0" w:evenHBand="0" w:firstRowFirstColumn="0" w:firstRowLastColumn="0" w:lastRowFirstColumn="0" w:lastRowLastColumn="0"/>
            </w:pPr>
            <w:r w:rsidRPr="00292A36">
              <w:t>DEFAULT NULL</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0372BBB" w14:textId="144593C4" w:rsidR="00A03183" w:rsidRPr="00292A36" w:rsidRDefault="00A03183" w:rsidP="00A03183">
            <w:pPr>
              <w:jc w:val="center"/>
              <w:cnfStyle w:val="000000000000" w:firstRow="0" w:lastRow="0" w:firstColumn="0" w:lastColumn="0" w:oddVBand="0" w:evenVBand="0" w:oddHBand="0" w:evenHBand="0" w:firstRowFirstColumn="0" w:firstRowLastColumn="0" w:lastRowFirstColumn="0" w:lastRowLastColumn="0"/>
            </w:pPr>
            <w:r>
              <w:t>Phụ cấp chức vụ</w:t>
            </w:r>
          </w:p>
        </w:tc>
      </w:tr>
      <w:tr w:rsidR="00A03183" w:rsidRPr="00292A36" w14:paraId="3A49C761" w14:textId="77777777" w:rsidTr="00A031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9BC545" w14:textId="24C88B0F" w:rsidR="00A03183" w:rsidRPr="00292A36" w:rsidRDefault="00A03183" w:rsidP="00A03183">
            <w:pPr>
              <w:spacing w:after="160" w:line="360" w:lineRule="auto"/>
              <w:jc w:val="center"/>
            </w:pPr>
            <w:r>
              <w:t>payroll</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EBDA7B" w14:textId="4FFA5773" w:rsidR="00A03183" w:rsidRPr="00292A36" w:rsidRDefault="00A03183" w:rsidP="00A03183">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varchar(255)</w:t>
            </w:r>
          </w:p>
        </w:tc>
        <w:tc>
          <w:tcPr>
            <w:tcW w:w="1578"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298889" w14:textId="77777777" w:rsidR="00A03183" w:rsidRPr="00292A36" w:rsidRDefault="00A03183" w:rsidP="00A03183">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DEFAULT NULL</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67C052" w14:textId="57228999" w:rsidR="00A03183" w:rsidRPr="00292A36" w:rsidRDefault="00A03183" w:rsidP="00A03183">
            <w:pPr>
              <w:spacing w:after="160" w:line="360" w:lineRule="auto"/>
              <w:jc w:val="center"/>
              <w:cnfStyle w:val="000000100000" w:firstRow="0" w:lastRow="0" w:firstColumn="0" w:lastColumn="0" w:oddVBand="0" w:evenVBand="0" w:oddHBand="1" w:evenHBand="0" w:firstRowFirstColumn="0" w:firstRowLastColumn="0" w:lastRowFirstColumn="0" w:lastRowLastColumn="0"/>
            </w:pPr>
            <w:r>
              <w:t>Tiền thưởng (nếu có)</w:t>
            </w:r>
          </w:p>
        </w:tc>
      </w:tr>
      <w:tr w:rsidR="00292A36" w:rsidRPr="00292A36" w14:paraId="10C36555" w14:textId="77777777" w:rsidTr="00A03183">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72B9EB" w14:textId="77777777" w:rsidR="00292A36" w:rsidRPr="00292A36" w:rsidRDefault="00292A36" w:rsidP="00A03183">
            <w:pPr>
              <w:spacing w:after="160" w:line="360" w:lineRule="auto"/>
              <w:jc w:val="center"/>
            </w:pPr>
            <w:r w:rsidRPr="00292A36">
              <w:t>createAt</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533281" w14:textId="77777777" w:rsidR="00292A36" w:rsidRPr="00292A36" w:rsidRDefault="00292A36" w:rsidP="00A03183">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datetime</w:t>
            </w:r>
          </w:p>
        </w:tc>
        <w:tc>
          <w:tcPr>
            <w:tcW w:w="1578"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C5594E" w14:textId="77777777" w:rsidR="00292A36" w:rsidRPr="00292A36" w:rsidRDefault="00292A36" w:rsidP="00A03183">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NOT NULL</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FFC208" w14:textId="4928AB96" w:rsidR="00292A36" w:rsidRPr="00292A36" w:rsidRDefault="00292A36" w:rsidP="00A03183">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 xml:space="preserve">Thời gian tạo </w:t>
            </w:r>
            <w:r w:rsidR="00A03183">
              <w:t>bảng lương</w:t>
            </w:r>
          </w:p>
        </w:tc>
      </w:tr>
      <w:tr w:rsidR="00292A36" w:rsidRPr="00292A36" w14:paraId="4E7533E8" w14:textId="77777777" w:rsidTr="00A031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3132FBC" w14:textId="77777777" w:rsidR="00292A36" w:rsidRPr="00292A36" w:rsidRDefault="00292A36" w:rsidP="00A03183">
            <w:pPr>
              <w:spacing w:after="160" w:line="360" w:lineRule="auto"/>
              <w:jc w:val="center"/>
            </w:pPr>
            <w:r w:rsidRPr="00292A36">
              <w:t>updateAt</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1AFCEE" w14:textId="77777777" w:rsidR="00292A36" w:rsidRPr="00292A36" w:rsidRDefault="00292A36" w:rsidP="00A03183">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datetime</w:t>
            </w:r>
          </w:p>
        </w:tc>
        <w:tc>
          <w:tcPr>
            <w:tcW w:w="1578"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065E614" w14:textId="77777777" w:rsidR="00292A36" w:rsidRPr="00292A36" w:rsidRDefault="00292A36" w:rsidP="00A03183">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NOT NULL</w:t>
            </w:r>
          </w:p>
        </w:tc>
        <w:tc>
          <w:tcPr>
            <w:tcW w:w="114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0386486" w14:textId="07A0775E" w:rsidR="00292A36" w:rsidRPr="00292A36" w:rsidRDefault="00292A36" w:rsidP="00A03183">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 xml:space="preserve">Thời gian cập nhật </w:t>
            </w:r>
            <w:r w:rsidR="00A03183">
              <w:t>bảng lương</w:t>
            </w:r>
          </w:p>
        </w:tc>
      </w:tr>
    </w:tbl>
    <w:p w14:paraId="109FE326" w14:textId="77777777" w:rsidR="00292A36" w:rsidRDefault="00292A36" w:rsidP="005C162E"/>
    <w:p w14:paraId="5563C585" w14:textId="065D6975" w:rsidR="003B1BF4" w:rsidRPr="00BF58ED" w:rsidRDefault="00BF58ED" w:rsidP="00657C68">
      <w:pPr>
        <w:pStyle w:val="bangbieu"/>
      </w:pPr>
      <w:bookmarkStart w:id="86" w:name="_Toc175842785"/>
      <w:r w:rsidRPr="00AB53F0">
        <w:t>Bảng 2</w:t>
      </w:r>
      <w:r>
        <w:t>.6. Chi tiết bảng sales</w:t>
      </w:r>
      <w:bookmarkEnd w:id="86"/>
    </w:p>
    <w:tbl>
      <w:tblPr>
        <w:tblStyle w:val="GridTable4-Accent1"/>
        <w:tblW w:w="4994" w:type="pct"/>
        <w:tblLayout w:type="fixed"/>
        <w:tblLook w:val="04A0" w:firstRow="1" w:lastRow="0" w:firstColumn="1" w:lastColumn="0" w:noHBand="0" w:noVBand="1"/>
      </w:tblPr>
      <w:tblGrid>
        <w:gridCol w:w="2547"/>
        <w:gridCol w:w="1701"/>
        <w:gridCol w:w="2847"/>
        <w:gridCol w:w="1671"/>
      </w:tblGrid>
      <w:tr w:rsidR="00510B31" w:rsidRPr="00292A36" w14:paraId="14786C16" w14:textId="77777777" w:rsidTr="003B1B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pct"/>
            <w:hideMark/>
          </w:tcPr>
          <w:p w14:paraId="5FCAA2A4" w14:textId="77777777" w:rsidR="00510B31" w:rsidRPr="00292A36" w:rsidRDefault="00510B31" w:rsidP="003B1BF4">
            <w:pPr>
              <w:spacing w:after="160" w:line="360" w:lineRule="auto"/>
              <w:jc w:val="center"/>
            </w:pPr>
            <w:r w:rsidRPr="00292A36">
              <w:t>Tên cột</w:t>
            </w:r>
          </w:p>
        </w:tc>
        <w:tc>
          <w:tcPr>
            <w:tcW w:w="970" w:type="pct"/>
            <w:hideMark/>
          </w:tcPr>
          <w:p w14:paraId="7BCE605D" w14:textId="77777777" w:rsidR="00510B31" w:rsidRPr="00292A36" w:rsidRDefault="00510B31" w:rsidP="003B1BF4">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292A36">
              <w:t>Kiểu dữ liệu</w:t>
            </w:r>
          </w:p>
        </w:tc>
        <w:tc>
          <w:tcPr>
            <w:tcW w:w="1624" w:type="pct"/>
            <w:hideMark/>
          </w:tcPr>
          <w:p w14:paraId="3753DA7A" w14:textId="77777777" w:rsidR="00510B31" w:rsidRPr="00292A36" w:rsidRDefault="00510B31" w:rsidP="003B1BF4">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292A36">
              <w:t>Phương thức lưu trữ</w:t>
            </w:r>
          </w:p>
        </w:tc>
        <w:tc>
          <w:tcPr>
            <w:tcW w:w="953" w:type="pct"/>
            <w:hideMark/>
          </w:tcPr>
          <w:p w14:paraId="26F15C8E" w14:textId="77777777" w:rsidR="00510B31" w:rsidRPr="00292A36" w:rsidRDefault="00510B31" w:rsidP="003B1BF4">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292A36">
              <w:t>Mô tả</w:t>
            </w:r>
          </w:p>
        </w:tc>
      </w:tr>
      <w:tr w:rsidR="00510B31" w:rsidRPr="00292A36" w14:paraId="4C26A18C" w14:textId="77777777" w:rsidTr="003B1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D739D1" w14:textId="77777777" w:rsidR="00510B31" w:rsidRPr="00292A36" w:rsidRDefault="00510B31" w:rsidP="003B1BF4">
            <w:pPr>
              <w:spacing w:after="160" w:line="360" w:lineRule="auto"/>
              <w:jc w:val="center"/>
            </w:pPr>
            <w:r w:rsidRPr="00292A36">
              <w:t>id</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D1FF1C" w14:textId="77777777" w:rsidR="00510B31" w:rsidRPr="00292A36" w:rsidRDefault="00510B31" w:rsidP="003B1BF4">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int (11)</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C34BC7F" w14:textId="77777777" w:rsidR="00510B31" w:rsidRPr="00292A36" w:rsidRDefault="00510B31" w:rsidP="003B1BF4">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NOT NULL AUTO_INCREMENT</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E30407B" w14:textId="583109B3" w:rsidR="00510B31" w:rsidRPr="00292A36" w:rsidRDefault="00510B31" w:rsidP="003B1BF4">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 xml:space="preserve">Mã của </w:t>
            </w:r>
            <w:r>
              <w:t>báo cáo</w:t>
            </w:r>
          </w:p>
        </w:tc>
      </w:tr>
      <w:tr w:rsidR="003B1BF4" w:rsidRPr="00292A36" w14:paraId="78286F35" w14:textId="77777777" w:rsidTr="003B1BF4">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10633C" w14:textId="77777777" w:rsidR="00510B31" w:rsidRPr="00292A36" w:rsidRDefault="00510B31" w:rsidP="003B1BF4">
            <w:pPr>
              <w:spacing w:after="160" w:line="360" w:lineRule="auto"/>
              <w:jc w:val="center"/>
            </w:pPr>
            <w:r w:rsidRPr="00292A36">
              <w:t>userId</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CBBB36F" w14:textId="77777777" w:rsidR="00510B31" w:rsidRPr="00292A36" w:rsidRDefault="00510B31" w:rsidP="003B1BF4">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int (11)</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DFA3D4" w14:textId="77777777" w:rsidR="00510B31" w:rsidRPr="00292A36" w:rsidRDefault="00510B31" w:rsidP="003B1BF4">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9D0728" w14:textId="77777777" w:rsidR="00510B31" w:rsidRPr="00292A36" w:rsidRDefault="00510B31" w:rsidP="003B1BF4">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Mã của người dùng</w:t>
            </w:r>
          </w:p>
        </w:tc>
      </w:tr>
      <w:tr w:rsidR="00510B31" w:rsidRPr="00292A36" w14:paraId="1C69032D" w14:textId="77777777" w:rsidTr="003B1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23F30C0" w14:textId="1E1FEAD0" w:rsidR="00510B31" w:rsidRPr="00292A36" w:rsidRDefault="00510B31" w:rsidP="003B1BF4">
            <w:pPr>
              <w:spacing w:after="160" w:line="360" w:lineRule="auto"/>
              <w:jc w:val="center"/>
            </w:pPr>
            <w:r>
              <w:t>day_for_sale</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D3E1031" w14:textId="77777777" w:rsidR="00510B31" w:rsidRPr="00292A36" w:rsidRDefault="00510B31" w:rsidP="003B1BF4">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0FFE47F" w14:textId="77777777" w:rsidR="00510B31" w:rsidRPr="00292A36" w:rsidRDefault="00510B31" w:rsidP="003B1BF4">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ED9490" w14:textId="4E369DAF" w:rsidR="00510B31" w:rsidRPr="00292A36" w:rsidRDefault="00510B31" w:rsidP="003B1BF4">
            <w:pPr>
              <w:spacing w:after="160" w:line="360" w:lineRule="auto"/>
              <w:jc w:val="center"/>
              <w:cnfStyle w:val="000000100000" w:firstRow="0" w:lastRow="0" w:firstColumn="0" w:lastColumn="0" w:oddVBand="0" w:evenVBand="0" w:oddHBand="1" w:evenHBand="0" w:firstRowFirstColumn="0" w:firstRowLastColumn="0" w:lastRowFirstColumn="0" w:lastRowLastColumn="0"/>
            </w:pPr>
            <w:r>
              <w:t>Ngày tạo báo cáo</w:t>
            </w:r>
          </w:p>
        </w:tc>
      </w:tr>
      <w:tr w:rsidR="003B1BF4" w:rsidRPr="00292A36" w14:paraId="16A028C6" w14:textId="77777777" w:rsidTr="003B1BF4">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3AB84EE" w14:textId="3DA897FF" w:rsidR="00510B31" w:rsidRPr="00292A36" w:rsidRDefault="00510B31" w:rsidP="003B1BF4">
            <w:pPr>
              <w:spacing w:after="160" w:line="360" w:lineRule="auto"/>
              <w:jc w:val="center"/>
            </w:pPr>
            <w:r>
              <w:t>sales_figures_day</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175F0C" w14:textId="77777777" w:rsidR="00510B31" w:rsidRPr="00292A36" w:rsidRDefault="00510B31" w:rsidP="003B1BF4">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A63F3B" w14:textId="77777777" w:rsidR="00510B31" w:rsidRPr="00292A36" w:rsidRDefault="00510B31" w:rsidP="003B1BF4">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D4752D" w14:textId="1FD5AF53" w:rsidR="00510B31" w:rsidRPr="00292A36" w:rsidRDefault="00510B31" w:rsidP="003B1BF4">
            <w:pPr>
              <w:spacing w:after="160" w:line="360" w:lineRule="auto"/>
              <w:jc w:val="center"/>
              <w:cnfStyle w:val="000000000000" w:firstRow="0" w:lastRow="0" w:firstColumn="0" w:lastColumn="0" w:oddVBand="0" w:evenVBand="0" w:oddHBand="0" w:evenHBand="0" w:firstRowFirstColumn="0" w:firstRowLastColumn="0" w:lastRowFirstColumn="0" w:lastRowLastColumn="0"/>
            </w:pPr>
            <w:r>
              <w:t>Số lượng bán trong ngày</w:t>
            </w:r>
          </w:p>
        </w:tc>
      </w:tr>
      <w:tr w:rsidR="00510B31" w:rsidRPr="00292A36" w14:paraId="03C8E2FC" w14:textId="77777777" w:rsidTr="003B1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948FD36" w14:textId="261CAC9C" w:rsidR="00510B31" w:rsidRPr="00292A36" w:rsidRDefault="00510B31" w:rsidP="003B1BF4">
            <w:pPr>
              <w:spacing w:after="160" w:line="360" w:lineRule="auto"/>
              <w:jc w:val="center"/>
            </w:pPr>
            <w:r>
              <w:t>sales_figures_month</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026CCD2" w14:textId="77777777" w:rsidR="00510B31" w:rsidRPr="00292A36" w:rsidRDefault="00510B31" w:rsidP="003B1BF4">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8C63B7" w14:textId="77777777" w:rsidR="00510B31" w:rsidRPr="00292A36" w:rsidRDefault="00510B31" w:rsidP="003B1BF4">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DA2BA3" w14:textId="11DB5D5B" w:rsidR="00510B31" w:rsidRPr="00292A36" w:rsidRDefault="00510B31" w:rsidP="003B1BF4">
            <w:pPr>
              <w:spacing w:after="160" w:line="360" w:lineRule="auto"/>
              <w:jc w:val="center"/>
              <w:cnfStyle w:val="000000100000" w:firstRow="0" w:lastRow="0" w:firstColumn="0" w:lastColumn="0" w:oddVBand="0" w:evenVBand="0" w:oddHBand="1" w:evenHBand="0" w:firstRowFirstColumn="0" w:firstRowLastColumn="0" w:lastRowFirstColumn="0" w:lastRowLastColumn="0"/>
            </w:pPr>
            <w:r>
              <w:t>Số lượng bán theo tháng</w:t>
            </w:r>
          </w:p>
        </w:tc>
      </w:tr>
      <w:tr w:rsidR="003B1BF4" w:rsidRPr="00292A36" w14:paraId="3A6E80CD" w14:textId="77777777" w:rsidTr="003B1BF4">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B89E0F" w14:textId="5E599C9B" w:rsidR="00510B31" w:rsidRPr="00292A36" w:rsidRDefault="00510B31" w:rsidP="003B1BF4">
            <w:pPr>
              <w:spacing w:after="160" w:line="360" w:lineRule="auto"/>
              <w:jc w:val="center"/>
            </w:pPr>
            <w:r>
              <w:lastRenderedPageBreak/>
              <w:t>price</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948E59" w14:textId="77777777" w:rsidR="00510B31" w:rsidRPr="00292A36" w:rsidRDefault="00510B31" w:rsidP="003B1BF4">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25D190" w14:textId="77777777" w:rsidR="00510B31" w:rsidRPr="00292A36" w:rsidRDefault="00510B31" w:rsidP="003B1BF4">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E54400" w14:textId="29ED1725" w:rsidR="00510B31" w:rsidRPr="00292A36" w:rsidRDefault="00510B31" w:rsidP="003B1BF4">
            <w:pPr>
              <w:spacing w:after="160" w:line="360" w:lineRule="auto"/>
              <w:jc w:val="center"/>
              <w:cnfStyle w:val="000000000000" w:firstRow="0" w:lastRow="0" w:firstColumn="0" w:lastColumn="0" w:oddVBand="0" w:evenVBand="0" w:oddHBand="0" w:evenHBand="0" w:firstRowFirstColumn="0" w:firstRowLastColumn="0" w:lastRowFirstColumn="0" w:lastRowLastColumn="0"/>
            </w:pPr>
            <w:r>
              <w:t>Đơn giá xăng</w:t>
            </w:r>
          </w:p>
        </w:tc>
      </w:tr>
      <w:tr w:rsidR="003B1BF4" w:rsidRPr="00292A36" w14:paraId="6F7FAF53" w14:textId="77777777" w:rsidTr="003B1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C501948" w14:textId="21AE6813" w:rsidR="00510B31" w:rsidRDefault="00510B31" w:rsidP="003B1BF4">
            <w:pPr>
              <w:jc w:val="center"/>
            </w:pPr>
            <w:r>
              <w:t>time</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7E6ACB4" w14:textId="77777777" w:rsidR="00510B31" w:rsidRPr="00292A36" w:rsidRDefault="00510B31" w:rsidP="003B1BF4">
            <w:pPr>
              <w:jc w:val="center"/>
              <w:cnfStyle w:val="000000100000" w:firstRow="0" w:lastRow="0" w:firstColumn="0" w:lastColumn="0" w:oddVBand="0" w:evenVBand="0" w:oddHBand="1" w:evenHBand="0" w:firstRowFirstColumn="0" w:firstRowLastColumn="0" w:lastRowFirstColumn="0" w:lastRowLastColumn="0"/>
            </w:pPr>
            <w:r w:rsidRPr="00292A36">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77C7585" w14:textId="77777777" w:rsidR="00510B31" w:rsidRPr="00292A36" w:rsidRDefault="00510B31" w:rsidP="003B1BF4">
            <w:pPr>
              <w:jc w:val="center"/>
              <w:cnfStyle w:val="000000100000" w:firstRow="0" w:lastRow="0" w:firstColumn="0" w:lastColumn="0" w:oddVBand="0" w:evenVBand="0" w:oddHBand="1"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CB53A06" w14:textId="2EB61985" w:rsidR="00510B31" w:rsidRPr="00292A36" w:rsidRDefault="00510B31" w:rsidP="003B1BF4">
            <w:pPr>
              <w:jc w:val="center"/>
              <w:cnfStyle w:val="000000100000" w:firstRow="0" w:lastRow="0" w:firstColumn="0" w:lastColumn="0" w:oddVBand="0" w:evenVBand="0" w:oddHBand="1" w:evenHBand="0" w:firstRowFirstColumn="0" w:firstRowLastColumn="0" w:lastRowFirstColumn="0" w:lastRowLastColumn="0"/>
            </w:pPr>
            <w:r>
              <w:t>Thời gian báo cáo</w:t>
            </w:r>
          </w:p>
        </w:tc>
      </w:tr>
      <w:tr w:rsidR="003B1BF4" w:rsidRPr="00292A36" w14:paraId="0BAC5E28" w14:textId="77777777" w:rsidTr="003B1BF4">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075F75F" w14:textId="6C522200" w:rsidR="00510B31" w:rsidRDefault="00510B31" w:rsidP="003B1BF4">
            <w:pPr>
              <w:jc w:val="center"/>
            </w:pPr>
            <w:r>
              <w:t>problem</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89FA080" w14:textId="77777777" w:rsidR="00510B31" w:rsidRPr="00292A36" w:rsidRDefault="00510B31" w:rsidP="003B1BF4">
            <w:pPr>
              <w:jc w:val="center"/>
              <w:cnfStyle w:val="000000000000" w:firstRow="0" w:lastRow="0" w:firstColumn="0" w:lastColumn="0" w:oddVBand="0" w:evenVBand="0" w:oddHBand="0" w:evenHBand="0" w:firstRowFirstColumn="0" w:firstRowLastColumn="0" w:lastRowFirstColumn="0" w:lastRowLastColumn="0"/>
            </w:pPr>
            <w:r w:rsidRPr="00292A36">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EDD0FB0" w14:textId="77777777" w:rsidR="00510B31" w:rsidRPr="00292A36" w:rsidRDefault="00510B31" w:rsidP="003B1BF4">
            <w:pPr>
              <w:jc w:val="center"/>
              <w:cnfStyle w:val="000000000000" w:firstRow="0" w:lastRow="0" w:firstColumn="0" w:lastColumn="0" w:oddVBand="0" w:evenVBand="0" w:oddHBand="0"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1AFADD3" w14:textId="1761C07A" w:rsidR="00510B31" w:rsidRPr="00292A36" w:rsidRDefault="00510B31" w:rsidP="003B1BF4">
            <w:pPr>
              <w:jc w:val="center"/>
              <w:cnfStyle w:val="000000000000" w:firstRow="0" w:lastRow="0" w:firstColumn="0" w:lastColumn="0" w:oddVBand="0" w:evenVBand="0" w:oddHBand="0" w:evenHBand="0" w:firstRowFirstColumn="0" w:firstRowLastColumn="0" w:lastRowFirstColumn="0" w:lastRowLastColumn="0"/>
            </w:pPr>
            <w:r>
              <w:t>Ghi chú vấn đề</w:t>
            </w:r>
          </w:p>
        </w:tc>
      </w:tr>
      <w:tr w:rsidR="003B1BF4" w:rsidRPr="00292A36" w14:paraId="416EEDC6" w14:textId="77777777" w:rsidTr="003B1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EA4EA96" w14:textId="599DBBE6" w:rsidR="00510B31" w:rsidRPr="00292A36" w:rsidRDefault="00510B31" w:rsidP="003B1BF4">
            <w:pPr>
              <w:spacing w:after="160" w:line="360" w:lineRule="auto"/>
              <w:jc w:val="center"/>
            </w:pPr>
            <w:r>
              <w:t>file</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C87653" w14:textId="56D595A8" w:rsidR="00510B31" w:rsidRPr="00292A36" w:rsidRDefault="00510B31" w:rsidP="003B1BF4">
            <w:pPr>
              <w:spacing w:after="160" w:line="360" w:lineRule="auto"/>
              <w:jc w:val="center"/>
              <w:cnfStyle w:val="000000100000" w:firstRow="0" w:lastRow="0" w:firstColumn="0" w:lastColumn="0" w:oddVBand="0" w:evenVBand="0" w:oddHBand="1" w:evenHBand="0" w:firstRowFirstColumn="0" w:firstRowLastColumn="0" w:lastRowFirstColumn="0" w:lastRowLastColumn="0"/>
            </w:pPr>
            <w:r>
              <w:t>blob</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70357A" w14:textId="77777777" w:rsidR="00510B31" w:rsidRPr="00292A36" w:rsidRDefault="00510B31" w:rsidP="003B1BF4">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C075AB" w14:textId="098273C4" w:rsidR="00510B31" w:rsidRPr="00292A36" w:rsidRDefault="00510B31" w:rsidP="003B1BF4">
            <w:pPr>
              <w:spacing w:after="160" w:line="360" w:lineRule="auto"/>
              <w:jc w:val="center"/>
              <w:cnfStyle w:val="000000100000" w:firstRow="0" w:lastRow="0" w:firstColumn="0" w:lastColumn="0" w:oddVBand="0" w:evenVBand="0" w:oddHBand="1" w:evenHBand="0" w:firstRowFirstColumn="0" w:firstRowLastColumn="0" w:lastRowFirstColumn="0" w:lastRowLastColumn="0"/>
            </w:pPr>
            <w:r>
              <w:t>File khi export báo cáo</w:t>
            </w:r>
          </w:p>
        </w:tc>
      </w:tr>
      <w:tr w:rsidR="00510B31" w:rsidRPr="00292A36" w14:paraId="344CF34A" w14:textId="77777777" w:rsidTr="003B1BF4">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A497CD" w14:textId="77777777" w:rsidR="00510B31" w:rsidRPr="00292A36" w:rsidRDefault="00510B31" w:rsidP="003B1BF4">
            <w:pPr>
              <w:spacing w:after="160" w:line="360" w:lineRule="auto"/>
              <w:jc w:val="center"/>
            </w:pPr>
            <w:r w:rsidRPr="00292A36">
              <w:t>createAt</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0606944" w14:textId="77777777" w:rsidR="00510B31" w:rsidRPr="00292A36" w:rsidRDefault="00510B31" w:rsidP="003B1BF4">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datetime</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B32EB7" w14:textId="77777777" w:rsidR="00510B31" w:rsidRPr="00292A36" w:rsidRDefault="00510B31" w:rsidP="003B1BF4">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NOT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141A98" w14:textId="668FAFD0" w:rsidR="00510B31" w:rsidRPr="00292A36" w:rsidRDefault="00510B31" w:rsidP="003B1BF4">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 xml:space="preserve">Thời gian tạo </w:t>
            </w:r>
            <w:r>
              <w:t>báo cáo</w:t>
            </w:r>
          </w:p>
        </w:tc>
      </w:tr>
      <w:tr w:rsidR="00510B31" w:rsidRPr="00292A36" w14:paraId="3C88CD90" w14:textId="77777777" w:rsidTr="003B1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71E2EF6" w14:textId="77777777" w:rsidR="00510B31" w:rsidRPr="00292A36" w:rsidRDefault="00510B31" w:rsidP="00EE4C58">
            <w:pPr>
              <w:spacing w:after="160" w:line="360" w:lineRule="auto"/>
              <w:jc w:val="center"/>
            </w:pPr>
            <w:r w:rsidRPr="00292A36">
              <w:t>updateAt</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FC3503" w14:textId="77777777" w:rsidR="00510B31" w:rsidRPr="00292A36" w:rsidRDefault="00510B31" w:rsidP="00EE4C58">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datetime</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8A7CED" w14:textId="77777777" w:rsidR="00510B31" w:rsidRPr="00292A36" w:rsidRDefault="00510B31" w:rsidP="00EE4C58">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NOT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E7327E" w14:textId="7AE2BC42" w:rsidR="00510B31" w:rsidRPr="00292A36" w:rsidRDefault="00510B31" w:rsidP="00EE4C58">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 xml:space="preserve">Thời gian cập nhật </w:t>
            </w:r>
            <w:r>
              <w:t>báo cáo</w:t>
            </w:r>
          </w:p>
        </w:tc>
      </w:tr>
    </w:tbl>
    <w:p w14:paraId="411A17C4" w14:textId="77777777" w:rsidR="00510B31" w:rsidRDefault="00510B31" w:rsidP="005C162E"/>
    <w:p w14:paraId="45957FB7" w14:textId="3DB57B67" w:rsidR="006135D3" w:rsidRPr="00BF58ED" w:rsidRDefault="00BF58ED" w:rsidP="00657C68">
      <w:pPr>
        <w:pStyle w:val="bangbieu"/>
      </w:pPr>
      <w:bookmarkStart w:id="87" w:name="_Toc175842786"/>
      <w:r w:rsidRPr="00AB53F0">
        <w:t>Bảng 2</w:t>
      </w:r>
      <w:r>
        <w:t>.7. Chi tiết bảng shifts</w:t>
      </w:r>
      <w:bookmarkEnd w:id="87"/>
    </w:p>
    <w:tbl>
      <w:tblPr>
        <w:tblStyle w:val="GridTable4-Accent1"/>
        <w:tblW w:w="4994" w:type="pct"/>
        <w:tblLook w:val="04A0" w:firstRow="1" w:lastRow="0" w:firstColumn="1" w:lastColumn="0" w:noHBand="0" w:noVBand="1"/>
      </w:tblPr>
      <w:tblGrid>
        <w:gridCol w:w="1999"/>
        <w:gridCol w:w="2000"/>
        <w:gridCol w:w="2767"/>
        <w:gridCol w:w="2000"/>
      </w:tblGrid>
      <w:tr w:rsidR="006135D3" w:rsidRPr="00EF6016" w14:paraId="348869C3" w14:textId="77777777" w:rsidTr="00EE4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5B57FF9D" w14:textId="77777777" w:rsidR="006135D3" w:rsidRPr="00EF6016" w:rsidRDefault="006135D3" w:rsidP="00EE4C58">
            <w:pPr>
              <w:spacing w:before="80" w:after="80"/>
              <w:jc w:val="center"/>
            </w:pPr>
            <w:r w:rsidRPr="00EF6016">
              <w:t>Tên cột</w:t>
            </w:r>
          </w:p>
        </w:tc>
        <w:tc>
          <w:tcPr>
            <w:tcW w:w="1141" w:type="pct"/>
          </w:tcPr>
          <w:p w14:paraId="59F613AF" w14:textId="77777777" w:rsidR="006135D3" w:rsidRPr="00EF6016" w:rsidRDefault="006135D3" w:rsidP="00EE4C58">
            <w:pPr>
              <w:spacing w:before="80" w:after="80"/>
              <w:jc w:val="center"/>
              <w:cnfStyle w:val="100000000000" w:firstRow="1" w:lastRow="0" w:firstColumn="0" w:lastColumn="0" w:oddVBand="0" w:evenVBand="0" w:oddHBand="0" w:evenHBand="0" w:firstRowFirstColumn="0" w:firstRowLastColumn="0" w:lastRowFirstColumn="0" w:lastRowLastColumn="0"/>
            </w:pPr>
            <w:r w:rsidRPr="00EF6016">
              <w:t>Kiểu dữ liệu</w:t>
            </w:r>
          </w:p>
        </w:tc>
        <w:tc>
          <w:tcPr>
            <w:tcW w:w="1578" w:type="pct"/>
          </w:tcPr>
          <w:p w14:paraId="505DFEC2" w14:textId="77777777" w:rsidR="006135D3" w:rsidRPr="00EF6016" w:rsidRDefault="006135D3" w:rsidP="00EE4C58">
            <w:pPr>
              <w:spacing w:before="80" w:after="80"/>
              <w:jc w:val="center"/>
              <w:cnfStyle w:val="100000000000" w:firstRow="1" w:lastRow="0" w:firstColumn="0" w:lastColumn="0" w:oddVBand="0" w:evenVBand="0" w:oddHBand="0" w:evenHBand="0" w:firstRowFirstColumn="0" w:firstRowLastColumn="0" w:lastRowFirstColumn="0" w:lastRowLastColumn="0"/>
            </w:pPr>
            <w:r w:rsidRPr="00EF6016">
              <w:t>Phương thức lưu trữ</w:t>
            </w:r>
          </w:p>
        </w:tc>
        <w:tc>
          <w:tcPr>
            <w:tcW w:w="1141" w:type="pct"/>
          </w:tcPr>
          <w:p w14:paraId="41033EAE" w14:textId="77777777" w:rsidR="006135D3" w:rsidRPr="00EF6016" w:rsidRDefault="006135D3" w:rsidP="00EE4C58">
            <w:pPr>
              <w:spacing w:before="80" w:after="80"/>
              <w:jc w:val="center"/>
              <w:cnfStyle w:val="100000000000" w:firstRow="1" w:lastRow="0" w:firstColumn="0" w:lastColumn="0" w:oddVBand="0" w:evenVBand="0" w:oddHBand="0" w:evenHBand="0" w:firstRowFirstColumn="0" w:firstRowLastColumn="0" w:lastRowFirstColumn="0" w:lastRowLastColumn="0"/>
            </w:pPr>
            <w:r w:rsidRPr="00EF6016">
              <w:t>Mô tả</w:t>
            </w:r>
          </w:p>
        </w:tc>
      </w:tr>
      <w:tr w:rsidR="006135D3" w:rsidRPr="00EF6016" w14:paraId="10C2E568"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704E1B6E" w14:textId="77777777" w:rsidR="006135D3" w:rsidRPr="00EF6016" w:rsidRDefault="006135D3" w:rsidP="00EE4C58">
            <w:pPr>
              <w:spacing w:before="80" w:after="80"/>
              <w:jc w:val="center"/>
            </w:pPr>
            <w:r w:rsidRPr="00EF6016">
              <w:t>id</w:t>
            </w:r>
          </w:p>
        </w:tc>
        <w:tc>
          <w:tcPr>
            <w:tcW w:w="1141" w:type="pct"/>
          </w:tcPr>
          <w:p w14:paraId="7F7F30A3" w14:textId="77777777" w:rsidR="006135D3" w:rsidRPr="00EF6016" w:rsidRDefault="006135D3"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EF6016">
              <w:t xml:space="preserve">int </w:t>
            </w:r>
            <w:r>
              <w:t>(11)</w:t>
            </w:r>
          </w:p>
        </w:tc>
        <w:tc>
          <w:tcPr>
            <w:tcW w:w="1578" w:type="pct"/>
          </w:tcPr>
          <w:p w14:paraId="4D79C9C9" w14:textId="77777777" w:rsidR="006135D3" w:rsidRPr="00EF6016" w:rsidRDefault="006135D3"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EF6016">
              <w:t>NOT NULL AUTO_INCREMENT</w:t>
            </w:r>
          </w:p>
        </w:tc>
        <w:tc>
          <w:tcPr>
            <w:tcW w:w="1141" w:type="pct"/>
          </w:tcPr>
          <w:p w14:paraId="543F0580" w14:textId="037244CA" w:rsidR="006135D3" w:rsidRPr="00EF6016" w:rsidRDefault="006135D3" w:rsidP="00EE4C58">
            <w:pPr>
              <w:spacing w:before="80" w:after="80"/>
              <w:jc w:val="center"/>
              <w:cnfStyle w:val="000000100000" w:firstRow="0" w:lastRow="0" w:firstColumn="0" w:lastColumn="0" w:oddVBand="0" w:evenVBand="0" w:oddHBand="1" w:evenHBand="0" w:firstRowFirstColumn="0" w:firstRowLastColumn="0" w:lastRowFirstColumn="0" w:lastRowLastColumn="0"/>
            </w:pPr>
            <w:r>
              <w:t>Mã của bảng chia ca</w:t>
            </w:r>
          </w:p>
        </w:tc>
      </w:tr>
      <w:tr w:rsidR="006135D3" w:rsidRPr="00EF6016" w14:paraId="51CD227C" w14:textId="77777777" w:rsidTr="00EE4C58">
        <w:tc>
          <w:tcPr>
            <w:cnfStyle w:val="001000000000" w:firstRow="0" w:lastRow="0" w:firstColumn="1" w:lastColumn="0" w:oddVBand="0" w:evenVBand="0" w:oddHBand="0" w:evenHBand="0" w:firstRowFirstColumn="0" w:firstRowLastColumn="0" w:lastRowFirstColumn="0" w:lastRowLastColumn="0"/>
            <w:tcW w:w="1140" w:type="pct"/>
          </w:tcPr>
          <w:p w14:paraId="1FE77B75" w14:textId="449EAABF" w:rsidR="006135D3" w:rsidRPr="00EF6016" w:rsidRDefault="006135D3" w:rsidP="00EE4C58">
            <w:pPr>
              <w:spacing w:before="80" w:after="80"/>
              <w:jc w:val="center"/>
            </w:pPr>
            <w:r>
              <w:t>userId</w:t>
            </w:r>
          </w:p>
        </w:tc>
        <w:tc>
          <w:tcPr>
            <w:tcW w:w="1141" w:type="pct"/>
          </w:tcPr>
          <w:p w14:paraId="0E780595" w14:textId="4E2BE418" w:rsidR="006135D3" w:rsidRPr="00EF6016" w:rsidRDefault="006135D3" w:rsidP="00EE4C58">
            <w:pPr>
              <w:spacing w:before="80" w:after="80"/>
              <w:jc w:val="center"/>
              <w:cnfStyle w:val="000000000000" w:firstRow="0" w:lastRow="0" w:firstColumn="0" w:lastColumn="0" w:oddVBand="0" w:evenVBand="0" w:oddHBand="0" w:evenHBand="0" w:firstRowFirstColumn="0" w:firstRowLastColumn="0" w:lastRowFirstColumn="0" w:lastRowLastColumn="0"/>
            </w:pPr>
            <w:r w:rsidRPr="00EF6016">
              <w:t xml:space="preserve">int </w:t>
            </w:r>
            <w:r>
              <w:t>(11)</w:t>
            </w:r>
          </w:p>
        </w:tc>
        <w:tc>
          <w:tcPr>
            <w:tcW w:w="1578" w:type="pct"/>
          </w:tcPr>
          <w:p w14:paraId="2D7AE2F2" w14:textId="77777777" w:rsidR="006135D3" w:rsidRPr="00EF6016" w:rsidRDefault="006135D3" w:rsidP="00EE4C58">
            <w:pPr>
              <w:spacing w:before="80" w:after="80"/>
              <w:jc w:val="center"/>
              <w:cnfStyle w:val="000000000000" w:firstRow="0" w:lastRow="0" w:firstColumn="0" w:lastColumn="0" w:oddVBand="0" w:evenVBand="0" w:oddHBand="0" w:evenHBand="0" w:firstRowFirstColumn="0" w:firstRowLastColumn="0" w:lastRowFirstColumn="0" w:lastRowLastColumn="0"/>
            </w:pPr>
            <w:r w:rsidRPr="000C5781">
              <w:t>DEFAULT NULL</w:t>
            </w:r>
          </w:p>
        </w:tc>
        <w:tc>
          <w:tcPr>
            <w:tcW w:w="1141" w:type="pct"/>
          </w:tcPr>
          <w:p w14:paraId="5E613222" w14:textId="0458D43F" w:rsidR="006135D3" w:rsidRPr="00EF6016" w:rsidRDefault="006135D3" w:rsidP="00EE4C58">
            <w:pPr>
              <w:spacing w:before="80" w:after="80"/>
              <w:jc w:val="center"/>
              <w:cnfStyle w:val="000000000000" w:firstRow="0" w:lastRow="0" w:firstColumn="0" w:lastColumn="0" w:oddVBand="0" w:evenVBand="0" w:oddHBand="0" w:evenHBand="0" w:firstRowFirstColumn="0" w:firstRowLastColumn="0" w:lastRowFirstColumn="0" w:lastRowLastColumn="0"/>
            </w:pPr>
            <w:r>
              <w:t>Mã của user</w:t>
            </w:r>
          </w:p>
        </w:tc>
      </w:tr>
      <w:tr w:rsidR="006135D3" w:rsidRPr="00EF6016" w14:paraId="213511CA"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35F7C237" w14:textId="4D3D0F4D" w:rsidR="006135D3" w:rsidRDefault="006135D3" w:rsidP="006135D3">
            <w:pPr>
              <w:spacing w:before="80" w:after="80"/>
              <w:jc w:val="center"/>
            </w:pPr>
            <w:r>
              <w:t>time</w:t>
            </w:r>
          </w:p>
        </w:tc>
        <w:tc>
          <w:tcPr>
            <w:tcW w:w="1141" w:type="pct"/>
          </w:tcPr>
          <w:p w14:paraId="7CE28AEC" w14:textId="3A80D670" w:rsidR="006135D3" w:rsidRPr="001D0B1C" w:rsidRDefault="006135D3" w:rsidP="006135D3">
            <w:pPr>
              <w:spacing w:before="80" w:after="80"/>
              <w:jc w:val="center"/>
              <w:cnfStyle w:val="000000100000" w:firstRow="0" w:lastRow="0" w:firstColumn="0" w:lastColumn="0" w:oddVBand="0" w:evenVBand="0" w:oddHBand="1" w:evenHBand="0" w:firstRowFirstColumn="0" w:firstRowLastColumn="0" w:lastRowFirstColumn="0" w:lastRowLastColumn="0"/>
            </w:pPr>
            <w:r w:rsidRPr="001D0B1C">
              <w:t>varchar(255)</w:t>
            </w:r>
          </w:p>
        </w:tc>
        <w:tc>
          <w:tcPr>
            <w:tcW w:w="1578" w:type="pct"/>
          </w:tcPr>
          <w:p w14:paraId="19F882DD" w14:textId="7BAF5BE1" w:rsidR="006135D3" w:rsidRPr="000C5781" w:rsidRDefault="006135D3" w:rsidP="006135D3">
            <w:pPr>
              <w:spacing w:before="80" w:after="80"/>
              <w:jc w:val="center"/>
              <w:cnfStyle w:val="000000100000" w:firstRow="0" w:lastRow="0" w:firstColumn="0" w:lastColumn="0" w:oddVBand="0" w:evenVBand="0" w:oddHBand="1" w:evenHBand="0" w:firstRowFirstColumn="0" w:firstRowLastColumn="0" w:lastRowFirstColumn="0" w:lastRowLastColumn="0"/>
            </w:pPr>
            <w:r w:rsidRPr="000C5781">
              <w:t>DEFAULT NULL</w:t>
            </w:r>
          </w:p>
        </w:tc>
        <w:tc>
          <w:tcPr>
            <w:tcW w:w="1141" w:type="pct"/>
          </w:tcPr>
          <w:p w14:paraId="6DC106F7" w14:textId="0EE74716" w:rsidR="006135D3" w:rsidRDefault="006135D3" w:rsidP="006135D3">
            <w:pPr>
              <w:spacing w:before="80" w:after="80"/>
              <w:jc w:val="center"/>
              <w:cnfStyle w:val="000000100000" w:firstRow="0" w:lastRow="0" w:firstColumn="0" w:lastColumn="0" w:oddVBand="0" w:evenVBand="0" w:oddHBand="1" w:evenHBand="0" w:firstRowFirstColumn="0" w:firstRowLastColumn="0" w:lastRowFirstColumn="0" w:lastRowLastColumn="0"/>
            </w:pPr>
            <w:r>
              <w:t>Thời gian ca làm của nhân viên</w:t>
            </w:r>
          </w:p>
        </w:tc>
      </w:tr>
      <w:tr w:rsidR="006135D3" w:rsidRPr="00EF6016" w14:paraId="14CEFE83" w14:textId="77777777" w:rsidTr="00EE4C58">
        <w:tc>
          <w:tcPr>
            <w:cnfStyle w:val="001000000000" w:firstRow="0" w:lastRow="0" w:firstColumn="1" w:lastColumn="0" w:oddVBand="0" w:evenVBand="0" w:oddHBand="0" w:evenHBand="0" w:firstRowFirstColumn="0" w:firstRowLastColumn="0" w:lastRowFirstColumn="0" w:lastRowLastColumn="0"/>
            <w:tcW w:w="1140" w:type="pct"/>
          </w:tcPr>
          <w:p w14:paraId="45B0CA9C" w14:textId="543A6ED9" w:rsidR="006135D3" w:rsidRPr="00EF6016" w:rsidRDefault="006135D3" w:rsidP="006135D3">
            <w:pPr>
              <w:spacing w:before="80" w:after="80"/>
              <w:jc w:val="center"/>
            </w:pPr>
            <w:r>
              <w:t>size_user</w:t>
            </w:r>
          </w:p>
        </w:tc>
        <w:tc>
          <w:tcPr>
            <w:tcW w:w="1141" w:type="pct"/>
          </w:tcPr>
          <w:p w14:paraId="2A599B2A" w14:textId="44E390A7" w:rsidR="006135D3" w:rsidRPr="00EF6016" w:rsidRDefault="006135D3" w:rsidP="006135D3">
            <w:pPr>
              <w:spacing w:before="80" w:after="80"/>
              <w:jc w:val="center"/>
              <w:cnfStyle w:val="000000000000" w:firstRow="0" w:lastRow="0" w:firstColumn="0" w:lastColumn="0" w:oddVBand="0" w:evenVBand="0" w:oddHBand="0" w:evenHBand="0" w:firstRowFirstColumn="0" w:firstRowLastColumn="0" w:lastRowFirstColumn="0" w:lastRowLastColumn="0"/>
            </w:pPr>
            <w:r>
              <w:t>int(11)</w:t>
            </w:r>
          </w:p>
        </w:tc>
        <w:tc>
          <w:tcPr>
            <w:tcW w:w="1578" w:type="pct"/>
          </w:tcPr>
          <w:p w14:paraId="4AA26197" w14:textId="77777777" w:rsidR="006135D3" w:rsidRPr="00EF6016" w:rsidRDefault="006135D3" w:rsidP="006135D3">
            <w:pPr>
              <w:spacing w:before="80" w:after="80"/>
              <w:jc w:val="center"/>
              <w:cnfStyle w:val="000000000000" w:firstRow="0" w:lastRow="0" w:firstColumn="0" w:lastColumn="0" w:oddVBand="0" w:evenVBand="0" w:oddHBand="0" w:evenHBand="0" w:firstRowFirstColumn="0" w:firstRowLastColumn="0" w:lastRowFirstColumn="0" w:lastRowLastColumn="0"/>
            </w:pPr>
            <w:r w:rsidRPr="000C5781">
              <w:t>DEFAULT NULL</w:t>
            </w:r>
          </w:p>
        </w:tc>
        <w:tc>
          <w:tcPr>
            <w:tcW w:w="1141" w:type="pct"/>
          </w:tcPr>
          <w:p w14:paraId="5286B4B2" w14:textId="59A7F073" w:rsidR="006135D3" w:rsidRPr="00EF6016" w:rsidRDefault="006135D3" w:rsidP="006135D3">
            <w:pPr>
              <w:spacing w:before="80" w:after="80"/>
              <w:jc w:val="center"/>
              <w:cnfStyle w:val="000000000000" w:firstRow="0" w:lastRow="0" w:firstColumn="0" w:lastColumn="0" w:oddVBand="0" w:evenVBand="0" w:oddHBand="0" w:evenHBand="0" w:firstRowFirstColumn="0" w:firstRowLastColumn="0" w:lastRowFirstColumn="0" w:lastRowLastColumn="0"/>
            </w:pPr>
            <w:r>
              <w:t>Bổ sung nhân viên (nếu có)</w:t>
            </w:r>
          </w:p>
        </w:tc>
      </w:tr>
      <w:tr w:rsidR="006135D3" w:rsidRPr="00EF6016" w14:paraId="3C7A7252"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6406A601" w14:textId="77777777" w:rsidR="006135D3" w:rsidRDefault="006135D3" w:rsidP="006135D3">
            <w:pPr>
              <w:spacing w:before="80" w:after="80"/>
              <w:jc w:val="center"/>
            </w:pPr>
            <w:r>
              <w:t>createAt</w:t>
            </w:r>
          </w:p>
        </w:tc>
        <w:tc>
          <w:tcPr>
            <w:tcW w:w="1141" w:type="pct"/>
          </w:tcPr>
          <w:p w14:paraId="6E1B59F7" w14:textId="77777777" w:rsidR="006135D3" w:rsidRPr="00EF6016" w:rsidRDefault="006135D3" w:rsidP="006135D3">
            <w:pPr>
              <w:spacing w:before="80" w:after="80"/>
              <w:jc w:val="center"/>
              <w:cnfStyle w:val="000000100000" w:firstRow="0" w:lastRow="0" w:firstColumn="0" w:lastColumn="0" w:oddVBand="0" w:evenVBand="0" w:oddHBand="1" w:evenHBand="0" w:firstRowFirstColumn="0" w:firstRowLastColumn="0" w:lastRowFirstColumn="0" w:lastRowLastColumn="0"/>
            </w:pPr>
            <w:r w:rsidRPr="0005689C">
              <w:t>datetime</w:t>
            </w:r>
          </w:p>
        </w:tc>
        <w:tc>
          <w:tcPr>
            <w:tcW w:w="1578" w:type="pct"/>
          </w:tcPr>
          <w:p w14:paraId="2A573E43" w14:textId="77777777" w:rsidR="006135D3" w:rsidRPr="00EF6016" w:rsidRDefault="006135D3" w:rsidP="006135D3">
            <w:pPr>
              <w:spacing w:before="80" w:after="80"/>
              <w:jc w:val="center"/>
              <w:cnfStyle w:val="000000100000" w:firstRow="0" w:lastRow="0" w:firstColumn="0" w:lastColumn="0" w:oddVBand="0" w:evenVBand="0" w:oddHBand="1" w:evenHBand="0" w:firstRowFirstColumn="0" w:firstRowLastColumn="0" w:lastRowFirstColumn="0" w:lastRowLastColumn="0"/>
            </w:pPr>
            <w:r w:rsidRPr="00EF6016">
              <w:t>NOT NULL</w:t>
            </w:r>
          </w:p>
        </w:tc>
        <w:tc>
          <w:tcPr>
            <w:tcW w:w="1141" w:type="pct"/>
          </w:tcPr>
          <w:p w14:paraId="6FFC489C" w14:textId="7DF3F6DD" w:rsidR="006135D3" w:rsidRPr="00EF6016" w:rsidRDefault="006135D3" w:rsidP="006135D3">
            <w:pPr>
              <w:spacing w:before="80" w:after="80"/>
              <w:jc w:val="center"/>
              <w:cnfStyle w:val="000000100000" w:firstRow="0" w:lastRow="0" w:firstColumn="0" w:lastColumn="0" w:oddVBand="0" w:evenVBand="0" w:oddHBand="1" w:evenHBand="0" w:firstRowFirstColumn="0" w:firstRowLastColumn="0" w:lastRowFirstColumn="0" w:lastRowLastColumn="0"/>
            </w:pPr>
            <w:r>
              <w:t>Thời gian tạo chia ca</w:t>
            </w:r>
          </w:p>
        </w:tc>
      </w:tr>
      <w:tr w:rsidR="006135D3" w:rsidRPr="00EF6016" w14:paraId="2C963048" w14:textId="77777777" w:rsidTr="00EE4C58">
        <w:tc>
          <w:tcPr>
            <w:cnfStyle w:val="001000000000" w:firstRow="0" w:lastRow="0" w:firstColumn="1" w:lastColumn="0" w:oddVBand="0" w:evenVBand="0" w:oddHBand="0" w:evenHBand="0" w:firstRowFirstColumn="0" w:firstRowLastColumn="0" w:lastRowFirstColumn="0" w:lastRowLastColumn="0"/>
            <w:tcW w:w="1140" w:type="pct"/>
          </w:tcPr>
          <w:p w14:paraId="40809220" w14:textId="77777777" w:rsidR="006135D3" w:rsidRPr="00EF6016" w:rsidRDefault="006135D3" w:rsidP="006135D3">
            <w:pPr>
              <w:spacing w:before="80" w:after="80"/>
              <w:jc w:val="center"/>
            </w:pPr>
            <w:r>
              <w:t>updateAt</w:t>
            </w:r>
          </w:p>
        </w:tc>
        <w:tc>
          <w:tcPr>
            <w:tcW w:w="1141" w:type="pct"/>
          </w:tcPr>
          <w:p w14:paraId="1F72A367" w14:textId="77777777" w:rsidR="006135D3" w:rsidRPr="00EF6016" w:rsidRDefault="006135D3" w:rsidP="006135D3">
            <w:pPr>
              <w:spacing w:before="80" w:after="80"/>
              <w:jc w:val="center"/>
              <w:cnfStyle w:val="000000000000" w:firstRow="0" w:lastRow="0" w:firstColumn="0" w:lastColumn="0" w:oddVBand="0" w:evenVBand="0" w:oddHBand="0" w:evenHBand="0" w:firstRowFirstColumn="0" w:firstRowLastColumn="0" w:lastRowFirstColumn="0" w:lastRowLastColumn="0"/>
            </w:pPr>
            <w:r w:rsidRPr="0005689C">
              <w:t>datetime</w:t>
            </w:r>
          </w:p>
        </w:tc>
        <w:tc>
          <w:tcPr>
            <w:tcW w:w="1578" w:type="pct"/>
          </w:tcPr>
          <w:p w14:paraId="0BF36EBA" w14:textId="77777777" w:rsidR="006135D3" w:rsidRPr="00EF6016" w:rsidRDefault="006135D3" w:rsidP="006135D3">
            <w:pPr>
              <w:spacing w:before="80" w:after="80"/>
              <w:jc w:val="center"/>
              <w:cnfStyle w:val="000000000000" w:firstRow="0" w:lastRow="0" w:firstColumn="0" w:lastColumn="0" w:oddVBand="0" w:evenVBand="0" w:oddHBand="0" w:evenHBand="0" w:firstRowFirstColumn="0" w:firstRowLastColumn="0" w:lastRowFirstColumn="0" w:lastRowLastColumn="0"/>
            </w:pPr>
            <w:r w:rsidRPr="00EF6016">
              <w:t>NOT NULL</w:t>
            </w:r>
          </w:p>
        </w:tc>
        <w:tc>
          <w:tcPr>
            <w:tcW w:w="1141" w:type="pct"/>
          </w:tcPr>
          <w:p w14:paraId="14EB93EA" w14:textId="75404AA0" w:rsidR="006135D3" w:rsidRPr="00EF6016" w:rsidRDefault="006135D3" w:rsidP="006135D3">
            <w:pPr>
              <w:spacing w:before="80" w:after="80"/>
              <w:jc w:val="center"/>
              <w:cnfStyle w:val="000000000000" w:firstRow="0" w:lastRow="0" w:firstColumn="0" w:lastColumn="0" w:oddVBand="0" w:evenVBand="0" w:oddHBand="0" w:evenHBand="0" w:firstRowFirstColumn="0" w:firstRowLastColumn="0" w:lastRowFirstColumn="0" w:lastRowLastColumn="0"/>
            </w:pPr>
            <w:r>
              <w:t>Thời gian cập nhật chia ca</w:t>
            </w:r>
          </w:p>
        </w:tc>
      </w:tr>
    </w:tbl>
    <w:p w14:paraId="40FA3F37" w14:textId="77777777" w:rsidR="006135D3" w:rsidRDefault="006135D3" w:rsidP="005C162E"/>
    <w:p w14:paraId="6338BA8F" w14:textId="5818D4D5" w:rsidR="00DC0682" w:rsidRPr="00BF58ED" w:rsidRDefault="00BF58ED" w:rsidP="00657C68">
      <w:pPr>
        <w:pStyle w:val="bangbieu"/>
      </w:pPr>
      <w:bookmarkStart w:id="88" w:name="_Toc175842787"/>
      <w:r w:rsidRPr="00AB53F0">
        <w:lastRenderedPageBreak/>
        <w:t>Bảng 2</w:t>
      </w:r>
      <w:r>
        <w:t>.8. Chi tiết bảng users</w:t>
      </w:r>
      <w:bookmarkEnd w:id="88"/>
    </w:p>
    <w:tbl>
      <w:tblPr>
        <w:tblStyle w:val="GridTable4-Accent1"/>
        <w:tblW w:w="4994" w:type="pct"/>
        <w:tblLayout w:type="fixed"/>
        <w:tblLook w:val="04A0" w:firstRow="1" w:lastRow="0" w:firstColumn="1" w:lastColumn="0" w:noHBand="0" w:noVBand="1"/>
      </w:tblPr>
      <w:tblGrid>
        <w:gridCol w:w="2547"/>
        <w:gridCol w:w="1701"/>
        <w:gridCol w:w="2847"/>
        <w:gridCol w:w="1671"/>
      </w:tblGrid>
      <w:tr w:rsidR="00DC0682" w:rsidRPr="00292A36" w14:paraId="6D6609BB" w14:textId="77777777" w:rsidTr="00EE4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pct"/>
            <w:hideMark/>
          </w:tcPr>
          <w:p w14:paraId="0121A8D2" w14:textId="77777777" w:rsidR="00DC0682" w:rsidRPr="00292A36" w:rsidRDefault="00DC0682" w:rsidP="00EE4C58">
            <w:pPr>
              <w:spacing w:after="160" w:line="360" w:lineRule="auto"/>
              <w:jc w:val="center"/>
            </w:pPr>
            <w:r w:rsidRPr="00292A36">
              <w:t>Tên cột</w:t>
            </w:r>
          </w:p>
        </w:tc>
        <w:tc>
          <w:tcPr>
            <w:tcW w:w="970" w:type="pct"/>
            <w:hideMark/>
          </w:tcPr>
          <w:p w14:paraId="035632B8" w14:textId="77777777" w:rsidR="00DC0682" w:rsidRPr="00292A36" w:rsidRDefault="00DC0682" w:rsidP="00EE4C58">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292A36">
              <w:t>Kiểu dữ liệu</w:t>
            </w:r>
          </w:p>
        </w:tc>
        <w:tc>
          <w:tcPr>
            <w:tcW w:w="1624" w:type="pct"/>
            <w:hideMark/>
          </w:tcPr>
          <w:p w14:paraId="1CE479B0" w14:textId="77777777" w:rsidR="00DC0682" w:rsidRPr="00292A36" w:rsidRDefault="00DC0682" w:rsidP="00EE4C58">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292A36">
              <w:t>Phương thức lưu trữ</w:t>
            </w:r>
          </w:p>
        </w:tc>
        <w:tc>
          <w:tcPr>
            <w:tcW w:w="953" w:type="pct"/>
            <w:hideMark/>
          </w:tcPr>
          <w:p w14:paraId="041D26CC" w14:textId="77777777" w:rsidR="00DC0682" w:rsidRPr="00292A36" w:rsidRDefault="00DC0682" w:rsidP="00EE4C58">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292A36">
              <w:t>Mô tả</w:t>
            </w:r>
          </w:p>
        </w:tc>
      </w:tr>
      <w:tr w:rsidR="00DC0682" w:rsidRPr="00292A36" w14:paraId="03E6A2D2"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E90342B" w14:textId="77777777" w:rsidR="00DC0682" w:rsidRPr="00292A36" w:rsidRDefault="00DC0682" w:rsidP="00EE4C58">
            <w:pPr>
              <w:spacing w:after="160" w:line="360" w:lineRule="auto"/>
              <w:jc w:val="center"/>
            </w:pPr>
            <w:r w:rsidRPr="00292A36">
              <w:t>id</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D2E4722" w14:textId="77777777" w:rsidR="00DC0682" w:rsidRPr="00292A36" w:rsidRDefault="00DC0682" w:rsidP="00EE4C58">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int (11)</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6BEABF" w14:textId="77777777" w:rsidR="00DC0682" w:rsidRPr="00292A36" w:rsidRDefault="00DC0682" w:rsidP="00EE4C58">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NOT NULL AUTO_INCREMENT</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1983EC" w14:textId="3C79B693" w:rsidR="00DC0682" w:rsidRPr="00292A36" w:rsidRDefault="00DC0682" w:rsidP="00EE4C58">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 xml:space="preserve">Mã của </w:t>
            </w:r>
            <w:r>
              <w:t>người dùng</w:t>
            </w:r>
          </w:p>
        </w:tc>
      </w:tr>
      <w:tr w:rsidR="00DC0682" w:rsidRPr="00292A36" w14:paraId="0B5E85BD" w14:textId="77777777" w:rsidTr="00EE4C58">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200FA9A" w14:textId="3D1A9C56" w:rsidR="00DC0682" w:rsidRPr="00292A36" w:rsidRDefault="00DC0682" w:rsidP="00EE4C58">
            <w:pPr>
              <w:spacing w:after="160" w:line="360" w:lineRule="auto"/>
              <w:jc w:val="center"/>
            </w:pPr>
            <w:r>
              <w:t>firstName</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A9AB525" w14:textId="5EBC8827" w:rsidR="00DC0682" w:rsidRPr="00292A36" w:rsidRDefault="00B31032" w:rsidP="00EE4C58">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C24260E" w14:textId="77777777" w:rsidR="00DC0682" w:rsidRPr="00292A36" w:rsidRDefault="00DC0682" w:rsidP="00EE4C58">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1D4CA37" w14:textId="711829EA" w:rsidR="00DC0682" w:rsidRPr="00292A36" w:rsidRDefault="00DC0682" w:rsidP="00EE4C58">
            <w:pPr>
              <w:spacing w:after="160" w:line="360" w:lineRule="auto"/>
              <w:jc w:val="center"/>
              <w:cnfStyle w:val="000000000000" w:firstRow="0" w:lastRow="0" w:firstColumn="0" w:lastColumn="0" w:oddVBand="0" w:evenVBand="0" w:oddHBand="0" w:evenHBand="0" w:firstRowFirstColumn="0" w:firstRowLastColumn="0" w:lastRowFirstColumn="0" w:lastRowLastColumn="0"/>
            </w:pPr>
            <w:r>
              <w:t>Tên của người dùng</w:t>
            </w:r>
          </w:p>
        </w:tc>
      </w:tr>
      <w:tr w:rsidR="00DC0682" w:rsidRPr="00292A36" w14:paraId="68CD1126"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3D4A8C" w14:textId="0FF1EF59" w:rsidR="00DC0682" w:rsidRPr="00292A36" w:rsidRDefault="00DC0682" w:rsidP="00EE4C58">
            <w:pPr>
              <w:spacing w:after="160" w:line="360" w:lineRule="auto"/>
              <w:jc w:val="center"/>
            </w:pPr>
            <w:r>
              <w:t>lastName</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E61C11C" w14:textId="77777777" w:rsidR="00DC0682" w:rsidRPr="00292A36" w:rsidRDefault="00DC0682" w:rsidP="00EE4C58">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73A50BA" w14:textId="77777777" w:rsidR="00DC0682" w:rsidRPr="00292A36" w:rsidRDefault="00DC0682" w:rsidP="00EE4C58">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37A54B" w14:textId="2F4AB7B9" w:rsidR="00DC0682" w:rsidRPr="00292A36" w:rsidRDefault="00DC0682" w:rsidP="00EE4C58">
            <w:pPr>
              <w:spacing w:after="160" w:line="360" w:lineRule="auto"/>
              <w:jc w:val="center"/>
              <w:cnfStyle w:val="000000100000" w:firstRow="0" w:lastRow="0" w:firstColumn="0" w:lastColumn="0" w:oddVBand="0" w:evenVBand="0" w:oddHBand="1" w:evenHBand="0" w:firstRowFirstColumn="0" w:firstRowLastColumn="0" w:lastRowFirstColumn="0" w:lastRowLastColumn="0"/>
            </w:pPr>
            <w:r>
              <w:t>Họ của người dùng</w:t>
            </w:r>
          </w:p>
        </w:tc>
      </w:tr>
      <w:tr w:rsidR="00DC0682" w:rsidRPr="00292A36" w14:paraId="4266390D" w14:textId="77777777" w:rsidTr="00EE4C58">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17D605" w14:textId="06489B76" w:rsidR="00DC0682" w:rsidRPr="00292A36" w:rsidRDefault="00DC0682" w:rsidP="00EE4C58">
            <w:pPr>
              <w:spacing w:after="160" w:line="360" w:lineRule="auto"/>
              <w:jc w:val="center"/>
            </w:pPr>
            <w:r>
              <w:t>email</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7A30EC" w14:textId="77777777" w:rsidR="00DC0682" w:rsidRPr="00292A36" w:rsidRDefault="00DC0682" w:rsidP="00EE4C58">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B37C90" w14:textId="77777777" w:rsidR="00DC0682" w:rsidRPr="00292A36" w:rsidRDefault="00DC0682" w:rsidP="00EE4C58">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BE8E4E" w14:textId="19F51051" w:rsidR="00DC0682" w:rsidRPr="00292A36" w:rsidRDefault="00DC0682" w:rsidP="00EE4C58">
            <w:pPr>
              <w:spacing w:after="160" w:line="360" w:lineRule="auto"/>
              <w:jc w:val="center"/>
              <w:cnfStyle w:val="000000000000" w:firstRow="0" w:lastRow="0" w:firstColumn="0" w:lastColumn="0" w:oddVBand="0" w:evenVBand="0" w:oddHBand="0" w:evenHBand="0" w:firstRowFirstColumn="0" w:firstRowLastColumn="0" w:lastRowFirstColumn="0" w:lastRowLastColumn="0"/>
            </w:pPr>
            <w:r>
              <w:t>Email cá nhân</w:t>
            </w:r>
          </w:p>
        </w:tc>
      </w:tr>
      <w:tr w:rsidR="00DC0682" w:rsidRPr="00292A36" w14:paraId="0C5E66FA"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A78528" w14:textId="11406FC5" w:rsidR="00DC0682" w:rsidRPr="00292A36" w:rsidRDefault="00DC0682" w:rsidP="00EE4C58">
            <w:pPr>
              <w:spacing w:after="160" w:line="360" w:lineRule="auto"/>
              <w:jc w:val="center"/>
            </w:pPr>
            <w:r>
              <w:t>address</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AC3CC7" w14:textId="77777777" w:rsidR="00DC0682" w:rsidRPr="00292A36" w:rsidRDefault="00DC0682" w:rsidP="00EE4C58">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A471B0" w14:textId="77777777" w:rsidR="00DC0682" w:rsidRPr="00292A36" w:rsidRDefault="00DC0682" w:rsidP="00EE4C58">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CAA4D25" w14:textId="2AC74321" w:rsidR="00DC0682" w:rsidRPr="00292A36" w:rsidRDefault="00DC0682" w:rsidP="00EE4C58">
            <w:pPr>
              <w:spacing w:after="160" w:line="360" w:lineRule="auto"/>
              <w:jc w:val="center"/>
              <w:cnfStyle w:val="000000100000" w:firstRow="0" w:lastRow="0" w:firstColumn="0" w:lastColumn="0" w:oddVBand="0" w:evenVBand="0" w:oddHBand="1" w:evenHBand="0" w:firstRowFirstColumn="0" w:firstRowLastColumn="0" w:lastRowFirstColumn="0" w:lastRowLastColumn="0"/>
            </w:pPr>
            <w:r>
              <w:t>Địa chỉ của người dùng</w:t>
            </w:r>
          </w:p>
        </w:tc>
      </w:tr>
      <w:tr w:rsidR="00DC0682" w:rsidRPr="00292A36" w14:paraId="26970D4E" w14:textId="77777777" w:rsidTr="00EE4C58">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2242D65" w14:textId="42304DC5" w:rsidR="00DC0682" w:rsidRDefault="00DC0682" w:rsidP="00DC0682">
            <w:pPr>
              <w:jc w:val="center"/>
            </w:pPr>
            <w:r>
              <w:t>password_hash</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0EE4BF0" w14:textId="063F91B0" w:rsidR="00DC0682" w:rsidRPr="00292A36" w:rsidRDefault="00DC0682" w:rsidP="00DC0682">
            <w:pPr>
              <w:jc w:val="center"/>
              <w:cnfStyle w:val="000000000000" w:firstRow="0" w:lastRow="0" w:firstColumn="0" w:lastColumn="0" w:oddVBand="0" w:evenVBand="0" w:oddHBand="0" w:evenHBand="0" w:firstRowFirstColumn="0" w:firstRowLastColumn="0" w:lastRowFirstColumn="0" w:lastRowLastColumn="0"/>
            </w:pPr>
            <w:r w:rsidRPr="00292A36">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0E424A2" w14:textId="4FC4B506" w:rsidR="00DC0682" w:rsidRPr="00292A36" w:rsidRDefault="00DC0682" w:rsidP="00DC0682">
            <w:pPr>
              <w:jc w:val="center"/>
              <w:cnfStyle w:val="000000000000" w:firstRow="0" w:lastRow="0" w:firstColumn="0" w:lastColumn="0" w:oddVBand="0" w:evenVBand="0" w:oddHBand="0"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B5E2AA7" w14:textId="6580857B" w:rsidR="00DC0682" w:rsidRDefault="00DC0682" w:rsidP="00DC0682">
            <w:pPr>
              <w:jc w:val="center"/>
              <w:cnfStyle w:val="000000000000" w:firstRow="0" w:lastRow="0" w:firstColumn="0" w:lastColumn="0" w:oddVBand="0" w:evenVBand="0" w:oddHBand="0" w:evenHBand="0" w:firstRowFirstColumn="0" w:firstRowLastColumn="0" w:lastRowFirstColumn="0" w:lastRowLastColumn="0"/>
            </w:pPr>
            <w:r>
              <w:t>Mật khẩu tài khoản</w:t>
            </w:r>
          </w:p>
        </w:tc>
      </w:tr>
      <w:tr w:rsidR="00DC0682" w:rsidRPr="00292A36" w14:paraId="01EE68D6"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BE62B80" w14:textId="4E3F6EF0" w:rsidR="00DC0682" w:rsidRDefault="00DC0682" w:rsidP="00DC0682">
            <w:pPr>
              <w:jc w:val="center"/>
            </w:pPr>
            <w:r>
              <w:t>dod</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81F8FE4" w14:textId="35662EDA" w:rsidR="00DC0682" w:rsidRPr="00292A36" w:rsidRDefault="00DC0682" w:rsidP="00DC0682">
            <w:pPr>
              <w:jc w:val="center"/>
              <w:cnfStyle w:val="000000100000" w:firstRow="0" w:lastRow="0" w:firstColumn="0" w:lastColumn="0" w:oddVBand="0" w:evenVBand="0" w:oddHBand="1" w:evenHBand="0" w:firstRowFirstColumn="0" w:firstRowLastColumn="0" w:lastRowFirstColumn="0" w:lastRowLastColumn="0"/>
            </w:pPr>
            <w:r w:rsidRPr="00292A36">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DDFCEC2" w14:textId="2C202B27" w:rsidR="00DC0682" w:rsidRPr="00292A36" w:rsidRDefault="00DC0682" w:rsidP="00DC0682">
            <w:pPr>
              <w:jc w:val="center"/>
              <w:cnfStyle w:val="000000100000" w:firstRow="0" w:lastRow="0" w:firstColumn="0" w:lastColumn="0" w:oddVBand="0" w:evenVBand="0" w:oddHBand="1"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E0BB367" w14:textId="3BA9C1D5" w:rsidR="00DC0682" w:rsidRDefault="00895555" w:rsidP="00DC0682">
            <w:pPr>
              <w:jc w:val="center"/>
              <w:cnfStyle w:val="000000100000" w:firstRow="0" w:lastRow="0" w:firstColumn="0" w:lastColumn="0" w:oddVBand="0" w:evenVBand="0" w:oddHBand="1" w:evenHBand="0" w:firstRowFirstColumn="0" w:firstRowLastColumn="0" w:lastRowFirstColumn="0" w:lastRowLastColumn="0"/>
            </w:pPr>
            <w:r>
              <w:t>Ngày sinh của người dùng</w:t>
            </w:r>
          </w:p>
        </w:tc>
      </w:tr>
      <w:tr w:rsidR="00DC0682" w:rsidRPr="00292A36" w14:paraId="7A3F6FD9" w14:textId="77777777" w:rsidTr="00EE4C58">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2389B3B" w14:textId="597A78DA" w:rsidR="00DC0682" w:rsidRDefault="00DC0682" w:rsidP="00DC0682">
            <w:pPr>
              <w:jc w:val="center"/>
            </w:pPr>
            <w:r>
              <w:t>roleId</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0A7F6D6" w14:textId="3A25FFCA" w:rsidR="00DC0682" w:rsidRPr="00292A36" w:rsidRDefault="00DC0682" w:rsidP="00DC0682">
            <w:pPr>
              <w:jc w:val="center"/>
              <w:cnfStyle w:val="000000000000" w:firstRow="0" w:lastRow="0" w:firstColumn="0" w:lastColumn="0" w:oddVBand="0" w:evenVBand="0" w:oddHBand="0" w:evenHBand="0" w:firstRowFirstColumn="0" w:firstRowLastColumn="0" w:lastRowFirstColumn="0" w:lastRowLastColumn="0"/>
            </w:pPr>
            <w:r w:rsidRPr="00292A36">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6B53667" w14:textId="0525AF12" w:rsidR="00DC0682" w:rsidRPr="00292A36" w:rsidRDefault="00DC0682" w:rsidP="00DC0682">
            <w:pPr>
              <w:jc w:val="center"/>
              <w:cnfStyle w:val="000000000000" w:firstRow="0" w:lastRow="0" w:firstColumn="0" w:lastColumn="0" w:oddVBand="0" w:evenVBand="0" w:oddHBand="0" w:evenHBand="0" w:firstRowFirstColumn="0" w:firstRowLastColumn="0" w:lastRowFirstColumn="0" w:lastRowLastColumn="0"/>
            </w:pPr>
            <w:r w:rsidRPr="00292A36">
              <w:t>DEFAULT</w:t>
            </w:r>
            <w:r w:rsidR="00B31032">
              <w:t xml:space="preserve"> ‘R0’</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0F4CBE8" w14:textId="20F40DF0" w:rsidR="00DC0682" w:rsidRDefault="00895555" w:rsidP="00DC0682">
            <w:pPr>
              <w:jc w:val="center"/>
              <w:cnfStyle w:val="000000000000" w:firstRow="0" w:lastRow="0" w:firstColumn="0" w:lastColumn="0" w:oddVBand="0" w:evenVBand="0" w:oddHBand="0" w:evenHBand="0" w:firstRowFirstColumn="0" w:firstRowLastColumn="0" w:lastRowFirstColumn="0" w:lastRowLastColumn="0"/>
            </w:pPr>
            <w:r>
              <w:t>Quyền được phân</w:t>
            </w:r>
          </w:p>
        </w:tc>
      </w:tr>
      <w:tr w:rsidR="00DC0682" w:rsidRPr="00292A36" w14:paraId="688AD6C6"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EB2DFAD" w14:textId="3B993FB4" w:rsidR="00DC0682" w:rsidRDefault="00DC0682" w:rsidP="00DC0682">
            <w:pPr>
              <w:jc w:val="center"/>
            </w:pPr>
            <w:r>
              <w:t>mobile</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F3BD5D3" w14:textId="36A15779" w:rsidR="00DC0682" w:rsidRPr="00292A36" w:rsidRDefault="00B31032" w:rsidP="00DC0682">
            <w:pPr>
              <w:jc w:val="center"/>
              <w:cnfStyle w:val="000000100000" w:firstRow="0" w:lastRow="0" w:firstColumn="0" w:lastColumn="0" w:oddVBand="0" w:evenVBand="0" w:oddHBand="1" w:evenHBand="0" w:firstRowFirstColumn="0" w:firstRowLastColumn="0" w:lastRowFirstColumn="0" w:lastRowLastColumn="0"/>
            </w:pPr>
            <w:r w:rsidRPr="00292A36">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586E1BD" w14:textId="50522FF2" w:rsidR="00DC0682" w:rsidRPr="00292A36" w:rsidRDefault="00DC0682" w:rsidP="00DC0682">
            <w:pPr>
              <w:jc w:val="center"/>
              <w:cnfStyle w:val="000000100000" w:firstRow="0" w:lastRow="0" w:firstColumn="0" w:lastColumn="0" w:oddVBand="0" w:evenVBand="0" w:oddHBand="1"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28EBA37" w14:textId="4B2114CC" w:rsidR="00DC0682" w:rsidRDefault="00895555" w:rsidP="00DC0682">
            <w:pPr>
              <w:jc w:val="center"/>
              <w:cnfStyle w:val="000000100000" w:firstRow="0" w:lastRow="0" w:firstColumn="0" w:lastColumn="0" w:oddVBand="0" w:evenVBand="0" w:oddHBand="1" w:evenHBand="0" w:firstRowFirstColumn="0" w:firstRowLastColumn="0" w:lastRowFirstColumn="0" w:lastRowLastColumn="0"/>
            </w:pPr>
            <w:r>
              <w:t>Số điện thoại người dùng</w:t>
            </w:r>
          </w:p>
        </w:tc>
      </w:tr>
      <w:tr w:rsidR="00DC0682" w:rsidRPr="00292A36" w14:paraId="493C6ECF" w14:textId="77777777" w:rsidTr="00EE4C58">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A132D4" w14:textId="20154F9E" w:rsidR="00DC0682" w:rsidRPr="00292A36" w:rsidRDefault="00DC0682" w:rsidP="00DC0682">
            <w:pPr>
              <w:spacing w:after="160" w:line="360" w:lineRule="auto"/>
              <w:jc w:val="center"/>
            </w:pPr>
            <w:r>
              <w:t>gender</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F27B6B8" w14:textId="77777777" w:rsidR="00DC0682" w:rsidRPr="00292A36" w:rsidRDefault="00DC0682" w:rsidP="00DC0682">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99AA87" w14:textId="40FC907C" w:rsidR="00DC0682" w:rsidRPr="00292A36" w:rsidRDefault="00DC0682" w:rsidP="00DC0682">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 xml:space="preserve">DEFAULT </w:t>
            </w:r>
            <w:r w:rsidR="00B31032">
              <w:t>‘NAM’</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2FD648" w14:textId="1B5569BA" w:rsidR="00DC0682" w:rsidRPr="00292A36" w:rsidRDefault="00895555" w:rsidP="00DC0682">
            <w:pPr>
              <w:spacing w:after="160" w:line="360" w:lineRule="auto"/>
              <w:jc w:val="center"/>
              <w:cnfStyle w:val="000000000000" w:firstRow="0" w:lastRow="0" w:firstColumn="0" w:lastColumn="0" w:oddVBand="0" w:evenVBand="0" w:oddHBand="0" w:evenHBand="0" w:firstRowFirstColumn="0" w:firstRowLastColumn="0" w:lastRowFirstColumn="0" w:lastRowLastColumn="0"/>
            </w:pPr>
            <w:r>
              <w:t>Giới tính</w:t>
            </w:r>
          </w:p>
        </w:tc>
      </w:tr>
      <w:tr w:rsidR="00DC0682" w:rsidRPr="00292A36" w14:paraId="38DAA315"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E73CF32" w14:textId="61B722DE" w:rsidR="00DC0682" w:rsidRDefault="00DC0682" w:rsidP="00DC0682">
            <w:pPr>
              <w:jc w:val="center"/>
            </w:pPr>
            <w:r>
              <w:t>home_town</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BE07C65" w14:textId="77777777" w:rsidR="00DC0682" w:rsidRPr="00292A36" w:rsidRDefault="00DC0682" w:rsidP="00DC0682">
            <w:pPr>
              <w:jc w:val="center"/>
              <w:cnfStyle w:val="000000100000" w:firstRow="0" w:lastRow="0" w:firstColumn="0" w:lastColumn="0" w:oddVBand="0" w:evenVBand="0" w:oddHBand="1" w:evenHBand="0" w:firstRowFirstColumn="0" w:firstRowLastColumn="0" w:lastRowFirstColumn="0" w:lastRowLastColumn="0"/>
            </w:pPr>
            <w:r w:rsidRPr="00292A36">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E10F041" w14:textId="77777777" w:rsidR="00DC0682" w:rsidRPr="00292A36" w:rsidRDefault="00DC0682" w:rsidP="00DC0682">
            <w:pPr>
              <w:jc w:val="center"/>
              <w:cnfStyle w:val="000000100000" w:firstRow="0" w:lastRow="0" w:firstColumn="0" w:lastColumn="0" w:oddVBand="0" w:evenVBand="0" w:oddHBand="1"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ADDC4FB" w14:textId="19067788" w:rsidR="00DC0682" w:rsidRPr="00292A36" w:rsidRDefault="00895555" w:rsidP="00DC0682">
            <w:pPr>
              <w:jc w:val="center"/>
              <w:cnfStyle w:val="000000100000" w:firstRow="0" w:lastRow="0" w:firstColumn="0" w:lastColumn="0" w:oddVBand="0" w:evenVBand="0" w:oddHBand="1" w:evenHBand="0" w:firstRowFirstColumn="0" w:firstRowLastColumn="0" w:lastRowFirstColumn="0" w:lastRowLastColumn="0"/>
            </w:pPr>
            <w:r>
              <w:t xml:space="preserve">Địa chỉ nhà </w:t>
            </w:r>
          </w:p>
        </w:tc>
      </w:tr>
      <w:tr w:rsidR="00DC0682" w:rsidRPr="00292A36" w14:paraId="5F26BD37" w14:textId="77777777" w:rsidTr="00EE4C58">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6AF2490" w14:textId="6C6A4B24" w:rsidR="00DC0682" w:rsidRDefault="00DC0682" w:rsidP="00DC0682">
            <w:pPr>
              <w:jc w:val="center"/>
            </w:pPr>
            <w:r>
              <w:t>cccd</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81A6A2C" w14:textId="402F67A8" w:rsidR="00DC0682" w:rsidRPr="00292A36" w:rsidRDefault="00B31032" w:rsidP="00DC0682">
            <w:pPr>
              <w:jc w:val="center"/>
              <w:cnfStyle w:val="000000000000" w:firstRow="0" w:lastRow="0" w:firstColumn="0" w:lastColumn="0" w:oddVBand="0" w:evenVBand="0" w:oddHBand="0" w:evenHBand="0" w:firstRowFirstColumn="0" w:firstRowLastColumn="0" w:lastRowFirstColumn="0" w:lastRowLastColumn="0"/>
            </w:pPr>
            <w:r>
              <w:t>int(11)</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8680D3A" w14:textId="77777777" w:rsidR="00DC0682" w:rsidRPr="00292A36" w:rsidRDefault="00DC0682" w:rsidP="00DC0682">
            <w:pPr>
              <w:jc w:val="center"/>
              <w:cnfStyle w:val="000000000000" w:firstRow="0" w:lastRow="0" w:firstColumn="0" w:lastColumn="0" w:oddVBand="0" w:evenVBand="0" w:oddHBand="0"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AD02BA2" w14:textId="41EDE6E7" w:rsidR="00DC0682" w:rsidRPr="00292A36" w:rsidRDefault="00895555" w:rsidP="00DC0682">
            <w:pPr>
              <w:jc w:val="center"/>
              <w:cnfStyle w:val="000000000000" w:firstRow="0" w:lastRow="0" w:firstColumn="0" w:lastColumn="0" w:oddVBand="0" w:evenVBand="0" w:oddHBand="0" w:evenHBand="0" w:firstRowFirstColumn="0" w:firstRowLastColumn="0" w:lastRowFirstColumn="0" w:lastRowLastColumn="0"/>
            </w:pPr>
            <w:r>
              <w:t>Số căn cước cá nhân</w:t>
            </w:r>
          </w:p>
        </w:tc>
      </w:tr>
      <w:tr w:rsidR="00DC0682" w:rsidRPr="00292A36" w14:paraId="4F20C7F4"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C35DF3D" w14:textId="07D330C8" w:rsidR="00DC0682" w:rsidRPr="00292A36" w:rsidRDefault="00DC0682" w:rsidP="00DC0682">
            <w:pPr>
              <w:spacing w:after="160" w:line="360" w:lineRule="auto"/>
              <w:jc w:val="center"/>
            </w:pPr>
            <w:r>
              <w:t>nation</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C21574" w14:textId="647485B2" w:rsidR="00DC0682" w:rsidRPr="00292A36" w:rsidRDefault="00B31032" w:rsidP="00DC0682">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B31032">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BDEB5D" w14:textId="77777777" w:rsidR="00DC0682" w:rsidRPr="00292A36" w:rsidRDefault="00DC0682" w:rsidP="00DC0682">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1FB4206" w14:textId="54CCB720" w:rsidR="00DC0682" w:rsidRPr="00292A36" w:rsidRDefault="00895555" w:rsidP="00DC0682">
            <w:pPr>
              <w:spacing w:after="160" w:line="360" w:lineRule="auto"/>
              <w:jc w:val="center"/>
              <w:cnfStyle w:val="000000100000" w:firstRow="0" w:lastRow="0" w:firstColumn="0" w:lastColumn="0" w:oddVBand="0" w:evenVBand="0" w:oddHBand="1" w:evenHBand="0" w:firstRowFirstColumn="0" w:firstRowLastColumn="0" w:lastRowFirstColumn="0" w:lastRowLastColumn="0"/>
            </w:pPr>
            <w:r>
              <w:t>Quốc tịch người dùng</w:t>
            </w:r>
          </w:p>
        </w:tc>
      </w:tr>
      <w:tr w:rsidR="00DC0682" w:rsidRPr="00292A36" w14:paraId="43D50B48" w14:textId="77777777" w:rsidTr="00EE4C58">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45F3F6" w14:textId="42FF6E50" w:rsidR="00DC0682" w:rsidRDefault="00DC0682" w:rsidP="00DC0682">
            <w:pPr>
              <w:jc w:val="center"/>
            </w:pPr>
            <w:r>
              <w:t>education</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3AD0A46" w14:textId="64CB65A3" w:rsidR="00DC0682" w:rsidRDefault="00DC0682" w:rsidP="00DC0682">
            <w:pPr>
              <w:jc w:val="center"/>
              <w:cnfStyle w:val="000000000000" w:firstRow="0" w:lastRow="0" w:firstColumn="0" w:lastColumn="0" w:oddVBand="0" w:evenVBand="0" w:oddHBand="0" w:evenHBand="0" w:firstRowFirstColumn="0" w:firstRowLastColumn="0" w:lastRowFirstColumn="0" w:lastRowLastColumn="0"/>
            </w:pPr>
            <w:r w:rsidRPr="00292A36">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06FD41B" w14:textId="6A071D84" w:rsidR="00DC0682" w:rsidRPr="00292A36" w:rsidRDefault="00DC0682" w:rsidP="00DC0682">
            <w:pPr>
              <w:jc w:val="center"/>
              <w:cnfStyle w:val="000000000000" w:firstRow="0" w:lastRow="0" w:firstColumn="0" w:lastColumn="0" w:oddVBand="0" w:evenVBand="0" w:oddHBand="0"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D28DDE3" w14:textId="058097A6" w:rsidR="00DC0682" w:rsidRDefault="00895555" w:rsidP="00DC0682">
            <w:pPr>
              <w:jc w:val="center"/>
              <w:cnfStyle w:val="000000000000" w:firstRow="0" w:lastRow="0" w:firstColumn="0" w:lastColumn="0" w:oddVBand="0" w:evenVBand="0" w:oddHBand="0" w:evenHBand="0" w:firstRowFirstColumn="0" w:firstRowLastColumn="0" w:lastRowFirstColumn="0" w:lastRowLastColumn="0"/>
            </w:pPr>
            <w:r>
              <w:t>Học vấn cá nhân</w:t>
            </w:r>
          </w:p>
        </w:tc>
      </w:tr>
      <w:tr w:rsidR="00DC0682" w:rsidRPr="00292A36" w14:paraId="722CE147"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F1E9D60" w14:textId="34BEFD64" w:rsidR="00DC0682" w:rsidRDefault="00DC0682" w:rsidP="00DC0682">
            <w:pPr>
              <w:jc w:val="center"/>
            </w:pPr>
            <w:r>
              <w:lastRenderedPageBreak/>
              <w:t>profile</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4884C02" w14:textId="682745CC" w:rsidR="00DC0682" w:rsidRDefault="00B31032" w:rsidP="00DC0682">
            <w:pPr>
              <w:jc w:val="center"/>
              <w:cnfStyle w:val="000000100000" w:firstRow="0" w:lastRow="0" w:firstColumn="0" w:lastColumn="0" w:oddVBand="0" w:evenVBand="0" w:oddHBand="1" w:evenHBand="0" w:firstRowFirstColumn="0" w:firstRowLastColumn="0" w:lastRowFirstColumn="0" w:lastRowLastColumn="0"/>
            </w:pPr>
            <w:r>
              <w:t>text</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BD8C449" w14:textId="48B718A0" w:rsidR="00DC0682" w:rsidRPr="00292A36" w:rsidRDefault="00DC0682" w:rsidP="00DC0682">
            <w:pPr>
              <w:jc w:val="center"/>
              <w:cnfStyle w:val="000000100000" w:firstRow="0" w:lastRow="0" w:firstColumn="0" w:lastColumn="0" w:oddVBand="0" w:evenVBand="0" w:oddHBand="1"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5EF235F" w14:textId="0EB27D6A" w:rsidR="00DC0682" w:rsidRDefault="00895555" w:rsidP="00DC0682">
            <w:pPr>
              <w:jc w:val="center"/>
              <w:cnfStyle w:val="000000100000" w:firstRow="0" w:lastRow="0" w:firstColumn="0" w:lastColumn="0" w:oddVBand="0" w:evenVBand="0" w:oddHBand="1" w:evenHBand="0" w:firstRowFirstColumn="0" w:firstRowLastColumn="0" w:lastRowFirstColumn="0" w:lastRowLastColumn="0"/>
            </w:pPr>
            <w:r>
              <w:t>Thông tin cá nhân</w:t>
            </w:r>
          </w:p>
        </w:tc>
      </w:tr>
      <w:tr w:rsidR="00DC0682" w:rsidRPr="00292A36" w14:paraId="28FED603" w14:textId="77777777" w:rsidTr="00EE4C58">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ECB650B" w14:textId="621B4257" w:rsidR="00DC0682" w:rsidRDefault="00DC0682" w:rsidP="00DC0682">
            <w:pPr>
              <w:jc w:val="center"/>
            </w:pPr>
            <w:r>
              <w:t>date_of_join</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BF02167" w14:textId="7B4EFB4B" w:rsidR="00DC0682" w:rsidRDefault="00B31032" w:rsidP="00DC0682">
            <w:pPr>
              <w:jc w:val="center"/>
              <w:cnfStyle w:val="000000000000" w:firstRow="0" w:lastRow="0" w:firstColumn="0" w:lastColumn="0" w:oddVBand="0" w:evenVBand="0" w:oddHBand="0" w:evenHBand="0" w:firstRowFirstColumn="0" w:firstRowLastColumn="0" w:lastRowFirstColumn="0" w:lastRowLastColumn="0"/>
            </w:pPr>
            <w:r w:rsidRPr="00B31032">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63E2E0E" w14:textId="02076826" w:rsidR="00DC0682" w:rsidRPr="00292A36" w:rsidRDefault="00DC0682" w:rsidP="00DC0682">
            <w:pPr>
              <w:jc w:val="center"/>
              <w:cnfStyle w:val="000000000000" w:firstRow="0" w:lastRow="0" w:firstColumn="0" w:lastColumn="0" w:oddVBand="0" w:evenVBand="0" w:oddHBand="0"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79AD6B" w14:textId="467917DB" w:rsidR="00DC0682" w:rsidRDefault="00895555" w:rsidP="00DC0682">
            <w:pPr>
              <w:jc w:val="center"/>
              <w:cnfStyle w:val="000000000000" w:firstRow="0" w:lastRow="0" w:firstColumn="0" w:lastColumn="0" w:oddVBand="0" w:evenVBand="0" w:oddHBand="0" w:evenHBand="0" w:firstRowFirstColumn="0" w:firstRowLastColumn="0" w:lastRowFirstColumn="0" w:lastRowLastColumn="0"/>
            </w:pPr>
            <w:r>
              <w:t>Ngày tham gia</w:t>
            </w:r>
          </w:p>
        </w:tc>
      </w:tr>
      <w:tr w:rsidR="00DC0682" w:rsidRPr="00292A36" w14:paraId="0034CF66"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364F98B" w14:textId="0882BCE3" w:rsidR="00DC0682" w:rsidRDefault="00DC0682" w:rsidP="00DC0682">
            <w:pPr>
              <w:jc w:val="center"/>
            </w:pPr>
            <w:r>
              <w:t>status</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3C63C22" w14:textId="421E4347" w:rsidR="00DC0682" w:rsidRDefault="00B31032" w:rsidP="00DC0682">
            <w:pPr>
              <w:jc w:val="center"/>
              <w:cnfStyle w:val="000000100000" w:firstRow="0" w:lastRow="0" w:firstColumn="0" w:lastColumn="0" w:oddVBand="0" w:evenVBand="0" w:oddHBand="1" w:evenHBand="0" w:firstRowFirstColumn="0" w:firstRowLastColumn="0" w:lastRowFirstColumn="0" w:lastRowLastColumn="0"/>
            </w:pPr>
            <w:r>
              <w:t>tinyint(1)</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6FDE11B" w14:textId="2A5965A9" w:rsidR="00DC0682" w:rsidRPr="00292A36" w:rsidRDefault="00DC0682" w:rsidP="00DC0682">
            <w:pPr>
              <w:jc w:val="center"/>
              <w:cnfStyle w:val="000000100000" w:firstRow="0" w:lastRow="0" w:firstColumn="0" w:lastColumn="0" w:oddVBand="0" w:evenVBand="0" w:oddHBand="1"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4B1B336" w14:textId="4675FA65" w:rsidR="00DC0682" w:rsidRDefault="00895555" w:rsidP="00DC0682">
            <w:pPr>
              <w:jc w:val="center"/>
              <w:cnfStyle w:val="000000100000" w:firstRow="0" w:lastRow="0" w:firstColumn="0" w:lastColumn="0" w:oddVBand="0" w:evenVBand="0" w:oddHBand="1" w:evenHBand="0" w:firstRowFirstColumn="0" w:firstRowLastColumn="0" w:lastRowFirstColumn="0" w:lastRowLastColumn="0"/>
            </w:pPr>
            <w:r>
              <w:t>Trạng thái còn làm không</w:t>
            </w:r>
          </w:p>
        </w:tc>
      </w:tr>
      <w:tr w:rsidR="00DC0682" w:rsidRPr="00292A36" w14:paraId="2E9CB5CB" w14:textId="77777777" w:rsidTr="00EE4C58">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505390D" w14:textId="16BBC364" w:rsidR="00DC0682" w:rsidRDefault="00DC0682" w:rsidP="00DC0682">
            <w:pPr>
              <w:jc w:val="center"/>
            </w:pPr>
            <w:r>
              <w:t>last_login</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46A55A8" w14:textId="417CDD0C" w:rsidR="00DC0682" w:rsidRDefault="00B31032" w:rsidP="00DC0682">
            <w:pPr>
              <w:jc w:val="center"/>
              <w:cnfStyle w:val="000000000000" w:firstRow="0" w:lastRow="0" w:firstColumn="0" w:lastColumn="0" w:oddVBand="0" w:evenVBand="0" w:oddHBand="0" w:evenHBand="0" w:firstRowFirstColumn="0" w:firstRowLastColumn="0" w:lastRowFirstColumn="0" w:lastRowLastColumn="0"/>
            </w:pPr>
            <w:r w:rsidRPr="00292A36">
              <w:t>datetime</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E64DD24" w14:textId="37E297F8" w:rsidR="00DC0682" w:rsidRPr="00292A36" w:rsidRDefault="00DC0682" w:rsidP="00DC0682">
            <w:pPr>
              <w:jc w:val="center"/>
              <w:cnfStyle w:val="000000000000" w:firstRow="0" w:lastRow="0" w:firstColumn="0" w:lastColumn="0" w:oddVBand="0" w:evenVBand="0" w:oddHBand="0"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E849033" w14:textId="194BBE93" w:rsidR="00DC0682" w:rsidRDefault="00895555" w:rsidP="00DC0682">
            <w:pPr>
              <w:jc w:val="center"/>
              <w:cnfStyle w:val="000000000000" w:firstRow="0" w:lastRow="0" w:firstColumn="0" w:lastColumn="0" w:oddVBand="0" w:evenVBand="0" w:oddHBand="0" w:evenHBand="0" w:firstRowFirstColumn="0" w:firstRowLastColumn="0" w:lastRowFirstColumn="0" w:lastRowLastColumn="0"/>
            </w:pPr>
            <w:r>
              <w:t>N</w:t>
            </w:r>
            <w:r w:rsidR="00B31032">
              <w:t>gày</w:t>
            </w:r>
            <w:r>
              <w:t xml:space="preserve"> nghỉ việc</w:t>
            </w:r>
          </w:p>
        </w:tc>
      </w:tr>
      <w:tr w:rsidR="00DC0682" w:rsidRPr="00292A36" w14:paraId="0AF250B8"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CF6E83D" w14:textId="2E64A574" w:rsidR="00DC0682" w:rsidRDefault="00DC0682" w:rsidP="00DC0682">
            <w:pPr>
              <w:jc w:val="center"/>
            </w:pPr>
            <w:r>
              <w:t>image</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384E8B" w14:textId="11DB3AF3" w:rsidR="00DC0682" w:rsidRDefault="00B31032" w:rsidP="00DC0682">
            <w:pPr>
              <w:jc w:val="center"/>
              <w:cnfStyle w:val="000000100000" w:firstRow="0" w:lastRow="0" w:firstColumn="0" w:lastColumn="0" w:oddVBand="0" w:evenVBand="0" w:oddHBand="1" w:evenHBand="0" w:firstRowFirstColumn="0" w:firstRowLastColumn="0" w:lastRowFirstColumn="0" w:lastRowLastColumn="0"/>
            </w:pPr>
            <w:r>
              <w:t>longblob</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629F0EF" w14:textId="3AB608A1" w:rsidR="00DC0682" w:rsidRPr="00292A36" w:rsidRDefault="00DC0682" w:rsidP="00DC0682">
            <w:pPr>
              <w:jc w:val="center"/>
              <w:cnfStyle w:val="000000100000" w:firstRow="0" w:lastRow="0" w:firstColumn="0" w:lastColumn="0" w:oddVBand="0" w:evenVBand="0" w:oddHBand="1"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20CAA6A" w14:textId="31C0E5FA" w:rsidR="00DC0682" w:rsidRDefault="00895555" w:rsidP="00DC0682">
            <w:pPr>
              <w:jc w:val="center"/>
              <w:cnfStyle w:val="000000100000" w:firstRow="0" w:lastRow="0" w:firstColumn="0" w:lastColumn="0" w:oddVBand="0" w:evenVBand="0" w:oddHBand="1" w:evenHBand="0" w:firstRowFirstColumn="0" w:firstRowLastColumn="0" w:lastRowFirstColumn="0" w:lastRowLastColumn="0"/>
            </w:pPr>
            <w:r>
              <w:t>Hình ảnh cá nhân</w:t>
            </w:r>
          </w:p>
        </w:tc>
      </w:tr>
      <w:tr w:rsidR="00DC0682" w:rsidRPr="00292A36" w14:paraId="52DD1F87" w14:textId="77777777" w:rsidTr="00EE4C58">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D0F5CC4" w14:textId="576C9C52" w:rsidR="00DC0682" w:rsidRDefault="00DC0682" w:rsidP="00DC0682">
            <w:pPr>
              <w:jc w:val="center"/>
            </w:pPr>
            <w:r>
              <w:t>refresh_token</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1668E57" w14:textId="7DBA1E60" w:rsidR="00DC0682" w:rsidRDefault="00B31032" w:rsidP="00DC0682">
            <w:pPr>
              <w:jc w:val="center"/>
              <w:cnfStyle w:val="000000000000" w:firstRow="0" w:lastRow="0" w:firstColumn="0" w:lastColumn="0" w:oddVBand="0" w:evenVBand="0" w:oddHBand="0" w:evenHBand="0" w:firstRowFirstColumn="0" w:firstRowLastColumn="0" w:lastRowFirstColumn="0" w:lastRowLastColumn="0"/>
            </w:pPr>
            <w:r w:rsidRPr="00B31032">
              <w:t>varchar(255)</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66F6FDA" w14:textId="34A00804" w:rsidR="00DC0682" w:rsidRPr="00292A36" w:rsidRDefault="00DC0682" w:rsidP="00DC0682">
            <w:pPr>
              <w:jc w:val="center"/>
              <w:cnfStyle w:val="000000000000" w:firstRow="0" w:lastRow="0" w:firstColumn="0" w:lastColumn="0" w:oddVBand="0" w:evenVBand="0" w:oddHBand="0" w:evenHBand="0" w:firstRowFirstColumn="0" w:firstRowLastColumn="0" w:lastRowFirstColumn="0" w:lastRowLastColumn="0"/>
            </w:pPr>
            <w:r w:rsidRPr="00292A36">
              <w:t>DEFAULT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C22ECA4" w14:textId="64506857" w:rsidR="00DC0682" w:rsidRDefault="00895555" w:rsidP="00DC0682">
            <w:pPr>
              <w:jc w:val="center"/>
              <w:cnfStyle w:val="000000000000" w:firstRow="0" w:lastRow="0" w:firstColumn="0" w:lastColumn="0" w:oddVBand="0" w:evenVBand="0" w:oddHBand="0" w:evenHBand="0" w:firstRowFirstColumn="0" w:firstRowLastColumn="0" w:lastRowFirstColumn="0" w:lastRowLastColumn="0"/>
            </w:pPr>
            <w:r>
              <w:t>Token được tạo sau phiên đăng nhập</w:t>
            </w:r>
          </w:p>
        </w:tc>
      </w:tr>
      <w:tr w:rsidR="00DC0682" w:rsidRPr="00292A36" w14:paraId="7C974B99"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7A3CB82" w14:textId="77777777" w:rsidR="00DC0682" w:rsidRPr="00292A36" w:rsidRDefault="00DC0682" w:rsidP="00DC0682">
            <w:pPr>
              <w:spacing w:after="160" w:line="360" w:lineRule="auto"/>
              <w:jc w:val="center"/>
            </w:pPr>
            <w:r w:rsidRPr="00292A36">
              <w:t>createAt</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1C31B56" w14:textId="77777777" w:rsidR="00DC0682" w:rsidRPr="00292A36" w:rsidRDefault="00DC0682" w:rsidP="00DC0682">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datetime</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FC754D" w14:textId="77777777" w:rsidR="00DC0682" w:rsidRPr="00292A36" w:rsidRDefault="00DC0682" w:rsidP="00DC0682">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NOT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2CFA9D" w14:textId="5CB2705C" w:rsidR="00DC0682" w:rsidRPr="00292A36" w:rsidRDefault="00DC0682" w:rsidP="00DC0682">
            <w:pPr>
              <w:spacing w:after="160" w:line="360" w:lineRule="auto"/>
              <w:jc w:val="center"/>
              <w:cnfStyle w:val="000000100000" w:firstRow="0" w:lastRow="0" w:firstColumn="0" w:lastColumn="0" w:oddVBand="0" w:evenVBand="0" w:oddHBand="1" w:evenHBand="0" w:firstRowFirstColumn="0" w:firstRowLastColumn="0" w:lastRowFirstColumn="0" w:lastRowLastColumn="0"/>
            </w:pPr>
            <w:r w:rsidRPr="00292A36">
              <w:t xml:space="preserve">Thời gian tạo </w:t>
            </w:r>
            <w:r w:rsidR="00895555">
              <w:t>người dùng</w:t>
            </w:r>
          </w:p>
        </w:tc>
      </w:tr>
      <w:tr w:rsidR="00DC0682" w:rsidRPr="00292A36" w14:paraId="10B1F515" w14:textId="77777777" w:rsidTr="00EE4C58">
        <w:tc>
          <w:tcPr>
            <w:cnfStyle w:val="001000000000" w:firstRow="0" w:lastRow="0" w:firstColumn="1" w:lastColumn="0" w:oddVBand="0" w:evenVBand="0" w:oddHBand="0" w:evenHBand="0" w:firstRowFirstColumn="0" w:firstRowLastColumn="0" w:lastRowFirstColumn="0" w:lastRowLastColumn="0"/>
            <w:tcW w:w="14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3C2272" w14:textId="77777777" w:rsidR="00DC0682" w:rsidRPr="00292A36" w:rsidRDefault="00DC0682" w:rsidP="00DC0682">
            <w:pPr>
              <w:spacing w:after="160" w:line="360" w:lineRule="auto"/>
              <w:jc w:val="center"/>
            </w:pPr>
            <w:r w:rsidRPr="00292A36">
              <w:t>updateAt</w:t>
            </w:r>
          </w:p>
        </w:tc>
        <w:tc>
          <w:tcPr>
            <w:tcW w:w="97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023E9D" w14:textId="77777777" w:rsidR="00DC0682" w:rsidRPr="00292A36" w:rsidRDefault="00DC0682" w:rsidP="00DC0682">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datetime</w:t>
            </w:r>
          </w:p>
        </w:tc>
        <w:tc>
          <w:tcPr>
            <w:tcW w:w="162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28E6A7" w14:textId="77777777" w:rsidR="00DC0682" w:rsidRPr="00292A36" w:rsidRDefault="00DC0682" w:rsidP="00DC0682">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NOT NULL</w:t>
            </w:r>
          </w:p>
        </w:tc>
        <w:tc>
          <w:tcPr>
            <w:tcW w:w="953"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25516F" w14:textId="3E60CAA3" w:rsidR="00DC0682" w:rsidRPr="00292A36" w:rsidRDefault="00DC0682" w:rsidP="00DC0682">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292A36">
              <w:t xml:space="preserve">Thời gian cập nhật </w:t>
            </w:r>
            <w:r w:rsidR="00895555">
              <w:t>người dùng</w:t>
            </w:r>
          </w:p>
        </w:tc>
      </w:tr>
    </w:tbl>
    <w:p w14:paraId="202AEAED" w14:textId="77777777" w:rsidR="00DC0682" w:rsidRDefault="00DC0682" w:rsidP="005C162E"/>
    <w:p w14:paraId="65FDBC01" w14:textId="4EB29752" w:rsidR="00AE14D0" w:rsidRPr="00BF58ED" w:rsidRDefault="00BF58ED" w:rsidP="00657C68">
      <w:pPr>
        <w:pStyle w:val="bangbieu"/>
      </w:pPr>
      <w:bookmarkStart w:id="89" w:name="_Toc175842788"/>
      <w:r w:rsidRPr="00AB53F0">
        <w:t>Bảng 2</w:t>
      </w:r>
      <w:r>
        <w:t>.9. Chi tiết bảng timekeepings</w:t>
      </w:r>
      <w:bookmarkEnd w:id="89"/>
    </w:p>
    <w:tbl>
      <w:tblPr>
        <w:tblStyle w:val="GridTable4-Accent1"/>
        <w:tblW w:w="4994" w:type="pct"/>
        <w:tblLook w:val="04A0" w:firstRow="1" w:lastRow="0" w:firstColumn="1" w:lastColumn="0" w:noHBand="0" w:noVBand="1"/>
      </w:tblPr>
      <w:tblGrid>
        <w:gridCol w:w="1999"/>
        <w:gridCol w:w="2000"/>
        <w:gridCol w:w="2767"/>
        <w:gridCol w:w="2000"/>
      </w:tblGrid>
      <w:tr w:rsidR="00AE14D0" w:rsidRPr="00EF6016" w14:paraId="691EE1BE" w14:textId="77777777" w:rsidTr="00EE4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33B0C247" w14:textId="77777777" w:rsidR="00AE14D0" w:rsidRPr="00EF6016" w:rsidRDefault="00AE14D0" w:rsidP="00EE4C58">
            <w:pPr>
              <w:spacing w:before="80" w:after="80"/>
              <w:jc w:val="center"/>
            </w:pPr>
            <w:r w:rsidRPr="00EF6016">
              <w:t>Tên cột</w:t>
            </w:r>
          </w:p>
        </w:tc>
        <w:tc>
          <w:tcPr>
            <w:tcW w:w="1141" w:type="pct"/>
          </w:tcPr>
          <w:p w14:paraId="1F19F1B7" w14:textId="77777777" w:rsidR="00AE14D0" w:rsidRPr="00EF6016" w:rsidRDefault="00AE14D0" w:rsidP="00EE4C58">
            <w:pPr>
              <w:spacing w:before="80" w:after="80"/>
              <w:jc w:val="center"/>
              <w:cnfStyle w:val="100000000000" w:firstRow="1" w:lastRow="0" w:firstColumn="0" w:lastColumn="0" w:oddVBand="0" w:evenVBand="0" w:oddHBand="0" w:evenHBand="0" w:firstRowFirstColumn="0" w:firstRowLastColumn="0" w:lastRowFirstColumn="0" w:lastRowLastColumn="0"/>
            </w:pPr>
            <w:r w:rsidRPr="00EF6016">
              <w:t>Kiểu dữ liệu</w:t>
            </w:r>
          </w:p>
        </w:tc>
        <w:tc>
          <w:tcPr>
            <w:tcW w:w="1578" w:type="pct"/>
          </w:tcPr>
          <w:p w14:paraId="415ABDBE" w14:textId="77777777" w:rsidR="00AE14D0" w:rsidRPr="00EF6016" w:rsidRDefault="00AE14D0" w:rsidP="00EE4C58">
            <w:pPr>
              <w:spacing w:before="80" w:after="80"/>
              <w:jc w:val="center"/>
              <w:cnfStyle w:val="100000000000" w:firstRow="1" w:lastRow="0" w:firstColumn="0" w:lastColumn="0" w:oddVBand="0" w:evenVBand="0" w:oddHBand="0" w:evenHBand="0" w:firstRowFirstColumn="0" w:firstRowLastColumn="0" w:lastRowFirstColumn="0" w:lastRowLastColumn="0"/>
            </w:pPr>
            <w:r w:rsidRPr="00EF6016">
              <w:t>Phương thức lưu trữ</w:t>
            </w:r>
          </w:p>
        </w:tc>
        <w:tc>
          <w:tcPr>
            <w:tcW w:w="1141" w:type="pct"/>
          </w:tcPr>
          <w:p w14:paraId="512DE7B5" w14:textId="77777777" w:rsidR="00AE14D0" w:rsidRPr="00EF6016" w:rsidRDefault="00AE14D0" w:rsidP="00EE4C58">
            <w:pPr>
              <w:spacing w:before="80" w:after="80"/>
              <w:jc w:val="center"/>
              <w:cnfStyle w:val="100000000000" w:firstRow="1" w:lastRow="0" w:firstColumn="0" w:lastColumn="0" w:oddVBand="0" w:evenVBand="0" w:oddHBand="0" w:evenHBand="0" w:firstRowFirstColumn="0" w:firstRowLastColumn="0" w:lastRowFirstColumn="0" w:lastRowLastColumn="0"/>
            </w:pPr>
            <w:r w:rsidRPr="00EF6016">
              <w:t>Mô tả</w:t>
            </w:r>
          </w:p>
        </w:tc>
      </w:tr>
      <w:tr w:rsidR="00AE14D0" w:rsidRPr="00EF6016" w14:paraId="16F74748"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60C731CE" w14:textId="77777777" w:rsidR="00AE14D0" w:rsidRPr="00EF6016" w:rsidRDefault="00AE14D0" w:rsidP="00EE4C58">
            <w:pPr>
              <w:spacing w:before="80" w:after="80"/>
              <w:jc w:val="center"/>
            </w:pPr>
            <w:r w:rsidRPr="00EF6016">
              <w:t>id</w:t>
            </w:r>
          </w:p>
        </w:tc>
        <w:tc>
          <w:tcPr>
            <w:tcW w:w="1141" w:type="pct"/>
          </w:tcPr>
          <w:p w14:paraId="54CE885F" w14:textId="77777777" w:rsidR="00AE14D0" w:rsidRPr="00EF6016" w:rsidRDefault="00AE14D0"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EF6016">
              <w:t xml:space="preserve">int </w:t>
            </w:r>
            <w:r>
              <w:t>(11)</w:t>
            </w:r>
          </w:p>
        </w:tc>
        <w:tc>
          <w:tcPr>
            <w:tcW w:w="1578" w:type="pct"/>
          </w:tcPr>
          <w:p w14:paraId="12528ADE" w14:textId="77777777" w:rsidR="00AE14D0" w:rsidRPr="00EF6016" w:rsidRDefault="00AE14D0"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EF6016">
              <w:t>NOT NULL AUTO_INCREMENT</w:t>
            </w:r>
          </w:p>
        </w:tc>
        <w:tc>
          <w:tcPr>
            <w:tcW w:w="1141" w:type="pct"/>
          </w:tcPr>
          <w:p w14:paraId="03A61EC6" w14:textId="5E218DAC" w:rsidR="00AE14D0" w:rsidRPr="00EF6016" w:rsidRDefault="00AE14D0" w:rsidP="00EE4C58">
            <w:pPr>
              <w:spacing w:before="80" w:after="80"/>
              <w:jc w:val="center"/>
              <w:cnfStyle w:val="000000100000" w:firstRow="0" w:lastRow="0" w:firstColumn="0" w:lastColumn="0" w:oddVBand="0" w:evenVBand="0" w:oddHBand="1" w:evenHBand="0" w:firstRowFirstColumn="0" w:firstRowLastColumn="0" w:lastRowFirstColumn="0" w:lastRowLastColumn="0"/>
            </w:pPr>
            <w:r>
              <w:t>Mã của chấm công</w:t>
            </w:r>
          </w:p>
        </w:tc>
      </w:tr>
      <w:tr w:rsidR="00AE14D0" w:rsidRPr="00EF6016" w14:paraId="5DEC35F3" w14:textId="77777777" w:rsidTr="00EE4C58">
        <w:tc>
          <w:tcPr>
            <w:cnfStyle w:val="001000000000" w:firstRow="0" w:lastRow="0" w:firstColumn="1" w:lastColumn="0" w:oddVBand="0" w:evenVBand="0" w:oddHBand="0" w:evenHBand="0" w:firstRowFirstColumn="0" w:firstRowLastColumn="0" w:lastRowFirstColumn="0" w:lastRowLastColumn="0"/>
            <w:tcW w:w="1140" w:type="pct"/>
          </w:tcPr>
          <w:p w14:paraId="27765539" w14:textId="77777777" w:rsidR="00AE14D0" w:rsidRPr="00EF6016" w:rsidRDefault="00AE14D0" w:rsidP="00EE4C58">
            <w:pPr>
              <w:spacing w:before="80" w:after="80"/>
              <w:jc w:val="center"/>
            </w:pPr>
            <w:r w:rsidRPr="0005689C">
              <w:t>userId</w:t>
            </w:r>
          </w:p>
        </w:tc>
        <w:tc>
          <w:tcPr>
            <w:tcW w:w="1141" w:type="pct"/>
          </w:tcPr>
          <w:p w14:paraId="01B02ACD" w14:textId="77777777" w:rsidR="00AE14D0" w:rsidRPr="00EF6016" w:rsidRDefault="00AE14D0" w:rsidP="00EE4C58">
            <w:pPr>
              <w:spacing w:before="80" w:after="80"/>
              <w:jc w:val="center"/>
              <w:cnfStyle w:val="000000000000" w:firstRow="0" w:lastRow="0" w:firstColumn="0" w:lastColumn="0" w:oddVBand="0" w:evenVBand="0" w:oddHBand="0" w:evenHBand="0" w:firstRowFirstColumn="0" w:firstRowLastColumn="0" w:lastRowFirstColumn="0" w:lastRowLastColumn="0"/>
            </w:pPr>
            <w:r w:rsidRPr="00EF6016">
              <w:t xml:space="preserve">int </w:t>
            </w:r>
            <w:r>
              <w:t>(11)</w:t>
            </w:r>
          </w:p>
        </w:tc>
        <w:tc>
          <w:tcPr>
            <w:tcW w:w="1578" w:type="pct"/>
          </w:tcPr>
          <w:p w14:paraId="5E66ABB3" w14:textId="77777777" w:rsidR="00AE14D0" w:rsidRPr="00EF6016" w:rsidRDefault="00AE14D0" w:rsidP="00EE4C58">
            <w:pPr>
              <w:spacing w:before="80" w:after="80"/>
              <w:jc w:val="center"/>
              <w:cnfStyle w:val="000000000000" w:firstRow="0" w:lastRow="0" w:firstColumn="0" w:lastColumn="0" w:oddVBand="0" w:evenVBand="0" w:oddHBand="0" w:evenHBand="0" w:firstRowFirstColumn="0" w:firstRowLastColumn="0" w:lastRowFirstColumn="0" w:lastRowLastColumn="0"/>
            </w:pPr>
            <w:r w:rsidRPr="000C5781">
              <w:t>DEFAULT NULL</w:t>
            </w:r>
          </w:p>
        </w:tc>
        <w:tc>
          <w:tcPr>
            <w:tcW w:w="1141" w:type="pct"/>
          </w:tcPr>
          <w:p w14:paraId="23D5D8D5" w14:textId="77777777" w:rsidR="00AE14D0" w:rsidRPr="00EF6016" w:rsidRDefault="00AE14D0" w:rsidP="00EE4C58">
            <w:pPr>
              <w:spacing w:before="80" w:after="80"/>
              <w:jc w:val="center"/>
              <w:cnfStyle w:val="000000000000" w:firstRow="0" w:lastRow="0" w:firstColumn="0" w:lastColumn="0" w:oddVBand="0" w:evenVBand="0" w:oddHBand="0" w:evenHBand="0" w:firstRowFirstColumn="0" w:firstRowLastColumn="0" w:lastRowFirstColumn="0" w:lastRowLastColumn="0"/>
            </w:pPr>
            <w:r>
              <w:t>Mã của người dùng</w:t>
            </w:r>
          </w:p>
        </w:tc>
      </w:tr>
      <w:tr w:rsidR="00AE14D0" w:rsidRPr="00EF6016" w14:paraId="335947CC"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49DE8B8F" w14:textId="152C0E55" w:rsidR="00AE14D0" w:rsidRPr="00EF6016" w:rsidRDefault="00AE14D0" w:rsidP="00EE4C58">
            <w:pPr>
              <w:spacing w:before="80" w:after="80"/>
              <w:jc w:val="center"/>
            </w:pPr>
            <w:r>
              <w:t>hour_come</w:t>
            </w:r>
          </w:p>
        </w:tc>
        <w:tc>
          <w:tcPr>
            <w:tcW w:w="1141" w:type="pct"/>
          </w:tcPr>
          <w:p w14:paraId="799CD672" w14:textId="77777777" w:rsidR="00AE14D0" w:rsidRPr="00EF6016" w:rsidRDefault="00AE14D0"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1D0B1C">
              <w:t>varchar(255)</w:t>
            </w:r>
          </w:p>
        </w:tc>
        <w:tc>
          <w:tcPr>
            <w:tcW w:w="1578" w:type="pct"/>
          </w:tcPr>
          <w:p w14:paraId="10DBCA07" w14:textId="77777777" w:rsidR="00AE14D0" w:rsidRPr="00EF6016" w:rsidRDefault="00AE14D0"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0C5781">
              <w:t>DEFAULT NULL</w:t>
            </w:r>
          </w:p>
        </w:tc>
        <w:tc>
          <w:tcPr>
            <w:tcW w:w="1141" w:type="pct"/>
          </w:tcPr>
          <w:p w14:paraId="5AE236B3" w14:textId="33C7DE26" w:rsidR="00AE14D0" w:rsidRPr="00EF6016" w:rsidRDefault="00AE14D0" w:rsidP="00EE4C58">
            <w:pPr>
              <w:spacing w:before="80" w:after="80"/>
              <w:jc w:val="center"/>
              <w:cnfStyle w:val="000000100000" w:firstRow="0" w:lastRow="0" w:firstColumn="0" w:lastColumn="0" w:oddVBand="0" w:evenVBand="0" w:oddHBand="1" w:evenHBand="0" w:firstRowFirstColumn="0" w:firstRowLastColumn="0" w:lastRowFirstColumn="0" w:lastRowLastColumn="0"/>
            </w:pPr>
            <w:r>
              <w:t>Giờ vào</w:t>
            </w:r>
          </w:p>
        </w:tc>
      </w:tr>
      <w:tr w:rsidR="00AE14D0" w:rsidRPr="00EF6016" w14:paraId="25F70DAA" w14:textId="77777777" w:rsidTr="00EE4C58">
        <w:tc>
          <w:tcPr>
            <w:cnfStyle w:val="001000000000" w:firstRow="0" w:lastRow="0" w:firstColumn="1" w:lastColumn="0" w:oddVBand="0" w:evenVBand="0" w:oddHBand="0" w:evenHBand="0" w:firstRowFirstColumn="0" w:firstRowLastColumn="0" w:lastRowFirstColumn="0" w:lastRowLastColumn="0"/>
            <w:tcW w:w="1140" w:type="pct"/>
          </w:tcPr>
          <w:p w14:paraId="03241DA0" w14:textId="6EF560A9" w:rsidR="00AE14D0" w:rsidRPr="00EF6016" w:rsidRDefault="00AE14D0" w:rsidP="00EE4C58">
            <w:pPr>
              <w:spacing w:before="80" w:after="80"/>
              <w:jc w:val="center"/>
            </w:pPr>
            <w:r>
              <w:t>return_time</w:t>
            </w:r>
          </w:p>
        </w:tc>
        <w:tc>
          <w:tcPr>
            <w:tcW w:w="1141" w:type="pct"/>
          </w:tcPr>
          <w:p w14:paraId="1B9145AA" w14:textId="77777777" w:rsidR="00AE14D0" w:rsidRPr="00EF6016" w:rsidRDefault="00AE14D0" w:rsidP="00EE4C58">
            <w:pPr>
              <w:spacing w:before="80" w:after="80"/>
              <w:jc w:val="center"/>
              <w:cnfStyle w:val="000000000000" w:firstRow="0" w:lastRow="0" w:firstColumn="0" w:lastColumn="0" w:oddVBand="0" w:evenVBand="0" w:oddHBand="0" w:evenHBand="0" w:firstRowFirstColumn="0" w:firstRowLastColumn="0" w:lastRowFirstColumn="0" w:lastRowLastColumn="0"/>
            </w:pPr>
            <w:r w:rsidRPr="001D0B1C">
              <w:t>varchar(255)</w:t>
            </w:r>
          </w:p>
        </w:tc>
        <w:tc>
          <w:tcPr>
            <w:tcW w:w="1578" w:type="pct"/>
          </w:tcPr>
          <w:p w14:paraId="2F2A49A0" w14:textId="77777777" w:rsidR="00AE14D0" w:rsidRPr="00EF6016" w:rsidRDefault="00AE14D0" w:rsidP="00EE4C58">
            <w:pPr>
              <w:spacing w:before="80" w:after="80"/>
              <w:jc w:val="center"/>
              <w:cnfStyle w:val="000000000000" w:firstRow="0" w:lastRow="0" w:firstColumn="0" w:lastColumn="0" w:oddVBand="0" w:evenVBand="0" w:oddHBand="0" w:evenHBand="0" w:firstRowFirstColumn="0" w:firstRowLastColumn="0" w:lastRowFirstColumn="0" w:lastRowLastColumn="0"/>
            </w:pPr>
            <w:r w:rsidRPr="000C5781">
              <w:t>DEFAULT NULL</w:t>
            </w:r>
          </w:p>
        </w:tc>
        <w:tc>
          <w:tcPr>
            <w:tcW w:w="1141" w:type="pct"/>
          </w:tcPr>
          <w:p w14:paraId="045758D1" w14:textId="48F65A3E" w:rsidR="00AE14D0" w:rsidRPr="00EF6016" w:rsidRDefault="00AE14D0" w:rsidP="00EE4C58">
            <w:pPr>
              <w:spacing w:before="80" w:after="80"/>
              <w:jc w:val="center"/>
              <w:cnfStyle w:val="000000000000" w:firstRow="0" w:lastRow="0" w:firstColumn="0" w:lastColumn="0" w:oddVBand="0" w:evenVBand="0" w:oddHBand="0" w:evenHBand="0" w:firstRowFirstColumn="0" w:firstRowLastColumn="0" w:lastRowFirstColumn="0" w:lastRowLastColumn="0"/>
            </w:pPr>
            <w:r>
              <w:t>Giờ ra</w:t>
            </w:r>
          </w:p>
        </w:tc>
      </w:tr>
      <w:tr w:rsidR="00AE14D0" w:rsidRPr="00EF6016" w14:paraId="26CCE80F"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11D3EE07" w14:textId="77777777" w:rsidR="00AE14D0" w:rsidRPr="00EF6016" w:rsidRDefault="00AE14D0" w:rsidP="00EE4C58">
            <w:pPr>
              <w:spacing w:before="80" w:after="80"/>
              <w:jc w:val="center"/>
            </w:pPr>
            <w:r>
              <w:t>time</w:t>
            </w:r>
          </w:p>
        </w:tc>
        <w:tc>
          <w:tcPr>
            <w:tcW w:w="1141" w:type="pct"/>
          </w:tcPr>
          <w:p w14:paraId="0A5F5006" w14:textId="77777777" w:rsidR="00AE14D0" w:rsidRPr="00EF6016" w:rsidRDefault="00AE14D0"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1D0B1C">
              <w:t>varchar(255)</w:t>
            </w:r>
          </w:p>
        </w:tc>
        <w:tc>
          <w:tcPr>
            <w:tcW w:w="1578" w:type="pct"/>
          </w:tcPr>
          <w:p w14:paraId="058DA29E" w14:textId="77777777" w:rsidR="00AE14D0" w:rsidRPr="00EF6016" w:rsidRDefault="00AE14D0"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0C5781">
              <w:t>DEFAULT NULL</w:t>
            </w:r>
          </w:p>
        </w:tc>
        <w:tc>
          <w:tcPr>
            <w:tcW w:w="1141" w:type="pct"/>
          </w:tcPr>
          <w:p w14:paraId="25A42FDD" w14:textId="5F275FCF" w:rsidR="00AE14D0" w:rsidRPr="00EF6016" w:rsidRDefault="00AE14D0" w:rsidP="00EE4C58">
            <w:pPr>
              <w:spacing w:before="80" w:after="80"/>
              <w:jc w:val="center"/>
              <w:cnfStyle w:val="000000100000" w:firstRow="0" w:lastRow="0" w:firstColumn="0" w:lastColumn="0" w:oddVBand="0" w:evenVBand="0" w:oddHBand="1" w:evenHBand="0" w:firstRowFirstColumn="0" w:firstRowLastColumn="0" w:lastRowFirstColumn="0" w:lastRowLastColumn="0"/>
            </w:pPr>
            <w:r>
              <w:t>Thông tin chi tiết thời gian chấm công</w:t>
            </w:r>
          </w:p>
        </w:tc>
      </w:tr>
      <w:tr w:rsidR="00AE14D0" w:rsidRPr="00EF6016" w14:paraId="3228886B" w14:textId="77777777" w:rsidTr="00EE4C58">
        <w:tc>
          <w:tcPr>
            <w:cnfStyle w:val="001000000000" w:firstRow="0" w:lastRow="0" w:firstColumn="1" w:lastColumn="0" w:oddVBand="0" w:evenVBand="0" w:oddHBand="0" w:evenHBand="0" w:firstRowFirstColumn="0" w:firstRowLastColumn="0" w:lastRowFirstColumn="0" w:lastRowLastColumn="0"/>
            <w:tcW w:w="1140" w:type="pct"/>
          </w:tcPr>
          <w:p w14:paraId="1DEF58D3" w14:textId="6F5F69E0" w:rsidR="00AE14D0" w:rsidRPr="00EF6016" w:rsidRDefault="00AE14D0" w:rsidP="00EE4C58">
            <w:pPr>
              <w:spacing w:before="80" w:after="80"/>
              <w:jc w:val="center"/>
            </w:pPr>
            <w:r>
              <w:lastRenderedPageBreak/>
              <w:t>type</w:t>
            </w:r>
          </w:p>
        </w:tc>
        <w:tc>
          <w:tcPr>
            <w:tcW w:w="1141" w:type="pct"/>
          </w:tcPr>
          <w:p w14:paraId="022F542C" w14:textId="5B157312" w:rsidR="00AE14D0" w:rsidRPr="00EF6016" w:rsidRDefault="00AE14D0" w:rsidP="00EE4C58">
            <w:pPr>
              <w:spacing w:before="80" w:after="80"/>
              <w:jc w:val="center"/>
              <w:cnfStyle w:val="000000000000" w:firstRow="0" w:lastRow="0" w:firstColumn="0" w:lastColumn="0" w:oddVBand="0" w:evenVBand="0" w:oddHBand="0" w:evenHBand="0" w:firstRowFirstColumn="0" w:firstRowLastColumn="0" w:lastRowFirstColumn="0" w:lastRowLastColumn="0"/>
            </w:pPr>
            <w:r w:rsidRPr="00AE14D0">
              <w:t>varchar(255)</w:t>
            </w:r>
          </w:p>
        </w:tc>
        <w:tc>
          <w:tcPr>
            <w:tcW w:w="1578" w:type="pct"/>
          </w:tcPr>
          <w:p w14:paraId="6CBCD454" w14:textId="77777777" w:rsidR="00AE14D0" w:rsidRPr="00EF6016" w:rsidRDefault="00AE14D0" w:rsidP="00EE4C58">
            <w:pPr>
              <w:spacing w:before="80" w:after="80"/>
              <w:jc w:val="center"/>
              <w:cnfStyle w:val="000000000000" w:firstRow="0" w:lastRow="0" w:firstColumn="0" w:lastColumn="0" w:oddVBand="0" w:evenVBand="0" w:oddHBand="0" w:evenHBand="0" w:firstRowFirstColumn="0" w:firstRowLastColumn="0" w:lastRowFirstColumn="0" w:lastRowLastColumn="0"/>
            </w:pPr>
            <w:r w:rsidRPr="000C5781">
              <w:t>DEFAULT NULL</w:t>
            </w:r>
          </w:p>
        </w:tc>
        <w:tc>
          <w:tcPr>
            <w:tcW w:w="1141" w:type="pct"/>
          </w:tcPr>
          <w:p w14:paraId="232A8B23" w14:textId="4DAC3CF0" w:rsidR="00AE14D0" w:rsidRPr="00EF6016" w:rsidRDefault="00AE14D0" w:rsidP="00EE4C58">
            <w:pPr>
              <w:spacing w:before="80" w:after="80"/>
              <w:jc w:val="center"/>
              <w:cnfStyle w:val="000000000000" w:firstRow="0" w:lastRow="0" w:firstColumn="0" w:lastColumn="0" w:oddVBand="0" w:evenVBand="0" w:oddHBand="0" w:evenHBand="0" w:firstRowFirstColumn="0" w:firstRowLastColumn="0" w:lastRowFirstColumn="0" w:lastRowLastColumn="0"/>
            </w:pPr>
            <w:r>
              <w:t>Loại chấm công vào hay ra</w:t>
            </w:r>
          </w:p>
        </w:tc>
      </w:tr>
      <w:tr w:rsidR="00AE14D0" w:rsidRPr="00EF6016" w14:paraId="4F5745BE" w14:textId="77777777" w:rsidTr="00EE4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Pr>
          <w:p w14:paraId="535675C8" w14:textId="77777777" w:rsidR="00AE14D0" w:rsidRDefault="00AE14D0" w:rsidP="00EE4C58">
            <w:pPr>
              <w:spacing w:before="80" w:after="80"/>
              <w:jc w:val="center"/>
            </w:pPr>
            <w:r>
              <w:t>createAt</w:t>
            </w:r>
          </w:p>
        </w:tc>
        <w:tc>
          <w:tcPr>
            <w:tcW w:w="1141" w:type="pct"/>
          </w:tcPr>
          <w:p w14:paraId="36F1657B" w14:textId="77777777" w:rsidR="00AE14D0" w:rsidRPr="00EF6016" w:rsidRDefault="00AE14D0"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05689C">
              <w:t>datetime</w:t>
            </w:r>
          </w:p>
        </w:tc>
        <w:tc>
          <w:tcPr>
            <w:tcW w:w="1578" w:type="pct"/>
          </w:tcPr>
          <w:p w14:paraId="65CEE1C5" w14:textId="77777777" w:rsidR="00AE14D0" w:rsidRPr="00EF6016" w:rsidRDefault="00AE14D0" w:rsidP="00EE4C58">
            <w:pPr>
              <w:spacing w:before="80" w:after="80"/>
              <w:jc w:val="center"/>
              <w:cnfStyle w:val="000000100000" w:firstRow="0" w:lastRow="0" w:firstColumn="0" w:lastColumn="0" w:oddVBand="0" w:evenVBand="0" w:oddHBand="1" w:evenHBand="0" w:firstRowFirstColumn="0" w:firstRowLastColumn="0" w:lastRowFirstColumn="0" w:lastRowLastColumn="0"/>
            </w:pPr>
            <w:r w:rsidRPr="00EF6016">
              <w:t>NOT NULL</w:t>
            </w:r>
          </w:p>
        </w:tc>
        <w:tc>
          <w:tcPr>
            <w:tcW w:w="1141" w:type="pct"/>
          </w:tcPr>
          <w:p w14:paraId="4CB82459" w14:textId="25C73711" w:rsidR="00AE14D0" w:rsidRPr="00EF6016" w:rsidRDefault="00AE14D0" w:rsidP="00EE4C58">
            <w:pPr>
              <w:spacing w:before="80" w:after="80"/>
              <w:jc w:val="center"/>
              <w:cnfStyle w:val="000000100000" w:firstRow="0" w:lastRow="0" w:firstColumn="0" w:lastColumn="0" w:oddVBand="0" w:evenVBand="0" w:oddHBand="1" w:evenHBand="0" w:firstRowFirstColumn="0" w:firstRowLastColumn="0" w:lastRowFirstColumn="0" w:lastRowLastColumn="0"/>
            </w:pPr>
            <w:r>
              <w:t>Thời gian tạo chấm công</w:t>
            </w:r>
          </w:p>
        </w:tc>
      </w:tr>
      <w:tr w:rsidR="00AE14D0" w:rsidRPr="00EF6016" w14:paraId="5981DEC6" w14:textId="77777777" w:rsidTr="00EE4C58">
        <w:tc>
          <w:tcPr>
            <w:cnfStyle w:val="001000000000" w:firstRow="0" w:lastRow="0" w:firstColumn="1" w:lastColumn="0" w:oddVBand="0" w:evenVBand="0" w:oddHBand="0" w:evenHBand="0" w:firstRowFirstColumn="0" w:firstRowLastColumn="0" w:lastRowFirstColumn="0" w:lastRowLastColumn="0"/>
            <w:tcW w:w="1140" w:type="pct"/>
          </w:tcPr>
          <w:p w14:paraId="621B7AF0" w14:textId="77777777" w:rsidR="00AE14D0" w:rsidRPr="00EF6016" w:rsidRDefault="00AE14D0" w:rsidP="00EE4C58">
            <w:pPr>
              <w:spacing w:before="80" w:after="80"/>
              <w:jc w:val="center"/>
            </w:pPr>
            <w:r>
              <w:t>updateAt</w:t>
            </w:r>
          </w:p>
        </w:tc>
        <w:tc>
          <w:tcPr>
            <w:tcW w:w="1141" w:type="pct"/>
          </w:tcPr>
          <w:p w14:paraId="53483F20" w14:textId="77777777" w:rsidR="00AE14D0" w:rsidRPr="00EF6016" w:rsidRDefault="00AE14D0" w:rsidP="00EE4C58">
            <w:pPr>
              <w:spacing w:before="80" w:after="80"/>
              <w:jc w:val="center"/>
              <w:cnfStyle w:val="000000000000" w:firstRow="0" w:lastRow="0" w:firstColumn="0" w:lastColumn="0" w:oddVBand="0" w:evenVBand="0" w:oddHBand="0" w:evenHBand="0" w:firstRowFirstColumn="0" w:firstRowLastColumn="0" w:lastRowFirstColumn="0" w:lastRowLastColumn="0"/>
            </w:pPr>
            <w:r w:rsidRPr="0005689C">
              <w:t>datetime</w:t>
            </w:r>
          </w:p>
        </w:tc>
        <w:tc>
          <w:tcPr>
            <w:tcW w:w="1578" w:type="pct"/>
          </w:tcPr>
          <w:p w14:paraId="15AA84B8" w14:textId="77777777" w:rsidR="00AE14D0" w:rsidRPr="00EF6016" w:rsidRDefault="00AE14D0" w:rsidP="00EE4C58">
            <w:pPr>
              <w:spacing w:before="80" w:after="80"/>
              <w:jc w:val="center"/>
              <w:cnfStyle w:val="000000000000" w:firstRow="0" w:lastRow="0" w:firstColumn="0" w:lastColumn="0" w:oddVBand="0" w:evenVBand="0" w:oddHBand="0" w:evenHBand="0" w:firstRowFirstColumn="0" w:firstRowLastColumn="0" w:lastRowFirstColumn="0" w:lastRowLastColumn="0"/>
            </w:pPr>
            <w:r w:rsidRPr="00EF6016">
              <w:t>NOT NULL</w:t>
            </w:r>
          </w:p>
        </w:tc>
        <w:tc>
          <w:tcPr>
            <w:tcW w:w="1141" w:type="pct"/>
          </w:tcPr>
          <w:p w14:paraId="49B2555E" w14:textId="67CAD84C" w:rsidR="00AE14D0" w:rsidRPr="00EF6016" w:rsidRDefault="00AE14D0" w:rsidP="00EE4C58">
            <w:pPr>
              <w:spacing w:before="80" w:after="80"/>
              <w:jc w:val="center"/>
              <w:cnfStyle w:val="000000000000" w:firstRow="0" w:lastRow="0" w:firstColumn="0" w:lastColumn="0" w:oddVBand="0" w:evenVBand="0" w:oddHBand="0" w:evenHBand="0" w:firstRowFirstColumn="0" w:firstRowLastColumn="0" w:lastRowFirstColumn="0" w:lastRowLastColumn="0"/>
            </w:pPr>
            <w:r>
              <w:t>Thời gian cập nhật chấm công</w:t>
            </w:r>
          </w:p>
        </w:tc>
      </w:tr>
    </w:tbl>
    <w:p w14:paraId="55098308" w14:textId="77777777" w:rsidR="00AE14D0" w:rsidRPr="005C162E" w:rsidRDefault="00AE14D0" w:rsidP="005C162E"/>
    <w:p w14:paraId="51F47A0C" w14:textId="1EDA7997" w:rsidR="003401EA" w:rsidRPr="003401EA" w:rsidRDefault="003401EA" w:rsidP="003401EA">
      <w:pPr>
        <w:pStyle w:val="Heading2"/>
      </w:pPr>
      <w:bookmarkStart w:id="90" w:name="_Toc175845548"/>
      <w:r>
        <w:t>Kết luận chương 2</w:t>
      </w:r>
      <w:bookmarkEnd w:id="90"/>
    </w:p>
    <w:p w14:paraId="461E9C4A" w14:textId="0942A196" w:rsidR="005A4807" w:rsidRDefault="003D39B5" w:rsidP="003D39B5">
      <w:pPr>
        <w:ind w:firstLine="720"/>
      </w:pPr>
      <w:r w:rsidRPr="003D39B5">
        <w:t xml:space="preserve">Trong chương này, </w:t>
      </w:r>
      <w:r>
        <w:t>em</w:t>
      </w:r>
      <w:r w:rsidRPr="003D39B5">
        <w:t xml:space="preserve"> đã tiến hành phân tích chi tiết các tác nhân tham gia vào hệ thống, từ đó xác định rõ ràng vai trò và nhiệm vụ của từng đối tượng. Biểu đồ use case tổng quát đã giúp hình dung rõ ràng các chức năng chính mà hệ thống cần phải đáp ứng. Đồng thời, việc đặc tả chi tiết từng use case cũng giúp xác định cụ thể các bước tiến hành, đảm bảo tính toàn vẹn và chính xác trong quá trình phát triển hệ thống. Cuối cùng, mô tả cơ sở dữ liệu đã cung cấp một cái nhìn tổng quan về cấu trúc thông tin cần quản lý, từ đó tạo nền tảng vững chắc cho việc triển khai hệ thống trong các chương tiếp theo.</w:t>
      </w:r>
    </w:p>
    <w:p w14:paraId="38F1DDA9" w14:textId="77777777" w:rsidR="00DF0C13" w:rsidRDefault="00DF0C13" w:rsidP="00DF0C13"/>
    <w:p w14:paraId="38596FA5" w14:textId="77777777" w:rsidR="00657D15" w:rsidRPr="00657D15" w:rsidRDefault="00657D15" w:rsidP="00657D15"/>
    <w:p w14:paraId="0BBD963C" w14:textId="77777777" w:rsidR="005A4807" w:rsidRDefault="005A4807" w:rsidP="005A4807"/>
    <w:p w14:paraId="466F643A" w14:textId="77777777" w:rsidR="005A4807" w:rsidRDefault="005A4807" w:rsidP="005A4807"/>
    <w:p w14:paraId="4BC84DCF" w14:textId="77777777" w:rsidR="005A4807" w:rsidRDefault="005A4807" w:rsidP="005A4807"/>
    <w:p w14:paraId="73046F83" w14:textId="77777777" w:rsidR="005A4807" w:rsidRPr="005A4807" w:rsidRDefault="005A4807" w:rsidP="005A4807"/>
    <w:p w14:paraId="7A7B6787" w14:textId="3F703497" w:rsidR="00657D15" w:rsidRDefault="00657D15" w:rsidP="00426910">
      <w:pPr>
        <w:pStyle w:val="Heading1"/>
        <w:numPr>
          <w:ilvl w:val="0"/>
          <w:numId w:val="1"/>
        </w:numPr>
      </w:pPr>
      <w:bookmarkStart w:id="91" w:name="_Toc175845549"/>
      <w:r>
        <w:lastRenderedPageBreak/>
        <w:t>KẾT QUẢ VÀ KIỂM THỬ</w:t>
      </w:r>
      <w:bookmarkEnd w:id="91"/>
    </w:p>
    <w:p w14:paraId="02D6B490" w14:textId="2FD108B2" w:rsidR="00657D15" w:rsidRDefault="00CC2B85" w:rsidP="00657D15">
      <w:pPr>
        <w:pStyle w:val="Heading2"/>
      </w:pPr>
      <w:bookmarkStart w:id="92" w:name="_Toc175845550"/>
      <w:r>
        <w:t>Kết quả</w:t>
      </w:r>
      <w:bookmarkEnd w:id="92"/>
      <w:r>
        <w:t xml:space="preserve"> </w:t>
      </w:r>
    </w:p>
    <w:p w14:paraId="3611BD58" w14:textId="65B03DCF" w:rsidR="00CC2B85" w:rsidRDefault="0000390D" w:rsidP="00CC2B85">
      <w:r w:rsidRPr="0000390D">
        <w:rPr>
          <w:noProof/>
        </w:rPr>
        <w:drawing>
          <wp:inline distT="0" distB="0" distL="0" distR="0" wp14:anchorId="35402303" wp14:editId="6E6B3E78">
            <wp:extent cx="5579745" cy="2193290"/>
            <wp:effectExtent l="0" t="0" r="1905" b="0"/>
            <wp:docPr id="158703714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37144" name="Picture 1" descr="A screenshot of a login form&#10;&#10;Description automatically generated"/>
                    <pic:cNvPicPr/>
                  </pic:nvPicPr>
                  <pic:blipFill>
                    <a:blip r:embed="rId39"/>
                    <a:stretch>
                      <a:fillRect/>
                    </a:stretch>
                  </pic:blipFill>
                  <pic:spPr>
                    <a:xfrm>
                      <a:off x="0" y="0"/>
                      <a:ext cx="5579745" cy="2193290"/>
                    </a:xfrm>
                    <a:prstGeom prst="rect">
                      <a:avLst/>
                    </a:prstGeom>
                  </pic:spPr>
                </pic:pic>
              </a:graphicData>
            </a:graphic>
          </wp:inline>
        </w:drawing>
      </w:r>
    </w:p>
    <w:p w14:paraId="64CD0ED4" w14:textId="29BEBC93" w:rsidR="0000390D" w:rsidRPr="0000390D" w:rsidRDefault="0000390D" w:rsidP="00252CF8">
      <w:pPr>
        <w:pStyle w:val="Image"/>
      </w:pPr>
      <w:bookmarkStart w:id="93" w:name="_Toc175841340"/>
      <w:r w:rsidRPr="0000390D">
        <w:t xml:space="preserve">Hình </w:t>
      </w:r>
      <w:r>
        <w:t>3</w:t>
      </w:r>
      <w:r w:rsidRPr="0000390D">
        <w:t>.</w:t>
      </w:r>
      <w:r>
        <w:t>1</w:t>
      </w:r>
      <w:r w:rsidRPr="0000390D">
        <w:t>.</w:t>
      </w:r>
      <w:r>
        <w:t xml:space="preserve"> Giao diện đăng nhập</w:t>
      </w:r>
      <w:bookmarkEnd w:id="93"/>
      <w:r w:rsidRPr="0000390D">
        <w:t xml:space="preserve"> </w:t>
      </w:r>
    </w:p>
    <w:p w14:paraId="2E57F010" w14:textId="77777777" w:rsidR="0000390D" w:rsidRDefault="0000390D" w:rsidP="00CC2B85"/>
    <w:p w14:paraId="7499085E" w14:textId="17BC6C75" w:rsidR="0000390D" w:rsidRDefault="0000390D" w:rsidP="00CC2B85">
      <w:r w:rsidRPr="0000390D">
        <w:rPr>
          <w:noProof/>
        </w:rPr>
        <w:drawing>
          <wp:inline distT="0" distB="0" distL="0" distR="0" wp14:anchorId="329971B0" wp14:editId="06FE94A0">
            <wp:extent cx="5579745" cy="2134870"/>
            <wp:effectExtent l="0" t="0" r="1905" b="0"/>
            <wp:docPr id="167380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03295" name=""/>
                    <pic:cNvPicPr/>
                  </pic:nvPicPr>
                  <pic:blipFill>
                    <a:blip r:embed="rId40"/>
                    <a:stretch>
                      <a:fillRect/>
                    </a:stretch>
                  </pic:blipFill>
                  <pic:spPr>
                    <a:xfrm>
                      <a:off x="0" y="0"/>
                      <a:ext cx="5579745" cy="2134870"/>
                    </a:xfrm>
                    <a:prstGeom prst="rect">
                      <a:avLst/>
                    </a:prstGeom>
                  </pic:spPr>
                </pic:pic>
              </a:graphicData>
            </a:graphic>
          </wp:inline>
        </w:drawing>
      </w:r>
    </w:p>
    <w:p w14:paraId="51F6AD53" w14:textId="728D0803" w:rsidR="0000390D" w:rsidRDefault="0000390D" w:rsidP="00252CF8">
      <w:pPr>
        <w:pStyle w:val="Image"/>
      </w:pPr>
      <w:bookmarkStart w:id="94" w:name="_Toc175841341"/>
      <w:r w:rsidRPr="0000390D">
        <w:t>Hình 3.</w:t>
      </w:r>
      <w:r>
        <w:t>2</w:t>
      </w:r>
      <w:r w:rsidRPr="0000390D">
        <w:t>. Giao diện</w:t>
      </w:r>
      <w:r>
        <w:t xml:space="preserve"> trang chủ</w:t>
      </w:r>
      <w:bookmarkEnd w:id="94"/>
    </w:p>
    <w:p w14:paraId="14800CEE" w14:textId="77777777" w:rsidR="00252CF8" w:rsidRPr="0000390D" w:rsidRDefault="00252CF8" w:rsidP="00252CF8">
      <w:pPr>
        <w:pStyle w:val="Image"/>
        <w:rPr>
          <w:b/>
          <w:bCs/>
        </w:rPr>
      </w:pPr>
    </w:p>
    <w:p w14:paraId="44E3A2C8" w14:textId="5AC55608" w:rsidR="0000390D" w:rsidRDefault="0000390D" w:rsidP="00CC2B85">
      <w:r w:rsidRPr="0000390D">
        <w:rPr>
          <w:noProof/>
        </w:rPr>
        <w:lastRenderedPageBreak/>
        <w:drawing>
          <wp:inline distT="0" distB="0" distL="0" distR="0" wp14:anchorId="5F824BA5" wp14:editId="297C8EB5">
            <wp:extent cx="5579745" cy="2176145"/>
            <wp:effectExtent l="0" t="0" r="1905" b="0"/>
            <wp:docPr id="863899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99812" name="Picture 1" descr="A screenshot of a computer&#10;&#10;Description automatically generated"/>
                    <pic:cNvPicPr/>
                  </pic:nvPicPr>
                  <pic:blipFill>
                    <a:blip r:embed="rId41"/>
                    <a:stretch>
                      <a:fillRect/>
                    </a:stretch>
                  </pic:blipFill>
                  <pic:spPr>
                    <a:xfrm>
                      <a:off x="0" y="0"/>
                      <a:ext cx="5579745" cy="2176145"/>
                    </a:xfrm>
                    <a:prstGeom prst="rect">
                      <a:avLst/>
                    </a:prstGeom>
                  </pic:spPr>
                </pic:pic>
              </a:graphicData>
            </a:graphic>
          </wp:inline>
        </w:drawing>
      </w:r>
    </w:p>
    <w:p w14:paraId="5BCEB950" w14:textId="528B2EAC" w:rsidR="0000390D" w:rsidRDefault="0000390D" w:rsidP="00252CF8">
      <w:pPr>
        <w:pStyle w:val="Image"/>
      </w:pPr>
      <w:bookmarkStart w:id="95" w:name="_Toc175841342"/>
      <w:r w:rsidRPr="0000390D">
        <w:t>Hình 3.</w:t>
      </w:r>
      <w:r>
        <w:t>3</w:t>
      </w:r>
      <w:r w:rsidRPr="0000390D">
        <w:t xml:space="preserve">. Giao diện </w:t>
      </w:r>
      <w:r>
        <w:t>profile</w:t>
      </w:r>
      <w:bookmarkEnd w:id="95"/>
    </w:p>
    <w:p w14:paraId="7B34FC8D" w14:textId="77777777" w:rsidR="0000390D" w:rsidRPr="0000390D" w:rsidRDefault="0000390D" w:rsidP="0000390D">
      <w:pPr>
        <w:jc w:val="center"/>
        <w:rPr>
          <w:b/>
          <w:bCs/>
          <w:i/>
          <w:iCs/>
          <w:sz w:val="24"/>
          <w:szCs w:val="24"/>
        </w:rPr>
      </w:pPr>
    </w:p>
    <w:p w14:paraId="5FF31AE4" w14:textId="43486D5F" w:rsidR="0000390D" w:rsidRDefault="0000390D" w:rsidP="0000390D">
      <w:r w:rsidRPr="0000390D">
        <w:rPr>
          <w:noProof/>
        </w:rPr>
        <w:drawing>
          <wp:inline distT="0" distB="0" distL="0" distR="0" wp14:anchorId="4C98A3E3" wp14:editId="2B8A66A4">
            <wp:extent cx="5579745" cy="2159000"/>
            <wp:effectExtent l="0" t="0" r="1905" b="0"/>
            <wp:docPr id="1210596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96190" name="Picture 1" descr="A screenshot of a computer&#10;&#10;Description automatically generated"/>
                    <pic:cNvPicPr/>
                  </pic:nvPicPr>
                  <pic:blipFill>
                    <a:blip r:embed="rId42"/>
                    <a:stretch>
                      <a:fillRect/>
                    </a:stretch>
                  </pic:blipFill>
                  <pic:spPr>
                    <a:xfrm>
                      <a:off x="0" y="0"/>
                      <a:ext cx="5579745" cy="2159000"/>
                    </a:xfrm>
                    <a:prstGeom prst="rect">
                      <a:avLst/>
                    </a:prstGeom>
                  </pic:spPr>
                </pic:pic>
              </a:graphicData>
            </a:graphic>
          </wp:inline>
        </w:drawing>
      </w:r>
    </w:p>
    <w:p w14:paraId="7161B4CB" w14:textId="37003599" w:rsidR="0000390D" w:rsidRDefault="0000390D" w:rsidP="00252CF8">
      <w:pPr>
        <w:pStyle w:val="Image"/>
      </w:pPr>
      <w:bookmarkStart w:id="96" w:name="_Toc175841343"/>
      <w:r w:rsidRPr="0000390D">
        <w:t>Hình 3.</w:t>
      </w:r>
      <w:r>
        <w:t>4</w:t>
      </w:r>
      <w:r w:rsidRPr="0000390D">
        <w:t xml:space="preserve">. Giao diện </w:t>
      </w:r>
      <w:r>
        <w:t>quản lý nhân viên</w:t>
      </w:r>
      <w:bookmarkEnd w:id="96"/>
    </w:p>
    <w:p w14:paraId="49B029AC" w14:textId="77777777" w:rsidR="0000390D" w:rsidRPr="0000390D" w:rsidRDefault="0000390D" w:rsidP="0000390D">
      <w:pPr>
        <w:jc w:val="center"/>
        <w:rPr>
          <w:b/>
          <w:bCs/>
          <w:i/>
          <w:iCs/>
          <w:sz w:val="24"/>
          <w:szCs w:val="24"/>
        </w:rPr>
      </w:pPr>
    </w:p>
    <w:p w14:paraId="7CCFD68F" w14:textId="520D958E" w:rsidR="0000390D" w:rsidRDefault="00294F90" w:rsidP="0000390D">
      <w:r>
        <w:rPr>
          <w:noProof/>
        </w:rPr>
        <w:lastRenderedPageBreak/>
        <w:drawing>
          <wp:inline distT="0" distB="0" distL="0" distR="0" wp14:anchorId="6E2F5920" wp14:editId="32FDB560">
            <wp:extent cx="5579745" cy="6642735"/>
            <wp:effectExtent l="0" t="0" r="1905" b="5715"/>
            <wp:docPr id="53172356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23568" name="Picture 1" descr="A screenshot of a login for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6642735"/>
                    </a:xfrm>
                    <a:prstGeom prst="rect">
                      <a:avLst/>
                    </a:prstGeom>
                  </pic:spPr>
                </pic:pic>
              </a:graphicData>
            </a:graphic>
          </wp:inline>
        </w:drawing>
      </w:r>
    </w:p>
    <w:p w14:paraId="23425EEC" w14:textId="4C4DD401" w:rsidR="00294F90" w:rsidRDefault="00294F90" w:rsidP="00252CF8">
      <w:pPr>
        <w:pStyle w:val="Image"/>
      </w:pPr>
      <w:bookmarkStart w:id="97" w:name="_Toc175841344"/>
      <w:r w:rsidRPr="00294F90">
        <w:t>Hình 3.</w:t>
      </w:r>
      <w:r>
        <w:t>5</w:t>
      </w:r>
      <w:r w:rsidRPr="00294F90">
        <w:t xml:space="preserve">. Giao diện </w:t>
      </w:r>
      <w:r>
        <w:t>thêm nhân viên</w:t>
      </w:r>
      <w:bookmarkEnd w:id="97"/>
    </w:p>
    <w:p w14:paraId="52162BFF" w14:textId="77777777" w:rsidR="00AF7226" w:rsidRDefault="00AF7226" w:rsidP="00AF7226">
      <w:pPr>
        <w:rPr>
          <w:i/>
          <w:iCs/>
          <w:sz w:val="24"/>
          <w:szCs w:val="24"/>
        </w:rPr>
      </w:pPr>
    </w:p>
    <w:p w14:paraId="7A4369AF" w14:textId="3B75325E" w:rsidR="00AF7226" w:rsidRDefault="00AF7226" w:rsidP="00AF7226">
      <w:pPr>
        <w:rPr>
          <w:b/>
          <w:bCs/>
          <w:i/>
          <w:iCs/>
          <w:sz w:val="24"/>
          <w:szCs w:val="24"/>
        </w:rPr>
      </w:pPr>
      <w:r w:rsidRPr="00AF7226">
        <w:rPr>
          <w:b/>
          <w:bCs/>
          <w:i/>
          <w:iCs/>
          <w:noProof/>
          <w:sz w:val="24"/>
          <w:szCs w:val="24"/>
        </w:rPr>
        <w:lastRenderedPageBreak/>
        <w:drawing>
          <wp:inline distT="0" distB="0" distL="0" distR="0" wp14:anchorId="1A1A0217" wp14:editId="23D1B248">
            <wp:extent cx="5579745" cy="2459990"/>
            <wp:effectExtent l="0" t="0" r="1905" b="0"/>
            <wp:docPr id="88166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67128" name=""/>
                    <pic:cNvPicPr/>
                  </pic:nvPicPr>
                  <pic:blipFill>
                    <a:blip r:embed="rId44"/>
                    <a:stretch>
                      <a:fillRect/>
                    </a:stretch>
                  </pic:blipFill>
                  <pic:spPr>
                    <a:xfrm>
                      <a:off x="0" y="0"/>
                      <a:ext cx="5579745" cy="2459990"/>
                    </a:xfrm>
                    <a:prstGeom prst="rect">
                      <a:avLst/>
                    </a:prstGeom>
                  </pic:spPr>
                </pic:pic>
              </a:graphicData>
            </a:graphic>
          </wp:inline>
        </w:drawing>
      </w:r>
    </w:p>
    <w:p w14:paraId="242FF1DE" w14:textId="41BE9144" w:rsidR="00AF7226" w:rsidRDefault="00AF7226" w:rsidP="00252CF8">
      <w:pPr>
        <w:pStyle w:val="Image"/>
      </w:pPr>
      <w:bookmarkStart w:id="98" w:name="_Toc175841345"/>
      <w:r w:rsidRPr="00294F90">
        <w:t>Hình 3.</w:t>
      </w:r>
      <w:r>
        <w:t>6</w:t>
      </w:r>
      <w:r w:rsidRPr="00294F90">
        <w:t xml:space="preserve">. Giao diện </w:t>
      </w:r>
      <w:r>
        <w:t>sửa nhân viên</w:t>
      </w:r>
      <w:bookmarkEnd w:id="98"/>
    </w:p>
    <w:p w14:paraId="49C3CCAB" w14:textId="77777777" w:rsidR="00AF7226" w:rsidRDefault="00AF7226" w:rsidP="00AF7226">
      <w:pPr>
        <w:rPr>
          <w:i/>
          <w:iCs/>
          <w:sz w:val="24"/>
          <w:szCs w:val="24"/>
        </w:rPr>
      </w:pPr>
    </w:p>
    <w:p w14:paraId="63167075" w14:textId="16A852F1" w:rsidR="00AF7226" w:rsidRDefault="00AF7226" w:rsidP="00AF7226">
      <w:pPr>
        <w:rPr>
          <w:i/>
          <w:iCs/>
          <w:sz w:val="24"/>
          <w:szCs w:val="24"/>
        </w:rPr>
      </w:pPr>
      <w:r w:rsidRPr="00AF7226">
        <w:rPr>
          <w:i/>
          <w:iCs/>
          <w:noProof/>
          <w:sz w:val="24"/>
          <w:szCs w:val="24"/>
        </w:rPr>
        <w:drawing>
          <wp:inline distT="0" distB="0" distL="0" distR="0" wp14:anchorId="5282B0C1" wp14:editId="124442FB">
            <wp:extent cx="5579745" cy="2190750"/>
            <wp:effectExtent l="0" t="0" r="1905" b="0"/>
            <wp:docPr id="35375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8704" name=""/>
                    <pic:cNvPicPr/>
                  </pic:nvPicPr>
                  <pic:blipFill>
                    <a:blip r:embed="rId45"/>
                    <a:stretch>
                      <a:fillRect/>
                    </a:stretch>
                  </pic:blipFill>
                  <pic:spPr>
                    <a:xfrm>
                      <a:off x="0" y="0"/>
                      <a:ext cx="5579745" cy="2190750"/>
                    </a:xfrm>
                    <a:prstGeom prst="rect">
                      <a:avLst/>
                    </a:prstGeom>
                  </pic:spPr>
                </pic:pic>
              </a:graphicData>
            </a:graphic>
          </wp:inline>
        </w:drawing>
      </w:r>
    </w:p>
    <w:p w14:paraId="6DBF0669" w14:textId="15EBA709" w:rsidR="00AF7226" w:rsidRDefault="00AF7226" w:rsidP="00252CF8">
      <w:pPr>
        <w:pStyle w:val="Image"/>
      </w:pPr>
      <w:bookmarkStart w:id="99" w:name="_Toc175841346"/>
      <w:r w:rsidRPr="00AF7226">
        <w:t>Hình 3.</w:t>
      </w:r>
      <w:r>
        <w:t>7</w:t>
      </w:r>
      <w:r w:rsidRPr="00AF7226">
        <w:t xml:space="preserve">. Giao diện </w:t>
      </w:r>
      <w:r>
        <w:t>chấm công</w:t>
      </w:r>
      <w:bookmarkEnd w:id="99"/>
    </w:p>
    <w:p w14:paraId="4D5A37B3" w14:textId="77777777" w:rsidR="00AF7226" w:rsidRDefault="00AF7226" w:rsidP="00AF7226">
      <w:pPr>
        <w:jc w:val="center"/>
        <w:rPr>
          <w:i/>
          <w:iCs/>
          <w:sz w:val="24"/>
          <w:szCs w:val="24"/>
        </w:rPr>
      </w:pPr>
    </w:p>
    <w:p w14:paraId="3995D815" w14:textId="448F736C" w:rsidR="00AF7226" w:rsidRDefault="00AF7226" w:rsidP="00AF7226">
      <w:pPr>
        <w:rPr>
          <w:i/>
          <w:iCs/>
          <w:sz w:val="24"/>
          <w:szCs w:val="24"/>
        </w:rPr>
      </w:pPr>
      <w:r w:rsidRPr="00AF7226">
        <w:rPr>
          <w:i/>
          <w:iCs/>
          <w:noProof/>
          <w:sz w:val="24"/>
          <w:szCs w:val="24"/>
        </w:rPr>
        <w:drawing>
          <wp:inline distT="0" distB="0" distL="0" distR="0" wp14:anchorId="75579F24" wp14:editId="1DC62FC7">
            <wp:extent cx="5579745" cy="2009775"/>
            <wp:effectExtent l="0" t="0" r="1905" b="9525"/>
            <wp:docPr id="122604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44931" name=""/>
                    <pic:cNvPicPr/>
                  </pic:nvPicPr>
                  <pic:blipFill>
                    <a:blip r:embed="rId46"/>
                    <a:stretch>
                      <a:fillRect/>
                    </a:stretch>
                  </pic:blipFill>
                  <pic:spPr>
                    <a:xfrm>
                      <a:off x="0" y="0"/>
                      <a:ext cx="5579745" cy="2009775"/>
                    </a:xfrm>
                    <a:prstGeom prst="rect">
                      <a:avLst/>
                    </a:prstGeom>
                  </pic:spPr>
                </pic:pic>
              </a:graphicData>
            </a:graphic>
          </wp:inline>
        </w:drawing>
      </w:r>
    </w:p>
    <w:p w14:paraId="1709F9F0" w14:textId="211BCBAE" w:rsidR="00AF7226" w:rsidRPr="00AF7226" w:rsidRDefault="00AF7226" w:rsidP="00252CF8">
      <w:pPr>
        <w:pStyle w:val="Image"/>
      </w:pPr>
      <w:bookmarkStart w:id="100" w:name="_Toc175841347"/>
      <w:r w:rsidRPr="00AF7226">
        <w:t>Hình 3.</w:t>
      </w:r>
      <w:r w:rsidR="00AE7BB2">
        <w:t>8</w:t>
      </w:r>
      <w:r w:rsidRPr="00AF7226">
        <w:t xml:space="preserve">. Giao diện </w:t>
      </w:r>
      <w:r>
        <w:t>bảng lương</w:t>
      </w:r>
      <w:bookmarkEnd w:id="100"/>
    </w:p>
    <w:p w14:paraId="458B8EA2" w14:textId="192AC841" w:rsidR="00AF7226" w:rsidRDefault="00AE7BB2" w:rsidP="00AF7226">
      <w:pPr>
        <w:jc w:val="center"/>
        <w:rPr>
          <w:i/>
          <w:iCs/>
          <w:sz w:val="24"/>
          <w:szCs w:val="24"/>
        </w:rPr>
      </w:pPr>
      <w:r w:rsidRPr="00AE7BB2">
        <w:rPr>
          <w:i/>
          <w:iCs/>
          <w:noProof/>
          <w:sz w:val="24"/>
          <w:szCs w:val="24"/>
        </w:rPr>
        <w:lastRenderedPageBreak/>
        <w:drawing>
          <wp:inline distT="0" distB="0" distL="0" distR="0" wp14:anchorId="19511E56" wp14:editId="12FCEF4F">
            <wp:extent cx="5579745" cy="2287270"/>
            <wp:effectExtent l="0" t="0" r="1905" b="0"/>
            <wp:docPr id="40449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97493" name=""/>
                    <pic:cNvPicPr/>
                  </pic:nvPicPr>
                  <pic:blipFill>
                    <a:blip r:embed="rId47"/>
                    <a:stretch>
                      <a:fillRect/>
                    </a:stretch>
                  </pic:blipFill>
                  <pic:spPr>
                    <a:xfrm>
                      <a:off x="0" y="0"/>
                      <a:ext cx="5579745" cy="2287270"/>
                    </a:xfrm>
                    <a:prstGeom prst="rect">
                      <a:avLst/>
                    </a:prstGeom>
                  </pic:spPr>
                </pic:pic>
              </a:graphicData>
            </a:graphic>
          </wp:inline>
        </w:drawing>
      </w:r>
    </w:p>
    <w:p w14:paraId="2A4C21D2" w14:textId="36465516" w:rsidR="00AE7BB2" w:rsidRDefault="00AE7BB2" w:rsidP="00252CF8">
      <w:pPr>
        <w:pStyle w:val="Image"/>
      </w:pPr>
      <w:bookmarkStart w:id="101" w:name="_Toc175841348"/>
      <w:r w:rsidRPr="00AE7BB2">
        <w:t>Hình 3.</w:t>
      </w:r>
      <w:r>
        <w:t>9</w:t>
      </w:r>
      <w:r w:rsidRPr="00AE7BB2">
        <w:t xml:space="preserve">. Giao diện </w:t>
      </w:r>
      <w:r>
        <w:t>báo cáo</w:t>
      </w:r>
      <w:bookmarkEnd w:id="101"/>
    </w:p>
    <w:p w14:paraId="51183CC2" w14:textId="77777777" w:rsidR="00AE7BB2" w:rsidRDefault="00AE7BB2" w:rsidP="00AE7BB2">
      <w:pPr>
        <w:jc w:val="center"/>
        <w:rPr>
          <w:i/>
          <w:iCs/>
          <w:sz w:val="24"/>
          <w:szCs w:val="24"/>
        </w:rPr>
      </w:pPr>
    </w:p>
    <w:p w14:paraId="06F3C9FF" w14:textId="0A426F02" w:rsidR="00AE7BB2" w:rsidRDefault="00AE7BB2" w:rsidP="00AE7BB2">
      <w:pPr>
        <w:jc w:val="center"/>
        <w:rPr>
          <w:i/>
          <w:iCs/>
          <w:sz w:val="24"/>
          <w:szCs w:val="24"/>
        </w:rPr>
      </w:pPr>
      <w:r w:rsidRPr="00AE7BB2">
        <w:rPr>
          <w:i/>
          <w:iCs/>
          <w:noProof/>
          <w:sz w:val="24"/>
          <w:szCs w:val="24"/>
        </w:rPr>
        <w:drawing>
          <wp:inline distT="0" distB="0" distL="0" distR="0" wp14:anchorId="31A9621D" wp14:editId="53929295">
            <wp:extent cx="5579745" cy="1644650"/>
            <wp:effectExtent l="0" t="0" r="1905" b="0"/>
            <wp:docPr id="190432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21494" name=""/>
                    <pic:cNvPicPr/>
                  </pic:nvPicPr>
                  <pic:blipFill>
                    <a:blip r:embed="rId48"/>
                    <a:stretch>
                      <a:fillRect/>
                    </a:stretch>
                  </pic:blipFill>
                  <pic:spPr>
                    <a:xfrm>
                      <a:off x="0" y="0"/>
                      <a:ext cx="5579745" cy="1644650"/>
                    </a:xfrm>
                    <a:prstGeom prst="rect">
                      <a:avLst/>
                    </a:prstGeom>
                  </pic:spPr>
                </pic:pic>
              </a:graphicData>
            </a:graphic>
          </wp:inline>
        </w:drawing>
      </w:r>
    </w:p>
    <w:p w14:paraId="327848C7" w14:textId="39E46546" w:rsidR="00AE7BB2" w:rsidRPr="00AE7BB2" w:rsidRDefault="00AE7BB2" w:rsidP="00252CF8">
      <w:pPr>
        <w:pStyle w:val="Image"/>
      </w:pPr>
      <w:bookmarkStart w:id="102" w:name="_Toc175841349"/>
      <w:r w:rsidRPr="00AE7BB2">
        <w:t>Hình 3.</w:t>
      </w:r>
      <w:r>
        <w:t>10</w:t>
      </w:r>
      <w:r w:rsidRPr="00AE7BB2">
        <w:t xml:space="preserve">. Giao diện </w:t>
      </w:r>
      <w:r>
        <w:t>phân quyền và chia ca</w:t>
      </w:r>
      <w:bookmarkEnd w:id="102"/>
    </w:p>
    <w:p w14:paraId="2C307EFE" w14:textId="1FC45355" w:rsidR="00CC2B85" w:rsidRDefault="00CC2B85" w:rsidP="00CC2B85">
      <w:pPr>
        <w:pStyle w:val="Heading2"/>
      </w:pPr>
      <w:bookmarkStart w:id="103" w:name="_Toc175845551"/>
      <w:r>
        <w:t>Kiểm thử</w:t>
      </w:r>
      <w:bookmarkEnd w:id="103"/>
    </w:p>
    <w:p w14:paraId="77F70076" w14:textId="5DCF5533" w:rsidR="0091449E" w:rsidRDefault="0091449E" w:rsidP="0091449E">
      <w:pPr>
        <w:pStyle w:val="Heading3"/>
      </w:pPr>
      <w:bookmarkStart w:id="104" w:name="_Toc175845552"/>
      <w:r>
        <w:t>Kế hoạch kiểm thử</w:t>
      </w:r>
      <w:bookmarkEnd w:id="104"/>
    </w:p>
    <w:p w14:paraId="63AFDCF4" w14:textId="77777777" w:rsidR="00613974" w:rsidRDefault="00613974" w:rsidP="0091449E">
      <w:r w:rsidRPr="00613974">
        <w:t>Những chức năng được kiểm thử:</w:t>
      </w:r>
    </w:p>
    <w:p w14:paraId="14D20A5F" w14:textId="7A501B0F" w:rsidR="00613974" w:rsidRDefault="00613974" w:rsidP="00613974">
      <w:pPr>
        <w:pStyle w:val="ListParagraph"/>
        <w:numPr>
          <w:ilvl w:val="0"/>
          <w:numId w:val="38"/>
        </w:numPr>
      </w:pPr>
      <w:r w:rsidRPr="00613974">
        <w:t>Đăng nhập: Người dùng đăng nhập vào hệ thống</w:t>
      </w:r>
    </w:p>
    <w:p w14:paraId="52A1F584" w14:textId="5AF1EB8B" w:rsidR="00613974" w:rsidRDefault="00613974" w:rsidP="00613974">
      <w:pPr>
        <w:pStyle w:val="ListParagraph"/>
        <w:numPr>
          <w:ilvl w:val="0"/>
          <w:numId w:val="38"/>
        </w:numPr>
      </w:pPr>
      <w:r>
        <w:t xml:space="preserve">Tạo </w:t>
      </w:r>
      <w:r w:rsidR="004F7DF1">
        <w:t>tài khoản</w:t>
      </w:r>
      <w:r w:rsidRPr="00613974">
        <w:t xml:space="preserve">: </w:t>
      </w:r>
      <w:r w:rsidR="004F7DF1">
        <w:t>T</w:t>
      </w:r>
      <w:r>
        <w:t xml:space="preserve">ạo tài khoản cho </w:t>
      </w:r>
      <w:r w:rsidR="004F7DF1">
        <w:t>người dùng</w:t>
      </w:r>
      <w:r w:rsidRPr="00613974">
        <w:t xml:space="preserve"> </w:t>
      </w:r>
    </w:p>
    <w:p w14:paraId="0A696945" w14:textId="23D3D88F" w:rsidR="00613974" w:rsidRDefault="00613974" w:rsidP="00613974">
      <w:pPr>
        <w:pStyle w:val="ListParagraph"/>
        <w:numPr>
          <w:ilvl w:val="0"/>
          <w:numId w:val="38"/>
        </w:numPr>
      </w:pPr>
      <w:r>
        <w:t xml:space="preserve">Sửa </w:t>
      </w:r>
      <w:r w:rsidR="004F7DF1">
        <w:t>người dùng</w:t>
      </w:r>
      <w:r w:rsidRPr="00613974">
        <w:t xml:space="preserve">: </w:t>
      </w:r>
      <w:r w:rsidR="004F7DF1">
        <w:t>S</w:t>
      </w:r>
      <w:r>
        <w:t xml:space="preserve">ửa thông tin </w:t>
      </w:r>
      <w:r w:rsidR="004F7DF1">
        <w:t>tài khoản</w:t>
      </w:r>
    </w:p>
    <w:p w14:paraId="659F8068" w14:textId="27BF547B" w:rsidR="00613974" w:rsidRDefault="00613974" w:rsidP="00613974">
      <w:pPr>
        <w:pStyle w:val="ListParagraph"/>
        <w:numPr>
          <w:ilvl w:val="0"/>
          <w:numId w:val="38"/>
        </w:numPr>
      </w:pPr>
      <w:r>
        <w:t xml:space="preserve">Xóa </w:t>
      </w:r>
      <w:r w:rsidR="004F7DF1">
        <w:t>người dùng</w:t>
      </w:r>
      <w:r w:rsidRPr="00613974">
        <w:t>:</w:t>
      </w:r>
      <w:r>
        <w:t xml:space="preserve"> </w:t>
      </w:r>
      <w:r w:rsidR="004F7DF1">
        <w:t>Xóa dữ liệu người dùng</w:t>
      </w:r>
    </w:p>
    <w:p w14:paraId="3C4B63C6" w14:textId="132F6F34" w:rsidR="004F7DF1" w:rsidRDefault="004F7DF1" w:rsidP="00613974">
      <w:pPr>
        <w:pStyle w:val="ListParagraph"/>
        <w:numPr>
          <w:ilvl w:val="0"/>
          <w:numId w:val="38"/>
        </w:numPr>
      </w:pPr>
      <w:r>
        <w:t>Phân quyền: phân quyền cho người dùng</w:t>
      </w:r>
    </w:p>
    <w:p w14:paraId="6101E55F" w14:textId="0BFC9B34" w:rsidR="004F7DF1" w:rsidRDefault="004F7DF1" w:rsidP="00613974">
      <w:pPr>
        <w:pStyle w:val="ListParagraph"/>
        <w:numPr>
          <w:ilvl w:val="0"/>
          <w:numId w:val="38"/>
        </w:numPr>
      </w:pPr>
      <w:r>
        <w:t>Chia ca làm: chia ca làm cho người dùng</w:t>
      </w:r>
    </w:p>
    <w:p w14:paraId="0C6F3982" w14:textId="2ACDE222" w:rsidR="004F7DF1" w:rsidRDefault="004F7DF1" w:rsidP="00613974">
      <w:pPr>
        <w:pStyle w:val="ListParagraph"/>
        <w:numPr>
          <w:ilvl w:val="0"/>
          <w:numId w:val="38"/>
        </w:numPr>
      </w:pPr>
      <w:r>
        <w:t>Tạo thông báo: người dùng tạo thông báo</w:t>
      </w:r>
    </w:p>
    <w:p w14:paraId="515C441F" w14:textId="4C4A1E72" w:rsidR="004F7DF1" w:rsidRDefault="004F7DF1" w:rsidP="00613974">
      <w:pPr>
        <w:pStyle w:val="ListParagraph"/>
        <w:numPr>
          <w:ilvl w:val="0"/>
          <w:numId w:val="38"/>
        </w:numPr>
      </w:pPr>
      <w:r>
        <w:lastRenderedPageBreak/>
        <w:t>Tạo báo cáo</w:t>
      </w:r>
      <w:r w:rsidR="003F774E">
        <w:t>: người dùng tạo báo cáo hàng ngày</w:t>
      </w:r>
    </w:p>
    <w:p w14:paraId="229FF5BE" w14:textId="01F93806" w:rsidR="0091449E" w:rsidRDefault="0091449E" w:rsidP="0091449E">
      <w:pPr>
        <w:pStyle w:val="Heading3"/>
      </w:pPr>
      <w:bookmarkStart w:id="105" w:name="_Toc175845553"/>
      <w:r>
        <w:t>Kiểm thử chức năng</w:t>
      </w:r>
      <w:bookmarkEnd w:id="105"/>
    </w:p>
    <w:p w14:paraId="16144983" w14:textId="52A19D78" w:rsidR="006D44A1" w:rsidRPr="006D44A1" w:rsidRDefault="006D44A1" w:rsidP="00657C68">
      <w:pPr>
        <w:pStyle w:val="bangbieu"/>
      </w:pPr>
      <w:bookmarkStart w:id="106" w:name="_Toc175842789"/>
      <w:r w:rsidRPr="00AB53F0">
        <w:t xml:space="preserve">Bảng </w:t>
      </w:r>
      <w:r>
        <w:t>3.1. kiểm thử chức năng</w:t>
      </w:r>
      <w:bookmarkEnd w:id="106"/>
    </w:p>
    <w:tbl>
      <w:tblPr>
        <w:tblStyle w:val="TableGrid0"/>
        <w:tblW w:w="8779" w:type="dxa"/>
        <w:tblInd w:w="5" w:type="dxa"/>
        <w:tblCellMar>
          <w:top w:w="9" w:type="dxa"/>
          <w:left w:w="108" w:type="dxa"/>
        </w:tblCellMar>
        <w:tblLook w:val="04A0" w:firstRow="1" w:lastRow="0" w:firstColumn="1" w:lastColumn="0" w:noHBand="0" w:noVBand="1"/>
      </w:tblPr>
      <w:tblGrid>
        <w:gridCol w:w="746"/>
        <w:gridCol w:w="1375"/>
        <w:gridCol w:w="2974"/>
        <w:gridCol w:w="2973"/>
        <w:gridCol w:w="711"/>
      </w:tblGrid>
      <w:tr w:rsidR="003F774E" w14:paraId="2BE0F7AE" w14:textId="77777777" w:rsidTr="006D44A1">
        <w:trPr>
          <w:trHeight w:val="656"/>
        </w:trPr>
        <w:tc>
          <w:tcPr>
            <w:tcW w:w="746" w:type="dxa"/>
            <w:tcBorders>
              <w:top w:val="single" w:sz="4" w:space="0" w:color="000000"/>
              <w:left w:val="single" w:sz="4" w:space="0" w:color="000000"/>
              <w:bottom w:val="single" w:sz="4" w:space="0" w:color="000000"/>
              <w:right w:val="single" w:sz="4" w:space="0" w:color="000000"/>
            </w:tcBorders>
          </w:tcPr>
          <w:p w14:paraId="363BBB82" w14:textId="1C2B440F" w:rsidR="003F774E" w:rsidRDefault="003F774E" w:rsidP="006D44A1">
            <w:pPr>
              <w:jc w:val="center"/>
            </w:pPr>
            <w:r>
              <w:rPr>
                <w:rFonts w:eastAsia="Times New Roman" w:cs="Times New Roman"/>
                <w:b/>
              </w:rPr>
              <w:t>STT</w:t>
            </w:r>
          </w:p>
        </w:tc>
        <w:tc>
          <w:tcPr>
            <w:tcW w:w="1375" w:type="dxa"/>
            <w:tcBorders>
              <w:top w:val="single" w:sz="4" w:space="0" w:color="000000"/>
              <w:left w:val="single" w:sz="4" w:space="0" w:color="000000"/>
              <w:bottom w:val="single" w:sz="4" w:space="0" w:color="000000"/>
              <w:right w:val="single" w:sz="4" w:space="0" w:color="000000"/>
            </w:tcBorders>
          </w:tcPr>
          <w:p w14:paraId="2C952B57" w14:textId="77777777" w:rsidR="003F774E" w:rsidRDefault="003F774E" w:rsidP="003A6360">
            <w:pPr>
              <w:jc w:val="center"/>
            </w:pPr>
            <w:r>
              <w:rPr>
                <w:rFonts w:eastAsia="Times New Roman" w:cs="Times New Roman"/>
                <w:b/>
              </w:rPr>
              <w:t xml:space="preserve">Trường hợp </w:t>
            </w:r>
          </w:p>
        </w:tc>
        <w:tc>
          <w:tcPr>
            <w:tcW w:w="2974" w:type="dxa"/>
            <w:tcBorders>
              <w:top w:val="single" w:sz="4" w:space="0" w:color="000000"/>
              <w:left w:val="single" w:sz="4" w:space="0" w:color="000000"/>
              <w:bottom w:val="single" w:sz="4" w:space="0" w:color="000000"/>
              <w:right w:val="single" w:sz="4" w:space="0" w:color="000000"/>
            </w:tcBorders>
          </w:tcPr>
          <w:p w14:paraId="71AC7C86" w14:textId="77777777" w:rsidR="003F774E" w:rsidRDefault="003F774E" w:rsidP="003A6360">
            <w:pPr>
              <w:ind w:right="70"/>
              <w:jc w:val="center"/>
            </w:pPr>
            <w:r>
              <w:rPr>
                <w:rFonts w:eastAsia="Times New Roman" w:cs="Times New Roman"/>
                <w:b/>
              </w:rPr>
              <w:t xml:space="preserve">Đầu vào </w:t>
            </w:r>
          </w:p>
        </w:tc>
        <w:tc>
          <w:tcPr>
            <w:tcW w:w="2973" w:type="dxa"/>
            <w:tcBorders>
              <w:top w:val="single" w:sz="4" w:space="0" w:color="000000"/>
              <w:left w:val="single" w:sz="4" w:space="0" w:color="000000"/>
              <w:bottom w:val="single" w:sz="4" w:space="0" w:color="000000"/>
              <w:right w:val="single" w:sz="4" w:space="0" w:color="000000"/>
            </w:tcBorders>
          </w:tcPr>
          <w:p w14:paraId="01320B4F" w14:textId="77777777" w:rsidR="003F774E" w:rsidRDefault="003F774E" w:rsidP="003A6360">
            <w:pPr>
              <w:ind w:right="73"/>
              <w:jc w:val="center"/>
            </w:pPr>
            <w:r>
              <w:rPr>
                <w:rFonts w:eastAsia="Times New Roman" w:cs="Times New Roman"/>
                <w:b/>
              </w:rPr>
              <w:t xml:space="preserve">Đầu ra </w:t>
            </w:r>
          </w:p>
        </w:tc>
        <w:tc>
          <w:tcPr>
            <w:tcW w:w="711" w:type="dxa"/>
            <w:tcBorders>
              <w:top w:val="single" w:sz="4" w:space="0" w:color="000000"/>
              <w:left w:val="single" w:sz="4" w:space="0" w:color="000000"/>
              <w:bottom w:val="single" w:sz="4" w:space="0" w:color="000000"/>
              <w:right w:val="single" w:sz="4" w:space="0" w:color="000000"/>
            </w:tcBorders>
          </w:tcPr>
          <w:p w14:paraId="77E87517" w14:textId="357C8CDF" w:rsidR="003F774E" w:rsidRDefault="003F774E" w:rsidP="006D44A1">
            <w:r>
              <w:rPr>
                <w:rFonts w:eastAsia="Times New Roman" w:cs="Times New Roman"/>
                <w:b/>
              </w:rPr>
              <w:t>Kết quả</w:t>
            </w:r>
          </w:p>
        </w:tc>
      </w:tr>
      <w:tr w:rsidR="003F774E" w14:paraId="3D91E985" w14:textId="77777777" w:rsidTr="006D44A1">
        <w:trPr>
          <w:trHeight w:val="974"/>
        </w:trPr>
        <w:tc>
          <w:tcPr>
            <w:tcW w:w="746" w:type="dxa"/>
            <w:vMerge w:val="restart"/>
            <w:tcBorders>
              <w:top w:val="single" w:sz="4" w:space="0" w:color="000000"/>
              <w:left w:val="single" w:sz="4" w:space="0" w:color="000000"/>
              <w:bottom w:val="single" w:sz="4" w:space="0" w:color="000000"/>
              <w:right w:val="single" w:sz="4" w:space="0" w:color="000000"/>
            </w:tcBorders>
          </w:tcPr>
          <w:p w14:paraId="708AAB0B" w14:textId="42DEB264" w:rsidR="003F774E" w:rsidRDefault="003F774E" w:rsidP="006D44A1">
            <w:pPr>
              <w:ind w:right="71"/>
              <w:jc w:val="center"/>
            </w:pPr>
            <w:r>
              <w:t>1</w:t>
            </w:r>
          </w:p>
        </w:tc>
        <w:tc>
          <w:tcPr>
            <w:tcW w:w="1375" w:type="dxa"/>
            <w:vMerge w:val="restart"/>
            <w:tcBorders>
              <w:top w:val="single" w:sz="4" w:space="0" w:color="000000"/>
              <w:left w:val="single" w:sz="4" w:space="0" w:color="000000"/>
              <w:bottom w:val="single" w:sz="4" w:space="0" w:color="000000"/>
              <w:right w:val="single" w:sz="4" w:space="0" w:color="000000"/>
            </w:tcBorders>
          </w:tcPr>
          <w:p w14:paraId="12D0C739" w14:textId="77777777" w:rsidR="003F774E" w:rsidRDefault="003F774E" w:rsidP="003A6360">
            <w:pPr>
              <w:ind w:firstLine="4"/>
              <w:jc w:val="center"/>
            </w:pPr>
            <w:r>
              <w:t xml:space="preserve">Kiểm thử chức năng đăng nhập </w:t>
            </w:r>
          </w:p>
        </w:tc>
        <w:tc>
          <w:tcPr>
            <w:tcW w:w="2974" w:type="dxa"/>
            <w:tcBorders>
              <w:top w:val="single" w:sz="4" w:space="0" w:color="000000"/>
              <w:left w:val="single" w:sz="4" w:space="0" w:color="000000"/>
              <w:bottom w:val="single" w:sz="4" w:space="0" w:color="000000"/>
              <w:right w:val="single" w:sz="4" w:space="0" w:color="000000"/>
            </w:tcBorders>
          </w:tcPr>
          <w:p w14:paraId="6E77A3DB" w14:textId="55E8E356" w:rsidR="003F774E" w:rsidRDefault="003F774E" w:rsidP="003A6360">
            <w:pPr>
              <w:jc w:val="center"/>
            </w:pPr>
            <w:r>
              <w:t xml:space="preserve">Nhập email và mật khẩu hợp lệ </w:t>
            </w:r>
          </w:p>
        </w:tc>
        <w:tc>
          <w:tcPr>
            <w:tcW w:w="2973" w:type="dxa"/>
            <w:tcBorders>
              <w:top w:val="single" w:sz="4" w:space="0" w:color="000000"/>
              <w:left w:val="single" w:sz="4" w:space="0" w:color="000000"/>
              <w:bottom w:val="single" w:sz="4" w:space="0" w:color="000000"/>
              <w:right w:val="single" w:sz="4" w:space="0" w:color="000000"/>
            </w:tcBorders>
          </w:tcPr>
          <w:p w14:paraId="7ED5F3B4" w14:textId="6C1B9E03" w:rsidR="003F774E" w:rsidRDefault="003F774E" w:rsidP="003A6360">
            <w:pPr>
              <w:ind w:left="14" w:right="20"/>
              <w:jc w:val="center"/>
            </w:pPr>
            <w:r>
              <w:t xml:space="preserve">Đăng nhập thành công điều hướng về profile. </w:t>
            </w:r>
          </w:p>
        </w:tc>
        <w:tc>
          <w:tcPr>
            <w:tcW w:w="711" w:type="dxa"/>
            <w:tcBorders>
              <w:top w:val="single" w:sz="4" w:space="0" w:color="000000"/>
              <w:left w:val="single" w:sz="4" w:space="0" w:color="000000"/>
              <w:bottom w:val="single" w:sz="4" w:space="0" w:color="000000"/>
              <w:right w:val="single" w:sz="4" w:space="0" w:color="000000"/>
            </w:tcBorders>
          </w:tcPr>
          <w:p w14:paraId="70F33700" w14:textId="0635080E" w:rsidR="003F774E" w:rsidRDefault="003F774E" w:rsidP="006D44A1">
            <w:pPr>
              <w:ind w:left="41"/>
            </w:pPr>
            <w:r>
              <w:t>Đạt</w:t>
            </w:r>
          </w:p>
        </w:tc>
      </w:tr>
      <w:tr w:rsidR="003F774E" w14:paraId="0E77EEC8" w14:textId="77777777" w:rsidTr="006D44A1">
        <w:trPr>
          <w:trHeight w:val="977"/>
        </w:trPr>
        <w:tc>
          <w:tcPr>
            <w:tcW w:w="0" w:type="auto"/>
            <w:vMerge/>
            <w:tcBorders>
              <w:top w:val="nil"/>
              <w:left w:val="single" w:sz="4" w:space="0" w:color="000000"/>
              <w:bottom w:val="single" w:sz="4" w:space="0" w:color="000000"/>
              <w:right w:val="single" w:sz="4" w:space="0" w:color="000000"/>
            </w:tcBorders>
          </w:tcPr>
          <w:p w14:paraId="21B86A29" w14:textId="77777777" w:rsidR="003F774E" w:rsidRDefault="003F774E" w:rsidP="006D44A1">
            <w:pPr>
              <w:spacing w:after="160"/>
              <w:jc w:val="center"/>
            </w:pPr>
          </w:p>
        </w:tc>
        <w:tc>
          <w:tcPr>
            <w:tcW w:w="0" w:type="auto"/>
            <w:vMerge/>
            <w:tcBorders>
              <w:top w:val="nil"/>
              <w:left w:val="single" w:sz="4" w:space="0" w:color="000000"/>
              <w:bottom w:val="single" w:sz="4" w:space="0" w:color="000000"/>
              <w:right w:val="single" w:sz="4" w:space="0" w:color="000000"/>
            </w:tcBorders>
          </w:tcPr>
          <w:p w14:paraId="3ACD6E60" w14:textId="77777777" w:rsidR="003F774E" w:rsidRDefault="003F774E" w:rsidP="003A6360">
            <w:pPr>
              <w:spacing w:after="160"/>
              <w:jc w:val="left"/>
            </w:pPr>
          </w:p>
        </w:tc>
        <w:tc>
          <w:tcPr>
            <w:tcW w:w="2974" w:type="dxa"/>
            <w:tcBorders>
              <w:top w:val="single" w:sz="4" w:space="0" w:color="000000"/>
              <w:left w:val="single" w:sz="4" w:space="0" w:color="000000"/>
              <w:bottom w:val="single" w:sz="4" w:space="0" w:color="000000"/>
              <w:right w:val="single" w:sz="4" w:space="0" w:color="000000"/>
            </w:tcBorders>
          </w:tcPr>
          <w:p w14:paraId="76103DA7" w14:textId="069273AD" w:rsidR="003F774E" w:rsidRDefault="003F774E" w:rsidP="003A6360">
            <w:pPr>
              <w:jc w:val="center"/>
            </w:pPr>
            <w:r>
              <w:t>Nhập email và mật khẩu không hợp lệ</w:t>
            </w:r>
          </w:p>
        </w:tc>
        <w:tc>
          <w:tcPr>
            <w:tcW w:w="2973" w:type="dxa"/>
            <w:tcBorders>
              <w:top w:val="single" w:sz="4" w:space="0" w:color="000000"/>
              <w:left w:val="single" w:sz="4" w:space="0" w:color="000000"/>
              <w:bottom w:val="single" w:sz="4" w:space="0" w:color="000000"/>
              <w:right w:val="single" w:sz="4" w:space="0" w:color="000000"/>
            </w:tcBorders>
          </w:tcPr>
          <w:p w14:paraId="681A1545" w14:textId="77777777" w:rsidR="003F774E" w:rsidRDefault="003F774E" w:rsidP="003A6360">
            <w:pPr>
              <w:jc w:val="center"/>
            </w:pPr>
            <w:r>
              <w:t xml:space="preserve">Đăng nhập không thành công và có thông báo ra màn hình. </w:t>
            </w:r>
          </w:p>
        </w:tc>
        <w:tc>
          <w:tcPr>
            <w:tcW w:w="711" w:type="dxa"/>
            <w:tcBorders>
              <w:top w:val="single" w:sz="4" w:space="0" w:color="000000"/>
              <w:left w:val="single" w:sz="4" w:space="0" w:color="000000"/>
              <w:bottom w:val="single" w:sz="4" w:space="0" w:color="000000"/>
              <w:right w:val="single" w:sz="4" w:space="0" w:color="000000"/>
            </w:tcBorders>
          </w:tcPr>
          <w:p w14:paraId="4BAEDD98" w14:textId="3B82A7AD" w:rsidR="003F774E" w:rsidRDefault="003F774E" w:rsidP="006D44A1">
            <w:pPr>
              <w:ind w:left="41"/>
            </w:pPr>
            <w:r>
              <w:t>Đạt</w:t>
            </w:r>
          </w:p>
        </w:tc>
      </w:tr>
      <w:tr w:rsidR="003F774E" w14:paraId="5B9B5D71" w14:textId="77777777" w:rsidTr="006D44A1">
        <w:trPr>
          <w:trHeight w:val="1298"/>
        </w:trPr>
        <w:tc>
          <w:tcPr>
            <w:tcW w:w="746" w:type="dxa"/>
            <w:vMerge w:val="restart"/>
            <w:tcBorders>
              <w:top w:val="single" w:sz="4" w:space="0" w:color="000000"/>
              <w:left w:val="single" w:sz="4" w:space="0" w:color="000000"/>
              <w:bottom w:val="single" w:sz="4" w:space="0" w:color="000000"/>
              <w:right w:val="single" w:sz="4" w:space="0" w:color="000000"/>
            </w:tcBorders>
          </w:tcPr>
          <w:p w14:paraId="2A102AFA" w14:textId="746E7D9E" w:rsidR="003F774E" w:rsidRDefault="003F774E" w:rsidP="006D44A1">
            <w:pPr>
              <w:ind w:right="71"/>
              <w:jc w:val="center"/>
            </w:pPr>
            <w:r>
              <w:t>2</w:t>
            </w:r>
          </w:p>
        </w:tc>
        <w:tc>
          <w:tcPr>
            <w:tcW w:w="1375" w:type="dxa"/>
            <w:vMerge w:val="restart"/>
            <w:tcBorders>
              <w:top w:val="single" w:sz="4" w:space="0" w:color="000000"/>
              <w:left w:val="single" w:sz="4" w:space="0" w:color="000000"/>
              <w:bottom w:val="single" w:sz="4" w:space="0" w:color="000000"/>
              <w:right w:val="single" w:sz="4" w:space="0" w:color="000000"/>
            </w:tcBorders>
          </w:tcPr>
          <w:p w14:paraId="494D74C3" w14:textId="196D64F3" w:rsidR="003F774E" w:rsidRDefault="003F774E" w:rsidP="003A6360">
            <w:pPr>
              <w:jc w:val="center"/>
            </w:pPr>
            <w:r>
              <w:t xml:space="preserve">Kiểm thử chức năng </w:t>
            </w:r>
            <w:r w:rsidR="004B558A">
              <w:t>tạo tài khoản</w:t>
            </w:r>
            <w:r>
              <w:t xml:space="preserve"> </w:t>
            </w:r>
          </w:p>
        </w:tc>
        <w:tc>
          <w:tcPr>
            <w:tcW w:w="2974" w:type="dxa"/>
            <w:tcBorders>
              <w:top w:val="single" w:sz="4" w:space="0" w:color="000000"/>
              <w:left w:val="single" w:sz="4" w:space="0" w:color="000000"/>
              <w:bottom w:val="single" w:sz="4" w:space="0" w:color="000000"/>
              <w:right w:val="single" w:sz="4" w:space="0" w:color="000000"/>
            </w:tcBorders>
          </w:tcPr>
          <w:p w14:paraId="3B8542AB" w14:textId="46C223F9" w:rsidR="003F774E" w:rsidRDefault="003F774E" w:rsidP="003A6360">
            <w:pPr>
              <w:jc w:val="center"/>
            </w:pPr>
            <w:r>
              <w:t>Nhập thông tin tài khoản hợp lệ</w:t>
            </w:r>
          </w:p>
        </w:tc>
        <w:tc>
          <w:tcPr>
            <w:tcW w:w="2973" w:type="dxa"/>
            <w:tcBorders>
              <w:top w:val="single" w:sz="4" w:space="0" w:color="000000"/>
              <w:left w:val="single" w:sz="4" w:space="0" w:color="000000"/>
              <w:bottom w:val="single" w:sz="4" w:space="0" w:color="000000"/>
              <w:right w:val="single" w:sz="4" w:space="0" w:color="000000"/>
            </w:tcBorders>
          </w:tcPr>
          <w:p w14:paraId="025B6E32" w14:textId="51C8D6E8" w:rsidR="003F774E" w:rsidRDefault="004B558A" w:rsidP="003A6360">
            <w:pPr>
              <w:ind w:left="5" w:right="11"/>
              <w:jc w:val="center"/>
            </w:pPr>
            <w:r>
              <w:t>Tạo</w:t>
            </w:r>
            <w:r w:rsidR="003F774E">
              <w:t xml:space="preserve"> thành công hiển thị thông báo và điều hướng về trang </w:t>
            </w:r>
            <w:r w:rsidR="0084338C">
              <w:t>danh sách nhân viên</w:t>
            </w:r>
            <w:r w:rsidR="003F774E">
              <w:t xml:space="preserve">. </w:t>
            </w:r>
          </w:p>
        </w:tc>
        <w:tc>
          <w:tcPr>
            <w:tcW w:w="711" w:type="dxa"/>
            <w:tcBorders>
              <w:top w:val="single" w:sz="4" w:space="0" w:color="000000"/>
              <w:left w:val="single" w:sz="4" w:space="0" w:color="000000"/>
              <w:bottom w:val="single" w:sz="4" w:space="0" w:color="000000"/>
              <w:right w:val="single" w:sz="4" w:space="0" w:color="000000"/>
            </w:tcBorders>
          </w:tcPr>
          <w:p w14:paraId="089F2000" w14:textId="1E67603B" w:rsidR="003F774E" w:rsidRDefault="003F774E" w:rsidP="006D44A1">
            <w:pPr>
              <w:ind w:left="41"/>
            </w:pPr>
            <w:r>
              <w:t>Đạt</w:t>
            </w:r>
          </w:p>
        </w:tc>
      </w:tr>
      <w:tr w:rsidR="003F774E" w14:paraId="64609721" w14:textId="77777777" w:rsidTr="006D44A1">
        <w:trPr>
          <w:trHeight w:val="975"/>
        </w:trPr>
        <w:tc>
          <w:tcPr>
            <w:tcW w:w="0" w:type="auto"/>
            <w:vMerge/>
            <w:tcBorders>
              <w:top w:val="nil"/>
              <w:left w:val="single" w:sz="4" w:space="0" w:color="000000"/>
              <w:bottom w:val="single" w:sz="4" w:space="0" w:color="000000"/>
              <w:right w:val="single" w:sz="4" w:space="0" w:color="000000"/>
            </w:tcBorders>
          </w:tcPr>
          <w:p w14:paraId="725CA6C8" w14:textId="77777777" w:rsidR="003F774E" w:rsidRDefault="003F774E" w:rsidP="006D44A1">
            <w:pPr>
              <w:spacing w:after="160"/>
              <w:jc w:val="center"/>
            </w:pPr>
          </w:p>
        </w:tc>
        <w:tc>
          <w:tcPr>
            <w:tcW w:w="0" w:type="auto"/>
            <w:vMerge/>
            <w:tcBorders>
              <w:top w:val="nil"/>
              <w:left w:val="single" w:sz="4" w:space="0" w:color="000000"/>
              <w:bottom w:val="single" w:sz="4" w:space="0" w:color="000000"/>
              <w:right w:val="single" w:sz="4" w:space="0" w:color="000000"/>
            </w:tcBorders>
          </w:tcPr>
          <w:p w14:paraId="67774967" w14:textId="77777777" w:rsidR="003F774E" w:rsidRDefault="003F774E" w:rsidP="003A6360">
            <w:pPr>
              <w:spacing w:after="160"/>
              <w:jc w:val="left"/>
            </w:pPr>
          </w:p>
        </w:tc>
        <w:tc>
          <w:tcPr>
            <w:tcW w:w="2974" w:type="dxa"/>
            <w:tcBorders>
              <w:top w:val="single" w:sz="4" w:space="0" w:color="000000"/>
              <w:left w:val="single" w:sz="4" w:space="0" w:color="000000"/>
              <w:bottom w:val="single" w:sz="4" w:space="0" w:color="auto"/>
              <w:right w:val="single" w:sz="4" w:space="0" w:color="000000"/>
            </w:tcBorders>
          </w:tcPr>
          <w:p w14:paraId="6647F345" w14:textId="6F1103EC" w:rsidR="003F774E" w:rsidRDefault="003F774E" w:rsidP="003A6360">
            <w:pPr>
              <w:jc w:val="center"/>
            </w:pPr>
            <w:r>
              <w:t xml:space="preserve">Nhập thông tin </w:t>
            </w:r>
            <w:r w:rsidR="004B558A">
              <w:t xml:space="preserve">tài khoản </w:t>
            </w:r>
            <w:r>
              <w:t>đã tồn tại</w:t>
            </w:r>
          </w:p>
        </w:tc>
        <w:tc>
          <w:tcPr>
            <w:tcW w:w="2973" w:type="dxa"/>
            <w:tcBorders>
              <w:top w:val="single" w:sz="4" w:space="0" w:color="000000"/>
              <w:left w:val="single" w:sz="4" w:space="0" w:color="000000"/>
              <w:bottom w:val="single" w:sz="4" w:space="0" w:color="auto"/>
              <w:right w:val="single" w:sz="4" w:space="0" w:color="000000"/>
            </w:tcBorders>
          </w:tcPr>
          <w:p w14:paraId="714C8BC2" w14:textId="396A144E" w:rsidR="003F774E" w:rsidRDefault="003F774E" w:rsidP="003A6360">
            <w:pPr>
              <w:jc w:val="center"/>
            </w:pPr>
            <w:r>
              <w:t>Đăng ký không thành công và hiển thị thông báo</w:t>
            </w:r>
            <w:r w:rsidR="0084338C">
              <w:t xml:space="preserve"> lỗi</w:t>
            </w:r>
            <w:r>
              <w:t xml:space="preserve">. </w:t>
            </w:r>
          </w:p>
        </w:tc>
        <w:tc>
          <w:tcPr>
            <w:tcW w:w="711" w:type="dxa"/>
            <w:tcBorders>
              <w:top w:val="single" w:sz="4" w:space="0" w:color="000000"/>
              <w:left w:val="single" w:sz="4" w:space="0" w:color="000000"/>
              <w:bottom w:val="single" w:sz="4" w:space="0" w:color="000000"/>
              <w:right w:val="single" w:sz="4" w:space="0" w:color="000000"/>
            </w:tcBorders>
          </w:tcPr>
          <w:p w14:paraId="209A8EAF" w14:textId="7EE37CBD" w:rsidR="003F774E" w:rsidRDefault="003F774E" w:rsidP="006D44A1">
            <w:pPr>
              <w:ind w:left="41"/>
            </w:pPr>
            <w:r>
              <w:t>Đạt</w:t>
            </w:r>
          </w:p>
        </w:tc>
      </w:tr>
      <w:tr w:rsidR="003F774E" w14:paraId="7142AB20" w14:textId="77777777" w:rsidTr="006D44A1">
        <w:trPr>
          <w:trHeight w:val="655"/>
        </w:trPr>
        <w:tc>
          <w:tcPr>
            <w:tcW w:w="746" w:type="dxa"/>
            <w:vMerge w:val="restart"/>
            <w:tcBorders>
              <w:top w:val="single" w:sz="4" w:space="0" w:color="000000"/>
              <w:left w:val="single" w:sz="4" w:space="0" w:color="000000"/>
              <w:bottom w:val="single" w:sz="4" w:space="0" w:color="000000"/>
              <w:right w:val="single" w:sz="4" w:space="0" w:color="000000"/>
            </w:tcBorders>
          </w:tcPr>
          <w:p w14:paraId="6B26AD6F" w14:textId="4DD607B1" w:rsidR="003F774E" w:rsidRDefault="0084338C" w:rsidP="006D44A1">
            <w:pPr>
              <w:ind w:right="109"/>
              <w:jc w:val="center"/>
            </w:pPr>
            <w:r>
              <w:t>3</w:t>
            </w:r>
          </w:p>
        </w:tc>
        <w:tc>
          <w:tcPr>
            <w:tcW w:w="1375" w:type="dxa"/>
            <w:vMerge w:val="restart"/>
            <w:tcBorders>
              <w:top w:val="single" w:sz="4" w:space="0" w:color="000000"/>
              <w:left w:val="single" w:sz="4" w:space="0" w:color="000000"/>
              <w:bottom w:val="single" w:sz="4" w:space="0" w:color="000000"/>
              <w:right w:val="single" w:sz="4" w:space="0" w:color="000000"/>
            </w:tcBorders>
          </w:tcPr>
          <w:p w14:paraId="77DA775D" w14:textId="77777777" w:rsidR="0084338C" w:rsidRDefault="003F774E" w:rsidP="0084338C">
            <w:pPr>
              <w:spacing w:line="258" w:lineRule="auto"/>
              <w:jc w:val="center"/>
            </w:pPr>
            <w:r>
              <w:t>Kiểm thử chức năng</w:t>
            </w:r>
          </w:p>
          <w:p w14:paraId="62265D5C" w14:textId="39E04D77" w:rsidR="003F774E" w:rsidRDefault="003F774E" w:rsidP="0084338C">
            <w:pPr>
              <w:spacing w:line="258" w:lineRule="auto"/>
              <w:jc w:val="center"/>
            </w:pPr>
            <w:r>
              <w:t xml:space="preserve">sửa </w:t>
            </w:r>
            <w:r w:rsidR="0084338C">
              <w:t>người dùng</w:t>
            </w:r>
            <w:r>
              <w:t xml:space="preserve"> </w:t>
            </w:r>
          </w:p>
          <w:p w14:paraId="74D878FF" w14:textId="77777777" w:rsidR="003F774E" w:rsidRDefault="003F774E" w:rsidP="003A6360">
            <w:pPr>
              <w:ind w:right="41"/>
              <w:jc w:val="center"/>
            </w:pPr>
            <w:r>
              <w:t xml:space="preserve"> </w:t>
            </w:r>
          </w:p>
        </w:tc>
        <w:tc>
          <w:tcPr>
            <w:tcW w:w="2974" w:type="dxa"/>
            <w:tcBorders>
              <w:top w:val="single" w:sz="4" w:space="0" w:color="000000"/>
              <w:left w:val="single" w:sz="4" w:space="0" w:color="000000"/>
              <w:bottom w:val="single" w:sz="4" w:space="0" w:color="000000"/>
              <w:right w:val="single" w:sz="4" w:space="0" w:color="000000"/>
            </w:tcBorders>
          </w:tcPr>
          <w:p w14:paraId="2FA6C207" w14:textId="2A81C898" w:rsidR="003F774E" w:rsidRDefault="003F774E" w:rsidP="003A6360">
            <w:pPr>
              <w:ind w:left="1380" w:right="158" w:hanging="1260"/>
              <w:jc w:val="left"/>
            </w:pPr>
            <w:r>
              <w:t xml:space="preserve">Nhập thông tin hợp lệ </w:t>
            </w:r>
          </w:p>
        </w:tc>
        <w:tc>
          <w:tcPr>
            <w:tcW w:w="2973" w:type="dxa"/>
            <w:tcBorders>
              <w:top w:val="single" w:sz="4" w:space="0" w:color="000000"/>
              <w:left w:val="single" w:sz="4" w:space="0" w:color="000000"/>
              <w:bottom w:val="single" w:sz="4" w:space="0" w:color="000000"/>
              <w:right w:val="single" w:sz="4" w:space="0" w:color="000000"/>
            </w:tcBorders>
          </w:tcPr>
          <w:p w14:paraId="2B6E55E5" w14:textId="77777777" w:rsidR="003F774E" w:rsidRDefault="003F774E" w:rsidP="003A6360">
            <w:pPr>
              <w:jc w:val="center"/>
            </w:pPr>
            <w:r>
              <w:t xml:space="preserve">Hiển thị màn hình thông báo thành công. </w:t>
            </w:r>
          </w:p>
        </w:tc>
        <w:tc>
          <w:tcPr>
            <w:tcW w:w="711" w:type="dxa"/>
            <w:tcBorders>
              <w:top w:val="single" w:sz="4" w:space="0" w:color="000000"/>
              <w:left w:val="single" w:sz="4" w:space="0" w:color="000000"/>
              <w:bottom w:val="single" w:sz="4" w:space="0" w:color="000000"/>
              <w:right w:val="single" w:sz="4" w:space="0" w:color="000000"/>
            </w:tcBorders>
          </w:tcPr>
          <w:p w14:paraId="42E1F361" w14:textId="78355F89" w:rsidR="003F774E" w:rsidRDefault="003F774E" w:rsidP="006D44A1">
            <w:pPr>
              <w:ind w:left="41"/>
            </w:pPr>
            <w:r>
              <w:t>Đạt</w:t>
            </w:r>
          </w:p>
        </w:tc>
      </w:tr>
      <w:tr w:rsidR="003F774E" w14:paraId="6D0F464E" w14:textId="77777777" w:rsidTr="006D44A1">
        <w:trPr>
          <w:trHeight w:val="1611"/>
        </w:trPr>
        <w:tc>
          <w:tcPr>
            <w:tcW w:w="0" w:type="auto"/>
            <w:vMerge/>
            <w:tcBorders>
              <w:top w:val="nil"/>
              <w:left w:val="single" w:sz="4" w:space="0" w:color="000000"/>
              <w:bottom w:val="single" w:sz="4" w:space="0" w:color="000000"/>
              <w:right w:val="single" w:sz="4" w:space="0" w:color="000000"/>
            </w:tcBorders>
          </w:tcPr>
          <w:p w14:paraId="25ABD121" w14:textId="77777777" w:rsidR="003F774E" w:rsidRDefault="003F774E" w:rsidP="006D44A1">
            <w:pPr>
              <w:spacing w:after="160"/>
              <w:jc w:val="center"/>
            </w:pPr>
          </w:p>
        </w:tc>
        <w:tc>
          <w:tcPr>
            <w:tcW w:w="0" w:type="auto"/>
            <w:vMerge/>
            <w:tcBorders>
              <w:top w:val="nil"/>
              <w:left w:val="single" w:sz="4" w:space="0" w:color="000000"/>
              <w:bottom w:val="single" w:sz="4" w:space="0" w:color="000000"/>
              <w:right w:val="single" w:sz="4" w:space="0" w:color="000000"/>
            </w:tcBorders>
          </w:tcPr>
          <w:p w14:paraId="4B82A50C" w14:textId="77777777" w:rsidR="003F774E" w:rsidRDefault="003F774E" w:rsidP="003A6360">
            <w:pPr>
              <w:spacing w:after="160"/>
              <w:jc w:val="left"/>
            </w:pPr>
          </w:p>
        </w:tc>
        <w:tc>
          <w:tcPr>
            <w:tcW w:w="2974" w:type="dxa"/>
            <w:tcBorders>
              <w:top w:val="single" w:sz="4" w:space="0" w:color="000000"/>
              <w:left w:val="single" w:sz="4" w:space="0" w:color="000000"/>
              <w:bottom w:val="single" w:sz="4" w:space="0" w:color="000000"/>
              <w:right w:val="single" w:sz="4" w:space="0" w:color="000000"/>
            </w:tcBorders>
          </w:tcPr>
          <w:p w14:paraId="6E0290D4" w14:textId="26443ADA" w:rsidR="003F774E" w:rsidRDefault="003F774E" w:rsidP="003A6360">
            <w:pPr>
              <w:jc w:val="center"/>
            </w:pPr>
            <w:r>
              <w:t>Nhập thông tin không hợp lệ</w:t>
            </w:r>
          </w:p>
        </w:tc>
        <w:tc>
          <w:tcPr>
            <w:tcW w:w="2973" w:type="dxa"/>
            <w:tcBorders>
              <w:top w:val="single" w:sz="4" w:space="0" w:color="000000"/>
              <w:left w:val="single" w:sz="4" w:space="0" w:color="000000"/>
              <w:bottom w:val="single" w:sz="4" w:space="0" w:color="000000"/>
              <w:right w:val="single" w:sz="4" w:space="0" w:color="000000"/>
            </w:tcBorders>
          </w:tcPr>
          <w:p w14:paraId="737AFC30" w14:textId="6850E223" w:rsidR="003F774E" w:rsidRDefault="003F774E" w:rsidP="003A6360">
            <w:pPr>
              <w:jc w:val="center"/>
            </w:pPr>
            <w:r>
              <w:t>Hiển thị màn hình sửa thất bại</w:t>
            </w:r>
            <w:r w:rsidR="0084338C">
              <w:t xml:space="preserve"> nhập đúng định dạng sửa</w:t>
            </w:r>
            <w:r>
              <w:t xml:space="preserve">. </w:t>
            </w:r>
          </w:p>
        </w:tc>
        <w:tc>
          <w:tcPr>
            <w:tcW w:w="711" w:type="dxa"/>
            <w:tcBorders>
              <w:top w:val="single" w:sz="4" w:space="0" w:color="000000"/>
              <w:left w:val="single" w:sz="4" w:space="0" w:color="000000"/>
              <w:bottom w:val="single" w:sz="4" w:space="0" w:color="000000"/>
              <w:right w:val="single" w:sz="4" w:space="0" w:color="000000"/>
            </w:tcBorders>
          </w:tcPr>
          <w:p w14:paraId="5029C249" w14:textId="329EF4CB" w:rsidR="003F774E" w:rsidRDefault="003F774E" w:rsidP="006D44A1">
            <w:pPr>
              <w:ind w:left="41"/>
            </w:pPr>
            <w:r>
              <w:t>Đạt</w:t>
            </w:r>
          </w:p>
        </w:tc>
      </w:tr>
      <w:tr w:rsidR="003F774E" w14:paraId="1023FBF0" w14:textId="77777777" w:rsidTr="006D44A1">
        <w:trPr>
          <w:trHeight w:val="974"/>
        </w:trPr>
        <w:tc>
          <w:tcPr>
            <w:tcW w:w="746" w:type="dxa"/>
            <w:vMerge w:val="restart"/>
            <w:tcBorders>
              <w:top w:val="single" w:sz="4" w:space="0" w:color="000000"/>
              <w:left w:val="single" w:sz="4" w:space="0" w:color="000000"/>
              <w:bottom w:val="single" w:sz="4" w:space="0" w:color="000000"/>
              <w:right w:val="single" w:sz="4" w:space="0" w:color="000000"/>
            </w:tcBorders>
          </w:tcPr>
          <w:p w14:paraId="7E090BBA" w14:textId="26F1DD5B" w:rsidR="003F774E" w:rsidRDefault="0084338C" w:rsidP="006D44A1">
            <w:pPr>
              <w:ind w:right="109"/>
              <w:jc w:val="center"/>
            </w:pPr>
            <w:r>
              <w:t>4</w:t>
            </w:r>
          </w:p>
        </w:tc>
        <w:tc>
          <w:tcPr>
            <w:tcW w:w="1375" w:type="dxa"/>
            <w:vMerge w:val="restart"/>
            <w:tcBorders>
              <w:top w:val="single" w:sz="4" w:space="0" w:color="000000"/>
              <w:left w:val="single" w:sz="4" w:space="0" w:color="000000"/>
              <w:bottom w:val="single" w:sz="4" w:space="0" w:color="000000"/>
              <w:right w:val="single" w:sz="4" w:space="0" w:color="000000"/>
            </w:tcBorders>
          </w:tcPr>
          <w:p w14:paraId="3C13E644" w14:textId="77777777" w:rsidR="003F774E" w:rsidRDefault="003F774E" w:rsidP="003A6360">
            <w:pPr>
              <w:spacing w:line="269" w:lineRule="auto"/>
              <w:ind w:firstLine="48"/>
              <w:jc w:val="left"/>
            </w:pPr>
            <w:r>
              <w:t xml:space="preserve">Kiểm thử chức năng </w:t>
            </w:r>
          </w:p>
          <w:p w14:paraId="627596BE" w14:textId="6A3CCBE6" w:rsidR="003F774E" w:rsidRDefault="003F774E" w:rsidP="003A6360">
            <w:pPr>
              <w:jc w:val="center"/>
            </w:pPr>
            <w:r>
              <w:t xml:space="preserve">xóa </w:t>
            </w:r>
            <w:r w:rsidR="0084338C">
              <w:t>người dùng</w:t>
            </w:r>
            <w:r>
              <w:t xml:space="preserve"> </w:t>
            </w:r>
          </w:p>
        </w:tc>
        <w:tc>
          <w:tcPr>
            <w:tcW w:w="2974" w:type="dxa"/>
            <w:tcBorders>
              <w:top w:val="single" w:sz="4" w:space="0" w:color="000000"/>
              <w:left w:val="single" w:sz="4" w:space="0" w:color="000000"/>
              <w:bottom w:val="single" w:sz="4" w:space="0" w:color="000000"/>
              <w:right w:val="single" w:sz="4" w:space="0" w:color="000000"/>
            </w:tcBorders>
          </w:tcPr>
          <w:p w14:paraId="5424E145" w14:textId="229283B4" w:rsidR="003F774E" w:rsidRDefault="003F774E" w:rsidP="003A6360">
            <w:pPr>
              <w:jc w:val="center"/>
            </w:pPr>
            <w:r>
              <w:t xml:space="preserve">Đồng ý xóa </w:t>
            </w:r>
            <w:r w:rsidR="0084338C">
              <w:t>người dùng</w:t>
            </w:r>
            <w:r>
              <w:t xml:space="preserve"> </w:t>
            </w:r>
          </w:p>
        </w:tc>
        <w:tc>
          <w:tcPr>
            <w:tcW w:w="2973" w:type="dxa"/>
            <w:tcBorders>
              <w:top w:val="single" w:sz="4" w:space="0" w:color="000000"/>
              <w:left w:val="single" w:sz="4" w:space="0" w:color="000000"/>
              <w:bottom w:val="single" w:sz="4" w:space="0" w:color="000000"/>
              <w:right w:val="single" w:sz="4" w:space="0" w:color="000000"/>
            </w:tcBorders>
          </w:tcPr>
          <w:p w14:paraId="25E303A3" w14:textId="77777777" w:rsidR="003F774E" w:rsidRDefault="003F774E" w:rsidP="003A6360">
            <w:pPr>
              <w:spacing w:line="237" w:lineRule="auto"/>
              <w:jc w:val="center"/>
            </w:pPr>
            <w:r>
              <w:t xml:space="preserve">Hiển thị thông báo xóa thành công. </w:t>
            </w:r>
          </w:p>
          <w:p w14:paraId="110F4974" w14:textId="77777777" w:rsidR="003F774E" w:rsidRDefault="003F774E" w:rsidP="003A6360">
            <w:pPr>
              <w:ind w:right="40"/>
              <w:jc w:val="center"/>
            </w:pPr>
            <w:r>
              <w:t xml:space="preserve"> </w:t>
            </w:r>
          </w:p>
        </w:tc>
        <w:tc>
          <w:tcPr>
            <w:tcW w:w="711" w:type="dxa"/>
            <w:tcBorders>
              <w:top w:val="single" w:sz="4" w:space="0" w:color="000000"/>
              <w:left w:val="single" w:sz="4" w:space="0" w:color="000000"/>
              <w:bottom w:val="single" w:sz="4" w:space="0" w:color="000000"/>
              <w:right w:val="single" w:sz="4" w:space="0" w:color="000000"/>
            </w:tcBorders>
          </w:tcPr>
          <w:p w14:paraId="12819453" w14:textId="1721EA7D" w:rsidR="003F774E" w:rsidRDefault="003F774E" w:rsidP="006D44A1">
            <w:pPr>
              <w:ind w:left="41"/>
            </w:pPr>
            <w:r>
              <w:t>Đạt</w:t>
            </w:r>
          </w:p>
        </w:tc>
      </w:tr>
      <w:tr w:rsidR="003F774E" w14:paraId="5923E0D3" w14:textId="77777777" w:rsidTr="006D44A1">
        <w:trPr>
          <w:trHeight w:val="977"/>
        </w:trPr>
        <w:tc>
          <w:tcPr>
            <w:tcW w:w="0" w:type="auto"/>
            <w:vMerge/>
            <w:tcBorders>
              <w:top w:val="nil"/>
              <w:left w:val="single" w:sz="4" w:space="0" w:color="000000"/>
              <w:bottom w:val="single" w:sz="4" w:space="0" w:color="000000"/>
              <w:right w:val="single" w:sz="4" w:space="0" w:color="000000"/>
            </w:tcBorders>
          </w:tcPr>
          <w:p w14:paraId="4F84DA1D" w14:textId="77777777" w:rsidR="003F774E" w:rsidRDefault="003F774E" w:rsidP="006D44A1">
            <w:pPr>
              <w:spacing w:after="160"/>
              <w:jc w:val="center"/>
            </w:pPr>
          </w:p>
        </w:tc>
        <w:tc>
          <w:tcPr>
            <w:tcW w:w="0" w:type="auto"/>
            <w:vMerge/>
            <w:tcBorders>
              <w:top w:val="nil"/>
              <w:left w:val="single" w:sz="4" w:space="0" w:color="000000"/>
              <w:bottom w:val="single" w:sz="4" w:space="0" w:color="000000"/>
              <w:right w:val="single" w:sz="4" w:space="0" w:color="000000"/>
            </w:tcBorders>
          </w:tcPr>
          <w:p w14:paraId="36B05FA8" w14:textId="77777777" w:rsidR="003F774E" w:rsidRDefault="003F774E" w:rsidP="003A6360">
            <w:pPr>
              <w:spacing w:after="160"/>
              <w:jc w:val="left"/>
            </w:pPr>
          </w:p>
        </w:tc>
        <w:tc>
          <w:tcPr>
            <w:tcW w:w="2974" w:type="dxa"/>
            <w:tcBorders>
              <w:top w:val="single" w:sz="4" w:space="0" w:color="000000"/>
              <w:left w:val="single" w:sz="4" w:space="0" w:color="000000"/>
              <w:bottom w:val="single" w:sz="4" w:space="0" w:color="000000"/>
              <w:right w:val="single" w:sz="4" w:space="0" w:color="000000"/>
            </w:tcBorders>
          </w:tcPr>
          <w:p w14:paraId="275270B2" w14:textId="6E2F1026" w:rsidR="003F774E" w:rsidRDefault="0084338C" w:rsidP="0084338C">
            <w:r>
              <w:t>Hủy</w:t>
            </w:r>
            <w:r w:rsidR="003F774E">
              <w:t xml:space="preserve"> </w:t>
            </w:r>
            <w:r>
              <w:t>xóa người dùng</w:t>
            </w:r>
          </w:p>
        </w:tc>
        <w:tc>
          <w:tcPr>
            <w:tcW w:w="2973" w:type="dxa"/>
            <w:tcBorders>
              <w:top w:val="single" w:sz="4" w:space="0" w:color="000000"/>
              <w:left w:val="single" w:sz="4" w:space="0" w:color="000000"/>
              <w:bottom w:val="single" w:sz="4" w:space="0" w:color="000000"/>
              <w:right w:val="single" w:sz="4" w:space="0" w:color="000000"/>
            </w:tcBorders>
          </w:tcPr>
          <w:p w14:paraId="20BA2D24" w14:textId="4A59C1CD" w:rsidR="003F774E" w:rsidRDefault="003F774E" w:rsidP="003A6360">
            <w:pPr>
              <w:ind w:right="22"/>
              <w:jc w:val="center"/>
            </w:pPr>
            <w:r>
              <w:t xml:space="preserve">Quay lại màn hình danh sách </w:t>
            </w:r>
            <w:r w:rsidR="0084338C">
              <w:t>nhân viên</w:t>
            </w:r>
            <w:r>
              <w:t xml:space="preserve">. </w:t>
            </w:r>
          </w:p>
        </w:tc>
        <w:tc>
          <w:tcPr>
            <w:tcW w:w="711" w:type="dxa"/>
            <w:tcBorders>
              <w:top w:val="single" w:sz="4" w:space="0" w:color="000000"/>
              <w:left w:val="single" w:sz="4" w:space="0" w:color="000000"/>
              <w:bottom w:val="single" w:sz="4" w:space="0" w:color="000000"/>
              <w:right w:val="single" w:sz="4" w:space="0" w:color="000000"/>
            </w:tcBorders>
          </w:tcPr>
          <w:p w14:paraId="216274B4" w14:textId="0B2D6F9E" w:rsidR="003F774E" w:rsidRDefault="003F774E" w:rsidP="006D44A1">
            <w:pPr>
              <w:ind w:left="41"/>
            </w:pPr>
            <w:r>
              <w:t>Đạt</w:t>
            </w:r>
          </w:p>
        </w:tc>
      </w:tr>
      <w:tr w:rsidR="003F774E" w14:paraId="285FB23D" w14:textId="77777777" w:rsidTr="006D44A1">
        <w:trPr>
          <w:trHeight w:val="1620"/>
        </w:trPr>
        <w:tc>
          <w:tcPr>
            <w:tcW w:w="746" w:type="dxa"/>
            <w:vMerge w:val="restart"/>
            <w:tcBorders>
              <w:top w:val="single" w:sz="4" w:space="0" w:color="000000"/>
              <w:left w:val="single" w:sz="4" w:space="0" w:color="000000"/>
              <w:bottom w:val="single" w:sz="4" w:space="0" w:color="000000"/>
              <w:right w:val="single" w:sz="4" w:space="0" w:color="000000"/>
            </w:tcBorders>
          </w:tcPr>
          <w:p w14:paraId="5074EAC6" w14:textId="27C5AD8C" w:rsidR="003F774E" w:rsidRDefault="0084338C" w:rsidP="006D44A1">
            <w:pPr>
              <w:ind w:right="109"/>
              <w:jc w:val="center"/>
            </w:pPr>
            <w:r>
              <w:t>5</w:t>
            </w:r>
          </w:p>
        </w:tc>
        <w:tc>
          <w:tcPr>
            <w:tcW w:w="1375" w:type="dxa"/>
            <w:vMerge w:val="restart"/>
            <w:tcBorders>
              <w:top w:val="single" w:sz="4" w:space="0" w:color="000000"/>
              <w:left w:val="single" w:sz="4" w:space="0" w:color="000000"/>
              <w:bottom w:val="single" w:sz="4" w:space="0" w:color="000000"/>
              <w:right w:val="single" w:sz="4" w:space="0" w:color="000000"/>
            </w:tcBorders>
          </w:tcPr>
          <w:p w14:paraId="305F8BE4" w14:textId="72ED0987" w:rsidR="003F774E" w:rsidRDefault="003F774E" w:rsidP="003A6360">
            <w:pPr>
              <w:jc w:val="center"/>
            </w:pPr>
            <w:r>
              <w:t xml:space="preserve">Kiểm thử chức năng </w:t>
            </w:r>
            <w:r w:rsidR="0084338C">
              <w:t>phân quyền</w:t>
            </w:r>
            <w:r>
              <w:t xml:space="preserve"> </w:t>
            </w:r>
          </w:p>
        </w:tc>
        <w:tc>
          <w:tcPr>
            <w:tcW w:w="2974" w:type="dxa"/>
            <w:tcBorders>
              <w:top w:val="single" w:sz="4" w:space="0" w:color="000000"/>
              <w:left w:val="single" w:sz="4" w:space="0" w:color="000000"/>
              <w:bottom w:val="single" w:sz="4" w:space="0" w:color="000000"/>
              <w:right w:val="single" w:sz="4" w:space="0" w:color="000000"/>
            </w:tcBorders>
          </w:tcPr>
          <w:p w14:paraId="5C867B20" w14:textId="644D2EFE" w:rsidR="003F774E" w:rsidRDefault="0084338C" w:rsidP="003A6360">
            <w:pPr>
              <w:ind w:right="39"/>
              <w:jc w:val="center"/>
            </w:pPr>
            <w:r>
              <w:t>Phân quyền cho tài khoản có quyền nhỏ hơn</w:t>
            </w:r>
          </w:p>
        </w:tc>
        <w:tc>
          <w:tcPr>
            <w:tcW w:w="2973" w:type="dxa"/>
            <w:tcBorders>
              <w:top w:val="single" w:sz="4" w:space="0" w:color="000000"/>
              <w:left w:val="single" w:sz="4" w:space="0" w:color="000000"/>
              <w:bottom w:val="single" w:sz="4" w:space="0" w:color="000000"/>
              <w:right w:val="single" w:sz="4" w:space="0" w:color="000000"/>
            </w:tcBorders>
          </w:tcPr>
          <w:p w14:paraId="2E2E578A" w14:textId="5288473E" w:rsidR="003F774E" w:rsidRDefault="003F774E" w:rsidP="003A6360">
            <w:pPr>
              <w:spacing w:line="241" w:lineRule="auto"/>
              <w:ind w:left="17" w:right="60"/>
              <w:jc w:val="center"/>
            </w:pPr>
            <w:r>
              <w:t xml:space="preserve">Hiển thị thông báo </w:t>
            </w:r>
            <w:r w:rsidR="00136C0E">
              <w:t>phân quyền thành công</w:t>
            </w:r>
            <w:r>
              <w:t xml:space="preserve">. </w:t>
            </w:r>
          </w:p>
          <w:p w14:paraId="42E1059A" w14:textId="77777777" w:rsidR="003F774E" w:rsidRDefault="003F774E" w:rsidP="003A6360">
            <w:pPr>
              <w:ind w:right="40"/>
              <w:jc w:val="center"/>
            </w:pPr>
            <w:r>
              <w:t xml:space="preserve"> </w:t>
            </w:r>
          </w:p>
        </w:tc>
        <w:tc>
          <w:tcPr>
            <w:tcW w:w="711" w:type="dxa"/>
            <w:tcBorders>
              <w:top w:val="single" w:sz="4" w:space="0" w:color="000000"/>
              <w:left w:val="single" w:sz="4" w:space="0" w:color="000000"/>
              <w:bottom w:val="single" w:sz="4" w:space="0" w:color="000000"/>
              <w:right w:val="single" w:sz="4" w:space="0" w:color="000000"/>
            </w:tcBorders>
          </w:tcPr>
          <w:p w14:paraId="4DA0AED3" w14:textId="691FA855" w:rsidR="003F774E" w:rsidRDefault="003F774E" w:rsidP="006D44A1">
            <w:pPr>
              <w:ind w:left="41"/>
            </w:pPr>
            <w:r>
              <w:t>Đạt</w:t>
            </w:r>
          </w:p>
        </w:tc>
      </w:tr>
      <w:tr w:rsidR="003F774E" w14:paraId="4D52FD44" w14:textId="77777777" w:rsidTr="006D44A1">
        <w:trPr>
          <w:trHeight w:val="1298"/>
        </w:trPr>
        <w:tc>
          <w:tcPr>
            <w:tcW w:w="0" w:type="auto"/>
            <w:vMerge/>
            <w:tcBorders>
              <w:top w:val="nil"/>
              <w:left w:val="single" w:sz="4" w:space="0" w:color="000000"/>
              <w:bottom w:val="single" w:sz="4" w:space="0" w:color="000000"/>
              <w:right w:val="single" w:sz="4" w:space="0" w:color="000000"/>
            </w:tcBorders>
          </w:tcPr>
          <w:p w14:paraId="7A45A2FA" w14:textId="77777777" w:rsidR="003F774E" w:rsidRDefault="003F774E" w:rsidP="006D44A1">
            <w:pPr>
              <w:spacing w:after="160"/>
              <w:jc w:val="center"/>
            </w:pPr>
          </w:p>
        </w:tc>
        <w:tc>
          <w:tcPr>
            <w:tcW w:w="0" w:type="auto"/>
            <w:vMerge/>
            <w:tcBorders>
              <w:top w:val="nil"/>
              <w:left w:val="single" w:sz="4" w:space="0" w:color="000000"/>
              <w:bottom w:val="single" w:sz="4" w:space="0" w:color="000000"/>
              <w:right w:val="single" w:sz="4" w:space="0" w:color="000000"/>
            </w:tcBorders>
          </w:tcPr>
          <w:p w14:paraId="5C8A4256" w14:textId="77777777" w:rsidR="003F774E" w:rsidRDefault="003F774E" w:rsidP="003A6360">
            <w:pPr>
              <w:spacing w:after="160"/>
              <w:jc w:val="left"/>
            </w:pPr>
          </w:p>
        </w:tc>
        <w:tc>
          <w:tcPr>
            <w:tcW w:w="2974" w:type="dxa"/>
            <w:tcBorders>
              <w:top w:val="single" w:sz="4" w:space="0" w:color="000000"/>
              <w:left w:val="single" w:sz="4" w:space="0" w:color="000000"/>
              <w:bottom w:val="single" w:sz="4" w:space="0" w:color="000000"/>
              <w:right w:val="single" w:sz="4" w:space="0" w:color="000000"/>
            </w:tcBorders>
          </w:tcPr>
          <w:p w14:paraId="3F1FBE46" w14:textId="0010B638" w:rsidR="003F774E" w:rsidRDefault="00136C0E" w:rsidP="003A6360">
            <w:pPr>
              <w:ind w:left="9" w:right="50"/>
              <w:jc w:val="center"/>
            </w:pPr>
            <w:r>
              <w:t>Phân quyền cho tài khoản có quyền cao hơn</w:t>
            </w:r>
            <w:r w:rsidR="003F774E">
              <w:t xml:space="preserve"> </w:t>
            </w:r>
          </w:p>
        </w:tc>
        <w:tc>
          <w:tcPr>
            <w:tcW w:w="2973" w:type="dxa"/>
            <w:tcBorders>
              <w:top w:val="single" w:sz="4" w:space="0" w:color="000000"/>
              <w:left w:val="single" w:sz="4" w:space="0" w:color="000000"/>
              <w:bottom w:val="single" w:sz="4" w:space="0" w:color="000000"/>
              <w:right w:val="single" w:sz="4" w:space="0" w:color="000000"/>
            </w:tcBorders>
          </w:tcPr>
          <w:p w14:paraId="3FD365E3" w14:textId="6469D416" w:rsidR="003F774E" w:rsidRDefault="003F774E" w:rsidP="003A6360">
            <w:pPr>
              <w:spacing w:line="241" w:lineRule="auto"/>
              <w:jc w:val="center"/>
            </w:pPr>
            <w:r>
              <w:t>Hiển thị thông báo</w:t>
            </w:r>
            <w:r w:rsidR="00136C0E">
              <w:t xml:space="preserve"> lỗi không thể phân quyền cho người có quyền lớn hơn</w:t>
            </w:r>
            <w:r>
              <w:t xml:space="preserve">. </w:t>
            </w:r>
          </w:p>
          <w:p w14:paraId="2BF882DE" w14:textId="77777777" w:rsidR="003F774E" w:rsidRDefault="003F774E" w:rsidP="003A6360">
            <w:pPr>
              <w:ind w:right="40"/>
              <w:jc w:val="center"/>
            </w:pPr>
            <w:r>
              <w:lastRenderedPageBreak/>
              <w:t xml:space="preserve"> </w:t>
            </w:r>
          </w:p>
        </w:tc>
        <w:tc>
          <w:tcPr>
            <w:tcW w:w="711" w:type="dxa"/>
            <w:tcBorders>
              <w:top w:val="single" w:sz="4" w:space="0" w:color="000000"/>
              <w:left w:val="single" w:sz="4" w:space="0" w:color="000000"/>
              <w:bottom w:val="single" w:sz="4" w:space="0" w:color="000000"/>
              <w:right w:val="single" w:sz="4" w:space="0" w:color="000000"/>
            </w:tcBorders>
          </w:tcPr>
          <w:p w14:paraId="77C14A79" w14:textId="7E89BDF6" w:rsidR="003F774E" w:rsidRDefault="003F774E" w:rsidP="006D44A1">
            <w:pPr>
              <w:ind w:left="41"/>
            </w:pPr>
            <w:r>
              <w:lastRenderedPageBreak/>
              <w:t>Đạt</w:t>
            </w:r>
          </w:p>
        </w:tc>
      </w:tr>
      <w:tr w:rsidR="003F774E" w14:paraId="3562BA90" w14:textId="77777777" w:rsidTr="006D44A1">
        <w:trPr>
          <w:trHeight w:val="975"/>
        </w:trPr>
        <w:tc>
          <w:tcPr>
            <w:tcW w:w="746" w:type="dxa"/>
            <w:vMerge w:val="restart"/>
            <w:tcBorders>
              <w:top w:val="single" w:sz="4" w:space="0" w:color="000000"/>
              <w:left w:val="single" w:sz="4" w:space="0" w:color="000000"/>
              <w:bottom w:val="single" w:sz="4" w:space="0" w:color="000000"/>
              <w:right w:val="single" w:sz="4" w:space="0" w:color="000000"/>
            </w:tcBorders>
          </w:tcPr>
          <w:p w14:paraId="03CAF68B" w14:textId="659FA441" w:rsidR="003F774E" w:rsidRDefault="00136C0E" w:rsidP="006D44A1">
            <w:pPr>
              <w:ind w:right="109"/>
              <w:jc w:val="center"/>
            </w:pPr>
            <w:r>
              <w:t>6</w:t>
            </w:r>
          </w:p>
        </w:tc>
        <w:tc>
          <w:tcPr>
            <w:tcW w:w="1375" w:type="dxa"/>
            <w:vMerge w:val="restart"/>
            <w:tcBorders>
              <w:top w:val="single" w:sz="4" w:space="0" w:color="000000"/>
              <w:left w:val="single" w:sz="4" w:space="0" w:color="000000"/>
              <w:bottom w:val="single" w:sz="4" w:space="0" w:color="000000"/>
              <w:right w:val="single" w:sz="4" w:space="0" w:color="000000"/>
            </w:tcBorders>
          </w:tcPr>
          <w:p w14:paraId="3AE61D6D" w14:textId="00FB04E4" w:rsidR="003F774E" w:rsidRDefault="003F774E" w:rsidP="00136C0E">
            <w:pPr>
              <w:spacing w:line="269" w:lineRule="auto"/>
              <w:ind w:firstLine="48"/>
              <w:jc w:val="left"/>
            </w:pPr>
            <w:r>
              <w:t xml:space="preserve">Kiểm thử chức năng </w:t>
            </w:r>
            <w:r w:rsidR="00136C0E">
              <w:t xml:space="preserve">chia ca làm </w:t>
            </w:r>
            <w:r>
              <w:t xml:space="preserve"> </w:t>
            </w:r>
          </w:p>
          <w:p w14:paraId="2903B6F1" w14:textId="77777777" w:rsidR="003F774E" w:rsidRDefault="003F774E" w:rsidP="003A6360">
            <w:pPr>
              <w:ind w:right="41"/>
              <w:jc w:val="center"/>
            </w:pPr>
            <w:r>
              <w:t xml:space="preserve"> </w:t>
            </w:r>
          </w:p>
        </w:tc>
        <w:tc>
          <w:tcPr>
            <w:tcW w:w="2974" w:type="dxa"/>
            <w:tcBorders>
              <w:top w:val="single" w:sz="4" w:space="0" w:color="000000"/>
              <w:left w:val="single" w:sz="4" w:space="0" w:color="000000"/>
              <w:bottom w:val="single" w:sz="4" w:space="0" w:color="000000"/>
              <w:right w:val="single" w:sz="4" w:space="0" w:color="000000"/>
            </w:tcBorders>
          </w:tcPr>
          <w:p w14:paraId="0E8DF4F3" w14:textId="5F26BB4F" w:rsidR="003F774E" w:rsidRDefault="00136C0E" w:rsidP="003A6360">
            <w:pPr>
              <w:ind w:left="125"/>
              <w:jc w:val="left"/>
            </w:pPr>
            <w:r>
              <w:t>Chia ca làm cho người có quyền nhỏ hơn</w:t>
            </w:r>
            <w:r w:rsidR="003F774E">
              <w:t xml:space="preserve">. </w:t>
            </w:r>
          </w:p>
        </w:tc>
        <w:tc>
          <w:tcPr>
            <w:tcW w:w="2973" w:type="dxa"/>
            <w:tcBorders>
              <w:top w:val="single" w:sz="4" w:space="0" w:color="000000"/>
              <w:left w:val="single" w:sz="4" w:space="0" w:color="000000"/>
              <w:bottom w:val="single" w:sz="4" w:space="0" w:color="000000"/>
              <w:right w:val="single" w:sz="4" w:space="0" w:color="000000"/>
            </w:tcBorders>
          </w:tcPr>
          <w:p w14:paraId="76FAC6FF" w14:textId="4C772904" w:rsidR="003F774E" w:rsidRDefault="003F774E" w:rsidP="003A6360">
            <w:pPr>
              <w:spacing w:after="1" w:line="237" w:lineRule="auto"/>
              <w:ind w:left="20" w:right="63"/>
              <w:jc w:val="center"/>
            </w:pPr>
            <w:r>
              <w:t xml:space="preserve">Hiển thị thông báo </w:t>
            </w:r>
            <w:r w:rsidR="00136C0E">
              <w:t>chia ca làm thành công</w:t>
            </w:r>
            <w:r>
              <w:t xml:space="preserve">. </w:t>
            </w:r>
          </w:p>
          <w:p w14:paraId="0DB111BC" w14:textId="77777777" w:rsidR="003F774E" w:rsidRDefault="003F774E" w:rsidP="003A6360">
            <w:pPr>
              <w:ind w:right="40"/>
              <w:jc w:val="center"/>
            </w:pPr>
            <w:r>
              <w:t xml:space="preserve"> </w:t>
            </w:r>
          </w:p>
        </w:tc>
        <w:tc>
          <w:tcPr>
            <w:tcW w:w="711" w:type="dxa"/>
            <w:tcBorders>
              <w:top w:val="single" w:sz="4" w:space="0" w:color="000000"/>
              <w:left w:val="single" w:sz="4" w:space="0" w:color="000000"/>
              <w:bottom w:val="single" w:sz="4" w:space="0" w:color="000000"/>
              <w:right w:val="single" w:sz="4" w:space="0" w:color="000000"/>
            </w:tcBorders>
          </w:tcPr>
          <w:p w14:paraId="5D021EC1" w14:textId="05497497" w:rsidR="003F774E" w:rsidRDefault="003F774E" w:rsidP="006D44A1">
            <w:pPr>
              <w:ind w:left="41"/>
            </w:pPr>
            <w:r>
              <w:t>Đạt</w:t>
            </w:r>
          </w:p>
        </w:tc>
      </w:tr>
      <w:tr w:rsidR="003F774E" w14:paraId="69094C6D" w14:textId="77777777" w:rsidTr="006D44A1">
        <w:trPr>
          <w:trHeight w:val="977"/>
        </w:trPr>
        <w:tc>
          <w:tcPr>
            <w:tcW w:w="0" w:type="auto"/>
            <w:vMerge/>
            <w:tcBorders>
              <w:top w:val="nil"/>
              <w:left w:val="single" w:sz="4" w:space="0" w:color="000000"/>
              <w:bottom w:val="single" w:sz="4" w:space="0" w:color="000000"/>
              <w:right w:val="single" w:sz="4" w:space="0" w:color="000000"/>
            </w:tcBorders>
          </w:tcPr>
          <w:p w14:paraId="279C0819" w14:textId="77777777" w:rsidR="003F774E" w:rsidRDefault="003F774E" w:rsidP="006D44A1">
            <w:pPr>
              <w:spacing w:after="160"/>
              <w:jc w:val="center"/>
            </w:pPr>
          </w:p>
        </w:tc>
        <w:tc>
          <w:tcPr>
            <w:tcW w:w="0" w:type="auto"/>
            <w:vMerge/>
            <w:tcBorders>
              <w:top w:val="nil"/>
              <w:left w:val="single" w:sz="4" w:space="0" w:color="000000"/>
              <w:bottom w:val="single" w:sz="4" w:space="0" w:color="000000"/>
              <w:right w:val="single" w:sz="4" w:space="0" w:color="000000"/>
            </w:tcBorders>
          </w:tcPr>
          <w:p w14:paraId="27EF5C22" w14:textId="77777777" w:rsidR="003F774E" w:rsidRDefault="003F774E" w:rsidP="003A6360">
            <w:pPr>
              <w:spacing w:after="160"/>
              <w:jc w:val="left"/>
            </w:pPr>
          </w:p>
        </w:tc>
        <w:tc>
          <w:tcPr>
            <w:tcW w:w="2974" w:type="dxa"/>
            <w:tcBorders>
              <w:top w:val="single" w:sz="4" w:space="0" w:color="000000"/>
              <w:left w:val="single" w:sz="4" w:space="0" w:color="000000"/>
              <w:bottom w:val="single" w:sz="4" w:space="0" w:color="000000"/>
              <w:right w:val="single" w:sz="4" w:space="0" w:color="000000"/>
            </w:tcBorders>
          </w:tcPr>
          <w:p w14:paraId="24AE4EE8" w14:textId="76B0F0E7" w:rsidR="003F774E" w:rsidRDefault="00136C0E" w:rsidP="003A6360">
            <w:pPr>
              <w:jc w:val="center"/>
            </w:pPr>
            <w:r>
              <w:t>Chia ca làm cho người có quyền lớn hơn.</w:t>
            </w:r>
            <w:r w:rsidR="003F774E">
              <w:t xml:space="preserve"> </w:t>
            </w:r>
          </w:p>
        </w:tc>
        <w:tc>
          <w:tcPr>
            <w:tcW w:w="2973" w:type="dxa"/>
            <w:tcBorders>
              <w:top w:val="single" w:sz="4" w:space="0" w:color="000000"/>
              <w:left w:val="single" w:sz="4" w:space="0" w:color="000000"/>
              <w:bottom w:val="single" w:sz="4" w:space="0" w:color="000000"/>
              <w:right w:val="single" w:sz="4" w:space="0" w:color="000000"/>
            </w:tcBorders>
          </w:tcPr>
          <w:p w14:paraId="4E15E9DB" w14:textId="68E7068E" w:rsidR="003F774E" w:rsidRDefault="00136C0E" w:rsidP="003A6360">
            <w:pPr>
              <w:spacing w:line="243" w:lineRule="auto"/>
              <w:jc w:val="center"/>
            </w:pPr>
            <w:r>
              <w:t>Hiển thị thông báo chia ca làm thành công</w:t>
            </w:r>
            <w:r w:rsidR="003F774E">
              <w:t xml:space="preserve">. </w:t>
            </w:r>
          </w:p>
          <w:p w14:paraId="39B94CA7" w14:textId="77777777" w:rsidR="003F774E" w:rsidRDefault="003F774E" w:rsidP="003A6360">
            <w:pPr>
              <w:ind w:right="40"/>
              <w:jc w:val="center"/>
            </w:pPr>
            <w:r>
              <w:t xml:space="preserve"> </w:t>
            </w:r>
          </w:p>
        </w:tc>
        <w:tc>
          <w:tcPr>
            <w:tcW w:w="711" w:type="dxa"/>
            <w:tcBorders>
              <w:top w:val="single" w:sz="4" w:space="0" w:color="000000"/>
              <w:left w:val="single" w:sz="4" w:space="0" w:color="000000"/>
              <w:bottom w:val="single" w:sz="4" w:space="0" w:color="000000"/>
              <w:right w:val="single" w:sz="4" w:space="0" w:color="000000"/>
            </w:tcBorders>
          </w:tcPr>
          <w:p w14:paraId="711AB929" w14:textId="6E0A7FD2" w:rsidR="00136C0E" w:rsidRDefault="00136C0E" w:rsidP="006D44A1">
            <w:r>
              <w:t>Chưa</w:t>
            </w:r>
          </w:p>
          <w:p w14:paraId="14BE7132" w14:textId="23D6999F" w:rsidR="003F774E" w:rsidRDefault="003F774E" w:rsidP="006D44A1">
            <w:pPr>
              <w:ind w:left="41"/>
            </w:pPr>
            <w:r>
              <w:t>Đạt</w:t>
            </w:r>
          </w:p>
        </w:tc>
      </w:tr>
      <w:tr w:rsidR="006D44A1" w14:paraId="2D89FD42" w14:textId="77777777" w:rsidTr="00CD3332">
        <w:trPr>
          <w:trHeight w:val="653"/>
        </w:trPr>
        <w:tc>
          <w:tcPr>
            <w:tcW w:w="746" w:type="dxa"/>
            <w:vMerge w:val="restart"/>
            <w:tcBorders>
              <w:top w:val="single" w:sz="4" w:space="0" w:color="000000"/>
              <w:left w:val="single" w:sz="4" w:space="0" w:color="000000"/>
              <w:right w:val="single" w:sz="4" w:space="0" w:color="000000"/>
            </w:tcBorders>
          </w:tcPr>
          <w:p w14:paraId="7F5B41B4" w14:textId="4CE685D9" w:rsidR="006D44A1" w:rsidRPr="00136C0E" w:rsidRDefault="006D44A1" w:rsidP="006D44A1">
            <w:pPr>
              <w:jc w:val="center"/>
            </w:pPr>
            <w:r>
              <w:t>7</w:t>
            </w:r>
          </w:p>
        </w:tc>
        <w:tc>
          <w:tcPr>
            <w:tcW w:w="1375" w:type="dxa"/>
            <w:vMerge w:val="restart"/>
            <w:tcBorders>
              <w:top w:val="single" w:sz="4" w:space="0" w:color="000000"/>
              <w:left w:val="single" w:sz="4" w:space="0" w:color="000000"/>
              <w:right w:val="single" w:sz="4" w:space="0" w:color="000000"/>
            </w:tcBorders>
          </w:tcPr>
          <w:p w14:paraId="122C2243" w14:textId="37CE9549" w:rsidR="006D44A1" w:rsidRDefault="006D44A1" w:rsidP="006D44A1">
            <w:pPr>
              <w:spacing w:line="269" w:lineRule="auto"/>
              <w:ind w:firstLine="48"/>
              <w:jc w:val="left"/>
            </w:pPr>
            <w:r>
              <w:t xml:space="preserve">Kiểm thử chức năng tạo báo cáo  </w:t>
            </w:r>
          </w:p>
          <w:p w14:paraId="6AF4825C" w14:textId="77777777" w:rsidR="006D44A1" w:rsidRDefault="006D44A1" w:rsidP="003A6360">
            <w:pPr>
              <w:spacing w:line="269" w:lineRule="auto"/>
              <w:ind w:firstLine="48"/>
              <w:jc w:val="left"/>
            </w:pPr>
          </w:p>
        </w:tc>
        <w:tc>
          <w:tcPr>
            <w:tcW w:w="2974" w:type="dxa"/>
            <w:tcBorders>
              <w:top w:val="single" w:sz="4" w:space="0" w:color="000000"/>
              <w:left w:val="single" w:sz="4" w:space="0" w:color="000000"/>
              <w:bottom w:val="single" w:sz="4" w:space="0" w:color="000000"/>
              <w:right w:val="single" w:sz="4" w:space="0" w:color="000000"/>
            </w:tcBorders>
          </w:tcPr>
          <w:p w14:paraId="4139F9E2" w14:textId="20D2F853" w:rsidR="006D44A1" w:rsidRDefault="006D44A1" w:rsidP="003A6360">
            <w:pPr>
              <w:ind w:left="21" w:right="61"/>
              <w:jc w:val="center"/>
            </w:pPr>
            <w:r>
              <w:t>Nhập thông tin báo cáo hợp lệ</w:t>
            </w:r>
          </w:p>
        </w:tc>
        <w:tc>
          <w:tcPr>
            <w:tcW w:w="2973" w:type="dxa"/>
            <w:tcBorders>
              <w:top w:val="single" w:sz="4" w:space="0" w:color="000000"/>
              <w:left w:val="single" w:sz="4" w:space="0" w:color="000000"/>
              <w:bottom w:val="single" w:sz="4" w:space="0" w:color="000000"/>
              <w:right w:val="single" w:sz="4" w:space="0" w:color="000000"/>
            </w:tcBorders>
          </w:tcPr>
          <w:p w14:paraId="683433AF" w14:textId="1A654818" w:rsidR="006D44A1" w:rsidRDefault="006D44A1" w:rsidP="003A6360">
            <w:pPr>
              <w:ind w:left="20" w:right="63"/>
              <w:jc w:val="center"/>
            </w:pPr>
            <w:r>
              <w:t>Hiển thị thông báo đã tạo báo cáo thánh công.</w:t>
            </w:r>
          </w:p>
        </w:tc>
        <w:tc>
          <w:tcPr>
            <w:tcW w:w="711" w:type="dxa"/>
            <w:tcBorders>
              <w:top w:val="single" w:sz="4" w:space="0" w:color="000000"/>
              <w:left w:val="single" w:sz="4" w:space="0" w:color="000000"/>
              <w:bottom w:val="single" w:sz="4" w:space="0" w:color="000000"/>
              <w:right w:val="single" w:sz="4" w:space="0" w:color="000000"/>
            </w:tcBorders>
          </w:tcPr>
          <w:p w14:paraId="35AF9F96" w14:textId="6ACF63C7" w:rsidR="006D44A1" w:rsidRDefault="006D44A1" w:rsidP="006D44A1">
            <w:pPr>
              <w:ind w:left="41"/>
            </w:pPr>
            <w:r>
              <w:t xml:space="preserve">Đạt </w:t>
            </w:r>
          </w:p>
        </w:tc>
      </w:tr>
      <w:tr w:rsidR="006D44A1" w14:paraId="4994F445" w14:textId="77777777" w:rsidTr="00CD3332">
        <w:trPr>
          <w:trHeight w:val="653"/>
        </w:trPr>
        <w:tc>
          <w:tcPr>
            <w:tcW w:w="746" w:type="dxa"/>
            <w:vMerge/>
            <w:tcBorders>
              <w:left w:val="single" w:sz="4" w:space="0" w:color="000000"/>
              <w:bottom w:val="single" w:sz="4" w:space="0" w:color="000000"/>
              <w:right w:val="single" w:sz="4" w:space="0" w:color="000000"/>
            </w:tcBorders>
          </w:tcPr>
          <w:p w14:paraId="388E8163" w14:textId="77777777" w:rsidR="006D44A1" w:rsidRPr="00136C0E" w:rsidRDefault="006D44A1" w:rsidP="006D44A1">
            <w:pPr>
              <w:jc w:val="center"/>
            </w:pPr>
          </w:p>
        </w:tc>
        <w:tc>
          <w:tcPr>
            <w:tcW w:w="1375" w:type="dxa"/>
            <w:vMerge/>
            <w:tcBorders>
              <w:left w:val="single" w:sz="4" w:space="0" w:color="000000"/>
              <w:bottom w:val="single" w:sz="4" w:space="0" w:color="000000"/>
              <w:right w:val="single" w:sz="4" w:space="0" w:color="000000"/>
            </w:tcBorders>
          </w:tcPr>
          <w:p w14:paraId="4E068FBA" w14:textId="77777777" w:rsidR="006D44A1" w:rsidRDefault="006D44A1" w:rsidP="003A6360">
            <w:pPr>
              <w:spacing w:line="269" w:lineRule="auto"/>
              <w:ind w:firstLine="48"/>
              <w:jc w:val="left"/>
            </w:pPr>
          </w:p>
        </w:tc>
        <w:tc>
          <w:tcPr>
            <w:tcW w:w="2974" w:type="dxa"/>
            <w:tcBorders>
              <w:top w:val="single" w:sz="4" w:space="0" w:color="000000"/>
              <w:left w:val="single" w:sz="4" w:space="0" w:color="000000"/>
              <w:bottom w:val="single" w:sz="4" w:space="0" w:color="000000"/>
              <w:right w:val="single" w:sz="4" w:space="0" w:color="000000"/>
            </w:tcBorders>
          </w:tcPr>
          <w:p w14:paraId="6CC4A776" w14:textId="79B90D7B" w:rsidR="006D44A1" w:rsidRDefault="006D44A1" w:rsidP="003A6360">
            <w:pPr>
              <w:ind w:left="21" w:right="61"/>
              <w:jc w:val="center"/>
            </w:pPr>
            <w:r>
              <w:t>Nhập thông tin báo cáo không hợp lệ</w:t>
            </w:r>
          </w:p>
        </w:tc>
        <w:tc>
          <w:tcPr>
            <w:tcW w:w="2973" w:type="dxa"/>
            <w:tcBorders>
              <w:top w:val="single" w:sz="4" w:space="0" w:color="000000"/>
              <w:left w:val="single" w:sz="4" w:space="0" w:color="000000"/>
              <w:bottom w:val="single" w:sz="4" w:space="0" w:color="000000"/>
              <w:right w:val="single" w:sz="4" w:space="0" w:color="000000"/>
            </w:tcBorders>
          </w:tcPr>
          <w:p w14:paraId="4F59525A" w14:textId="0FDC9AE5" w:rsidR="006D44A1" w:rsidRDefault="006D44A1" w:rsidP="003A6360">
            <w:pPr>
              <w:ind w:left="20" w:right="63"/>
              <w:jc w:val="center"/>
            </w:pPr>
            <w:r>
              <w:t>Hiển thị thông báo nhập đúng định dạng.</w:t>
            </w:r>
          </w:p>
        </w:tc>
        <w:tc>
          <w:tcPr>
            <w:tcW w:w="711" w:type="dxa"/>
            <w:tcBorders>
              <w:top w:val="single" w:sz="4" w:space="0" w:color="000000"/>
              <w:left w:val="single" w:sz="4" w:space="0" w:color="000000"/>
              <w:bottom w:val="single" w:sz="4" w:space="0" w:color="000000"/>
              <w:right w:val="single" w:sz="4" w:space="0" w:color="000000"/>
            </w:tcBorders>
          </w:tcPr>
          <w:p w14:paraId="30B92388" w14:textId="51AB02B7" w:rsidR="006D44A1" w:rsidRDefault="006D44A1" w:rsidP="006D44A1">
            <w:pPr>
              <w:ind w:left="41"/>
            </w:pPr>
            <w:r>
              <w:t>Đạt</w:t>
            </w:r>
          </w:p>
        </w:tc>
      </w:tr>
      <w:tr w:rsidR="003F774E" w14:paraId="5B4B36B5" w14:textId="77777777" w:rsidTr="006D44A1">
        <w:trPr>
          <w:trHeight w:val="653"/>
        </w:trPr>
        <w:tc>
          <w:tcPr>
            <w:tcW w:w="746" w:type="dxa"/>
            <w:vMerge w:val="restart"/>
            <w:tcBorders>
              <w:top w:val="single" w:sz="4" w:space="0" w:color="000000"/>
              <w:left w:val="single" w:sz="4" w:space="0" w:color="000000"/>
              <w:bottom w:val="single" w:sz="4" w:space="0" w:color="000000"/>
              <w:right w:val="single" w:sz="4" w:space="0" w:color="000000"/>
            </w:tcBorders>
          </w:tcPr>
          <w:p w14:paraId="24C5D375" w14:textId="386D4DFF" w:rsidR="003F774E" w:rsidRDefault="006D44A1" w:rsidP="006D44A1">
            <w:pPr>
              <w:jc w:val="center"/>
            </w:pPr>
            <w:r>
              <w:t>8</w:t>
            </w:r>
          </w:p>
        </w:tc>
        <w:tc>
          <w:tcPr>
            <w:tcW w:w="1375" w:type="dxa"/>
            <w:vMerge w:val="restart"/>
            <w:tcBorders>
              <w:top w:val="single" w:sz="4" w:space="0" w:color="000000"/>
              <w:left w:val="single" w:sz="4" w:space="0" w:color="000000"/>
              <w:bottom w:val="single" w:sz="4" w:space="0" w:color="000000"/>
              <w:right w:val="single" w:sz="4" w:space="0" w:color="000000"/>
            </w:tcBorders>
          </w:tcPr>
          <w:p w14:paraId="544DEB85" w14:textId="6E203AE6" w:rsidR="003F774E" w:rsidRDefault="003F774E" w:rsidP="003A6360">
            <w:pPr>
              <w:spacing w:line="269" w:lineRule="auto"/>
              <w:ind w:firstLine="48"/>
              <w:jc w:val="left"/>
            </w:pPr>
            <w:r>
              <w:t>Kiểm thử chức năng</w:t>
            </w:r>
            <w:r w:rsidR="00136C0E">
              <w:t xml:space="preserve"> tạo thông báo</w:t>
            </w:r>
            <w:r>
              <w:t xml:space="preserve"> </w:t>
            </w:r>
          </w:p>
          <w:p w14:paraId="4C513A1D" w14:textId="704E7AE0" w:rsidR="003F774E" w:rsidRDefault="003F774E" w:rsidP="003A6360">
            <w:pPr>
              <w:jc w:val="center"/>
            </w:pPr>
            <w:r>
              <w:t xml:space="preserve"> </w:t>
            </w:r>
          </w:p>
        </w:tc>
        <w:tc>
          <w:tcPr>
            <w:tcW w:w="2974" w:type="dxa"/>
            <w:tcBorders>
              <w:top w:val="single" w:sz="4" w:space="0" w:color="000000"/>
              <w:left w:val="single" w:sz="4" w:space="0" w:color="000000"/>
              <w:bottom w:val="single" w:sz="4" w:space="0" w:color="000000"/>
              <w:right w:val="single" w:sz="4" w:space="0" w:color="000000"/>
            </w:tcBorders>
          </w:tcPr>
          <w:p w14:paraId="632F3A7B" w14:textId="3ABB7E51" w:rsidR="003F774E" w:rsidRDefault="003F774E" w:rsidP="003A6360">
            <w:pPr>
              <w:ind w:left="21" w:right="61"/>
              <w:jc w:val="center"/>
            </w:pPr>
            <w:r>
              <w:t>Nhập thông tin</w:t>
            </w:r>
            <w:r w:rsidR="00136C0E">
              <w:t xml:space="preserve"> thông báo</w:t>
            </w:r>
            <w:r>
              <w:t xml:space="preserve"> hợp lệ  </w:t>
            </w:r>
          </w:p>
        </w:tc>
        <w:tc>
          <w:tcPr>
            <w:tcW w:w="2973" w:type="dxa"/>
            <w:tcBorders>
              <w:top w:val="single" w:sz="4" w:space="0" w:color="000000"/>
              <w:left w:val="single" w:sz="4" w:space="0" w:color="000000"/>
              <w:bottom w:val="single" w:sz="4" w:space="0" w:color="000000"/>
              <w:right w:val="single" w:sz="4" w:space="0" w:color="000000"/>
            </w:tcBorders>
          </w:tcPr>
          <w:p w14:paraId="25E3799F" w14:textId="2E85E69D" w:rsidR="003F774E" w:rsidRDefault="003F774E" w:rsidP="003A6360">
            <w:pPr>
              <w:ind w:left="20" w:right="63"/>
              <w:jc w:val="center"/>
            </w:pPr>
            <w:r>
              <w:t>Hiển thị thôn</w:t>
            </w:r>
            <w:r w:rsidR="00136C0E">
              <w:t>g báo đã tạo thông báo</w:t>
            </w:r>
            <w:r w:rsidR="006D44A1">
              <w:t>.</w:t>
            </w:r>
          </w:p>
        </w:tc>
        <w:tc>
          <w:tcPr>
            <w:tcW w:w="711" w:type="dxa"/>
            <w:tcBorders>
              <w:top w:val="single" w:sz="4" w:space="0" w:color="000000"/>
              <w:left w:val="single" w:sz="4" w:space="0" w:color="000000"/>
              <w:bottom w:val="single" w:sz="4" w:space="0" w:color="000000"/>
              <w:right w:val="single" w:sz="4" w:space="0" w:color="000000"/>
            </w:tcBorders>
          </w:tcPr>
          <w:p w14:paraId="22BD82AF" w14:textId="7AD025D3" w:rsidR="003F774E" w:rsidRDefault="006D44A1" w:rsidP="006D44A1">
            <w:pPr>
              <w:ind w:left="41"/>
            </w:pPr>
            <w:r>
              <w:t>Đạt</w:t>
            </w:r>
          </w:p>
        </w:tc>
      </w:tr>
      <w:tr w:rsidR="003F774E" w14:paraId="3C75533E" w14:textId="77777777" w:rsidTr="006D44A1">
        <w:trPr>
          <w:trHeight w:val="655"/>
        </w:trPr>
        <w:tc>
          <w:tcPr>
            <w:tcW w:w="0" w:type="auto"/>
            <w:vMerge/>
            <w:tcBorders>
              <w:top w:val="nil"/>
              <w:left w:val="single" w:sz="4" w:space="0" w:color="000000"/>
              <w:bottom w:val="single" w:sz="4" w:space="0" w:color="000000"/>
              <w:right w:val="single" w:sz="4" w:space="0" w:color="000000"/>
            </w:tcBorders>
          </w:tcPr>
          <w:p w14:paraId="6F7EB45D" w14:textId="77777777" w:rsidR="003F774E" w:rsidRDefault="003F774E" w:rsidP="003A6360">
            <w:pPr>
              <w:spacing w:after="160"/>
              <w:jc w:val="left"/>
            </w:pPr>
          </w:p>
        </w:tc>
        <w:tc>
          <w:tcPr>
            <w:tcW w:w="0" w:type="auto"/>
            <w:vMerge/>
            <w:tcBorders>
              <w:top w:val="nil"/>
              <w:left w:val="single" w:sz="4" w:space="0" w:color="000000"/>
              <w:bottom w:val="single" w:sz="4" w:space="0" w:color="000000"/>
              <w:right w:val="single" w:sz="4" w:space="0" w:color="000000"/>
            </w:tcBorders>
          </w:tcPr>
          <w:p w14:paraId="6ADA423A" w14:textId="77777777" w:rsidR="003F774E" w:rsidRDefault="003F774E" w:rsidP="003A6360">
            <w:pPr>
              <w:spacing w:after="160"/>
              <w:jc w:val="left"/>
            </w:pPr>
          </w:p>
        </w:tc>
        <w:tc>
          <w:tcPr>
            <w:tcW w:w="2974" w:type="dxa"/>
            <w:tcBorders>
              <w:top w:val="single" w:sz="4" w:space="0" w:color="000000"/>
              <w:left w:val="single" w:sz="4" w:space="0" w:color="000000"/>
              <w:bottom w:val="single" w:sz="4" w:space="0" w:color="000000"/>
              <w:right w:val="single" w:sz="4" w:space="0" w:color="000000"/>
            </w:tcBorders>
          </w:tcPr>
          <w:p w14:paraId="522BA162" w14:textId="77777777" w:rsidR="003F774E" w:rsidRDefault="003F774E" w:rsidP="003A6360">
            <w:pPr>
              <w:jc w:val="center"/>
            </w:pPr>
            <w:r>
              <w:t xml:space="preserve">Nhập thông tin không hợp lệ </w:t>
            </w:r>
          </w:p>
        </w:tc>
        <w:tc>
          <w:tcPr>
            <w:tcW w:w="2973" w:type="dxa"/>
            <w:tcBorders>
              <w:top w:val="single" w:sz="4" w:space="0" w:color="000000"/>
              <w:left w:val="single" w:sz="4" w:space="0" w:color="000000"/>
              <w:bottom w:val="single" w:sz="4" w:space="0" w:color="000000"/>
              <w:right w:val="single" w:sz="4" w:space="0" w:color="000000"/>
            </w:tcBorders>
          </w:tcPr>
          <w:p w14:paraId="6EDAFF3F" w14:textId="61ECD65F" w:rsidR="003F774E" w:rsidRDefault="003F774E" w:rsidP="003A6360">
            <w:pPr>
              <w:jc w:val="center"/>
            </w:pPr>
            <w:r>
              <w:t>Hiển thị thông báo</w:t>
            </w:r>
            <w:r w:rsidR="00136C0E">
              <w:t xml:space="preserve"> nhập đầy đủ thông tin</w:t>
            </w:r>
            <w:r w:rsidR="006D44A1">
              <w:t>.</w:t>
            </w:r>
          </w:p>
        </w:tc>
        <w:tc>
          <w:tcPr>
            <w:tcW w:w="0" w:type="auto"/>
            <w:tcBorders>
              <w:top w:val="nil"/>
              <w:left w:val="single" w:sz="4" w:space="0" w:color="000000"/>
              <w:bottom w:val="single" w:sz="4" w:space="0" w:color="000000"/>
              <w:right w:val="single" w:sz="4" w:space="0" w:color="000000"/>
            </w:tcBorders>
          </w:tcPr>
          <w:p w14:paraId="627EFB23" w14:textId="2E1D4F6B" w:rsidR="003F774E" w:rsidRDefault="006D44A1" w:rsidP="006D44A1">
            <w:pPr>
              <w:spacing w:after="160"/>
            </w:pPr>
            <w:r>
              <w:t>Đạt</w:t>
            </w:r>
          </w:p>
        </w:tc>
      </w:tr>
    </w:tbl>
    <w:p w14:paraId="75B73AD7" w14:textId="77777777" w:rsidR="003F774E" w:rsidRPr="003F774E" w:rsidRDefault="003F774E" w:rsidP="003F774E"/>
    <w:p w14:paraId="47500604" w14:textId="6CD5D9DC" w:rsidR="0091449E" w:rsidRDefault="0091449E" w:rsidP="0091449E">
      <w:pPr>
        <w:pStyle w:val="Heading3"/>
      </w:pPr>
      <w:bookmarkStart w:id="107" w:name="_Toc175845554"/>
      <w:r>
        <w:t>Kết quả kiểm thử</w:t>
      </w:r>
      <w:bookmarkEnd w:id="107"/>
    </w:p>
    <w:p w14:paraId="600B920B" w14:textId="37B90F24" w:rsidR="006D44A1" w:rsidRDefault="006D44A1" w:rsidP="00195F9B">
      <w:pPr>
        <w:pStyle w:val="ListParagraph"/>
        <w:numPr>
          <w:ilvl w:val="0"/>
          <w:numId w:val="38"/>
        </w:numPr>
      </w:pPr>
      <w:r w:rsidRPr="006D44A1">
        <w:t xml:space="preserve">Tỉ lệ test case đạt: </w:t>
      </w:r>
      <w:r w:rsidR="00195F9B">
        <w:t>93.75</w:t>
      </w:r>
      <w:r w:rsidRPr="006D44A1">
        <w:t xml:space="preserve">% </w:t>
      </w:r>
    </w:p>
    <w:p w14:paraId="78D160E9" w14:textId="510A4DF2" w:rsidR="006D44A1" w:rsidRDefault="006D44A1" w:rsidP="00195F9B">
      <w:pPr>
        <w:pStyle w:val="ListParagraph"/>
        <w:numPr>
          <w:ilvl w:val="0"/>
          <w:numId w:val="38"/>
        </w:numPr>
      </w:pPr>
      <w:r w:rsidRPr="006D44A1">
        <w:t xml:space="preserve">Tỉ lệ test case thất bại: </w:t>
      </w:r>
      <w:r w:rsidR="00195F9B">
        <w:t>6.25</w:t>
      </w:r>
      <w:r w:rsidRPr="006D44A1">
        <w:t xml:space="preserve">% </w:t>
      </w:r>
    </w:p>
    <w:p w14:paraId="00F8FE8D" w14:textId="40504A96" w:rsidR="006D44A1" w:rsidRPr="006D44A1" w:rsidRDefault="006D44A1" w:rsidP="00195F9B">
      <w:pPr>
        <w:pStyle w:val="ListParagraph"/>
        <w:numPr>
          <w:ilvl w:val="0"/>
          <w:numId w:val="38"/>
        </w:numPr>
      </w:pPr>
      <w:r w:rsidRPr="006D44A1">
        <w:t>Hệ thống chạy ổn định trên các trình duyệt web khác nhau như Firefox, Google Chrome, Microsoft Edge</w:t>
      </w:r>
    </w:p>
    <w:p w14:paraId="09E2CA0B" w14:textId="77A037FA" w:rsidR="00CC2B85" w:rsidRDefault="00CC2B85" w:rsidP="00CC2B85">
      <w:pPr>
        <w:pStyle w:val="Heading2"/>
      </w:pPr>
      <w:bookmarkStart w:id="108" w:name="_Toc175845555"/>
      <w:r>
        <w:t>Kết luận chương 3</w:t>
      </w:r>
      <w:bookmarkEnd w:id="108"/>
    </w:p>
    <w:p w14:paraId="13031F2D" w14:textId="5DC343DC" w:rsidR="00657D15" w:rsidRDefault="00AE7BB2" w:rsidP="003F774E">
      <w:pPr>
        <w:ind w:firstLine="720"/>
      </w:pPr>
      <w:r w:rsidRPr="00AE7BB2">
        <w:t xml:space="preserve">Trong chương này, </w:t>
      </w:r>
      <w:r>
        <w:t>em</w:t>
      </w:r>
      <w:r w:rsidRPr="00AE7BB2">
        <w:t xml:space="preserve"> đã trình bày chi tiết về các kết quả đạt được sau khi hoàn thành dự án, bao gồm giao diện người dùng và phần kiểm thử hệ thống. Giao diện người dùng được thiết kế theo hướng thân thiện, dễ sử dụ</w:t>
      </w:r>
      <w:r w:rsidR="00941E6B">
        <w:t>ng cho người dùng.</w:t>
      </w:r>
    </w:p>
    <w:p w14:paraId="7EE84EC5" w14:textId="77777777" w:rsidR="003F774E" w:rsidRDefault="003F774E" w:rsidP="00E64EEC">
      <w:pPr>
        <w:jc w:val="center"/>
        <w:rPr>
          <w:b/>
          <w:bCs/>
        </w:rPr>
      </w:pPr>
    </w:p>
    <w:p w14:paraId="2FEA49DD" w14:textId="77777777" w:rsidR="003F774E" w:rsidRDefault="003F774E" w:rsidP="00CA47A6">
      <w:pPr>
        <w:rPr>
          <w:b/>
          <w:bCs/>
        </w:rPr>
      </w:pPr>
    </w:p>
    <w:p w14:paraId="5E834EE4" w14:textId="7F530B6D" w:rsidR="00E64EEC" w:rsidRPr="006D6422" w:rsidRDefault="00E64EEC" w:rsidP="006D6422">
      <w:pPr>
        <w:pStyle w:val="Heading1"/>
        <w:rPr>
          <w:szCs w:val="36"/>
        </w:rPr>
      </w:pPr>
      <w:bookmarkStart w:id="109" w:name="_Toc175845556"/>
      <w:r w:rsidRPr="006D6422">
        <w:rPr>
          <w:bCs/>
          <w:szCs w:val="36"/>
        </w:rPr>
        <w:t>KẾT LUẬN</w:t>
      </w:r>
      <w:bookmarkEnd w:id="109"/>
    </w:p>
    <w:p w14:paraId="6BE2E8F2" w14:textId="22B395B7" w:rsidR="00E64EEC" w:rsidRPr="00E64EEC" w:rsidRDefault="00E64EEC" w:rsidP="00E64EEC">
      <w:pPr>
        <w:ind w:firstLine="720"/>
      </w:pPr>
      <w:r w:rsidRPr="00E64EEC">
        <w:t>Đề tài “Xây dựng website quản lý xăng dầu Petrolimex cho CHXD số 15” ra đời từ nhu cầu cấp thiết trong việc hiện đại hóa công tác quản lý tại các cửa hàng xăng dầu. Qua quá trình nghiên cứu và triển khai, em đã tích lũy, áp dụng những kiến thức và kinh nghiệm học được để phát triển một hệ thống quản lý toàn diện và hiệu quả.</w:t>
      </w:r>
    </w:p>
    <w:p w14:paraId="7B0F7290" w14:textId="77777777" w:rsidR="00E64EEC" w:rsidRPr="00E64EEC" w:rsidRDefault="00E64EEC" w:rsidP="00E64EEC">
      <w:r w:rsidRPr="00E64EEC">
        <w:rPr>
          <w:b/>
          <w:bCs/>
        </w:rPr>
        <w:t>Thành tựu đạt được:</w:t>
      </w:r>
    </w:p>
    <w:p w14:paraId="1AAAF8D3" w14:textId="77777777" w:rsidR="00E64EEC" w:rsidRPr="00E64EEC" w:rsidRDefault="00E64EEC" w:rsidP="00E64EEC">
      <w:pPr>
        <w:numPr>
          <w:ilvl w:val="0"/>
          <w:numId w:val="36"/>
        </w:numPr>
      </w:pPr>
      <w:r w:rsidRPr="00E64EEC">
        <w:t>Phát triển một website quản lý với đầy đủ các tính năng cần thiết như quản lý nhân viên, theo dõi ca làm việc, tạo và lưu trữ báo cáo, cùng với quản lý thông báo và bảng lương.</w:t>
      </w:r>
    </w:p>
    <w:p w14:paraId="2C186988" w14:textId="77777777" w:rsidR="00E64EEC" w:rsidRPr="00E64EEC" w:rsidRDefault="00E64EEC" w:rsidP="00E64EEC">
      <w:pPr>
        <w:numPr>
          <w:ilvl w:val="0"/>
          <w:numId w:val="36"/>
        </w:numPr>
      </w:pPr>
      <w:r w:rsidRPr="00E64EEC">
        <w:t>Phân tách rõ ràng giữa giao diện người dùng (frontend) và quản lý hệ thống (backend), giúp dễ dàng bảo trì và nâng cấp hệ thống.</w:t>
      </w:r>
    </w:p>
    <w:p w14:paraId="3F9546B2" w14:textId="77777777" w:rsidR="00E64EEC" w:rsidRPr="00E64EEC" w:rsidRDefault="00E64EEC" w:rsidP="00E64EEC">
      <w:pPr>
        <w:numPr>
          <w:ilvl w:val="0"/>
          <w:numId w:val="36"/>
        </w:numPr>
      </w:pPr>
      <w:r w:rsidRPr="00E64EEC">
        <w:t>Tích hợp các chức năng bảo mật để bảo vệ dữ liệu quan trọng.</w:t>
      </w:r>
    </w:p>
    <w:p w14:paraId="5CC5EEA8" w14:textId="77777777" w:rsidR="00E64EEC" w:rsidRPr="00E64EEC" w:rsidRDefault="00E64EEC" w:rsidP="00E64EEC">
      <w:pPr>
        <w:numPr>
          <w:ilvl w:val="0"/>
          <w:numId w:val="36"/>
        </w:numPr>
      </w:pPr>
      <w:r w:rsidRPr="00E64EEC">
        <w:t>Giao diện trực quan, thuận tiện cho cả người quản lý và nhân viên sử dụng.</w:t>
      </w:r>
    </w:p>
    <w:p w14:paraId="306194A0" w14:textId="77777777" w:rsidR="00E64EEC" w:rsidRPr="00E64EEC" w:rsidRDefault="00E64EEC" w:rsidP="00E64EEC">
      <w:r w:rsidRPr="00E64EEC">
        <w:rPr>
          <w:b/>
          <w:bCs/>
        </w:rPr>
        <w:t>Hướng phát triển trong tương lai:</w:t>
      </w:r>
    </w:p>
    <w:p w14:paraId="2A8F7FB0" w14:textId="77777777" w:rsidR="00E64EEC" w:rsidRPr="00E64EEC" w:rsidRDefault="00E64EEC" w:rsidP="00E64EEC">
      <w:pPr>
        <w:numPr>
          <w:ilvl w:val="0"/>
          <w:numId w:val="37"/>
        </w:numPr>
      </w:pPr>
      <w:r w:rsidRPr="00E64EEC">
        <w:t>Tiếp tục hoàn thiện và mở rộng các tính năng của hệ thống, sửa chữa các lỗi tồn đọng và tăng cường bảo mật.</w:t>
      </w:r>
    </w:p>
    <w:p w14:paraId="66EF343B" w14:textId="77777777" w:rsidR="00E64EEC" w:rsidRPr="00E64EEC" w:rsidRDefault="00E64EEC" w:rsidP="00E64EEC">
      <w:pPr>
        <w:numPr>
          <w:ilvl w:val="0"/>
          <w:numId w:val="37"/>
        </w:numPr>
      </w:pPr>
      <w:r w:rsidRPr="00E64EEC">
        <w:t>Tối ưu hóa mã nguồn và cơ sở dữ liệu để nâng cao hiệu suất và khả năng mở rộng của hệ thống.</w:t>
      </w:r>
    </w:p>
    <w:p w14:paraId="79CFC5D4" w14:textId="4F00F17F" w:rsidR="00657D15" w:rsidRDefault="00E64EEC" w:rsidP="00E64EEC">
      <w:pPr>
        <w:ind w:firstLine="720"/>
      </w:pPr>
      <w:r w:rsidRPr="00E64EEC">
        <w:t xml:space="preserve">Em xin chân thành cảm ơn các thầy cô trong khoa Công nghệ thông tin, những người đã luôn tận tụy truyền đạt kiến thức và kỹ năng cần thiết, giúp em có thể hoàn thành đề tài này. Em cũng đặc biệt biết ơn giảng viên hướng dẫn - TS. Lê Thị Anh, người đã </w:t>
      </w:r>
      <w:r>
        <w:t>luôn</w:t>
      </w:r>
      <w:r w:rsidRPr="00E64EEC">
        <w:t xml:space="preserve"> hỗ trợ và định hướng trong suốt quá trình thực </w:t>
      </w:r>
      <w:r w:rsidRPr="00E64EEC">
        <w:lastRenderedPageBreak/>
        <w:t>hiện dự án. Dù đã nỗ lực rất nhiều, em hiểu rằng sản phẩm của mình vẫn còn những hạn chế do kinh nghiệm và thời gian chưa đủ. Em hy vọng nhận được sự góp ý từ các thầy cô để tiếp tục cải thiện và hoàn thiện hệ thống này trong thời gian tới.</w:t>
      </w:r>
    </w:p>
    <w:p w14:paraId="32E556F8" w14:textId="77777777" w:rsidR="00657D15" w:rsidRDefault="00657D15" w:rsidP="00657D15"/>
    <w:p w14:paraId="234632CD" w14:textId="77777777" w:rsidR="00657D15" w:rsidRDefault="00657D15" w:rsidP="00657D15"/>
    <w:p w14:paraId="18C00792" w14:textId="77777777" w:rsidR="00657D15" w:rsidRDefault="00657D15" w:rsidP="00657D15"/>
    <w:p w14:paraId="35746196" w14:textId="77777777" w:rsidR="0091449E" w:rsidRDefault="0091449E" w:rsidP="00657D15"/>
    <w:p w14:paraId="153BA269" w14:textId="77777777" w:rsidR="00C95152" w:rsidRDefault="00C95152" w:rsidP="00657D15"/>
    <w:p w14:paraId="3EEBD896" w14:textId="77777777" w:rsidR="00C95152" w:rsidRDefault="00C95152" w:rsidP="00657D15"/>
    <w:p w14:paraId="63FD1FAF" w14:textId="77777777" w:rsidR="00C95152" w:rsidRDefault="00C95152" w:rsidP="00657D15"/>
    <w:p w14:paraId="4D52B209" w14:textId="77777777" w:rsidR="00C95152" w:rsidRDefault="00C95152" w:rsidP="00657D15"/>
    <w:p w14:paraId="1A742BB6" w14:textId="77777777" w:rsidR="00C95152" w:rsidRDefault="00C95152" w:rsidP="00657D15"/>
    <w:p w14:paraId="04F897E1" w14:textId="77777777" w:rsidR="00C95152" w:rsidRDefault="00C95152" w:rsidP="00657D15"/>
    <w:p w14:paraId="75470B9E" w14:textId="77777777" w:rsidR="00C95152" w:rsidRDefault="00C95152" w:rsidP="00657D15"/>
    <w:p w14:paraId="23AFBCDA" w14:textId="77777777" w:rsidR="00C95152" w:rsidRDefault="00C95152" w:rsidP="00657D15"/>
    <w:p w14:paraId="418C89EB" w14:textId="77777777" w:rsidR="00C95152" w:rsidRDefault="00C95152" w:rsidP="00657D15"/>
    <w:p w14:paraId="0D17CC98" w14:textId="77777777" w:rsidR="00C95152" w:rsidRDefault="00C95152" w:rsidP="00657D15"/>
    <w:p w14:paraId="4AB3C257" w14:textId="77777777" w:rsidR="00C95152" w:rsidRDefault="00C95152" w:rsidP="00657D15"/>
    <w:p w14:paraId="68DC35D5" w14:textId="77777777" w:rsidR="00C95152" w:rsidRDefault="00C95152" w:rsidP="00657D15"/>
    <w:p w14:paraId="71D1680D" w14:textId="77777777" w:rsidR="00C95152" w:rsidRDefault="00C95152" w:rsidP="00657D15"/>
    <w:p w14:paraId="356F76D9" w14:textId="77777777" w:rsidR="00C95152" w:rsidRPr="005A4807" w:rsidRDefault="00C95152" w:rsidP="00657D15"/>
    <w:p w14:paraId="51EC2FFF" w14:textId="625C3FE7" w:rsidR="00393B12" w:rsidRDefault="00ED576D" w:rsidP="004B558A">
      <w:pPr>
        <w:pStyle w:val="Heading1"/>
      </w:pPr>
      <w:bookmarkStart w:id="110" w:name="_Toc175845557"/>
      <w:r>
        <w:lastRenderedPageBreak/>
        <w:t>TÀI LIỆU THAM KHẢO</w:t>
      </w:r>
      <w:bookmarkEnd w:id="76"/>
      <w:bookmarkEnd w:id="110"/>
    </w:p>
    <w:p w14:paraId="2238688A" w14:textId="10198EA2" w:rsidR="00F664AF" w:rsidRDefault="00F664AF" w:rsidP="00685B67">
      <w:pPr>
        <w:ind w:left="709" w:hanging="567"/>
        <w:jc w:val="left"/>
      </w:pPr>
      <w:r w:rsidRPr="00F664AF">
        <w:t xml:space="preserve">[1]. </w:t>
      </w:r>
      <w:r w:rsidR="0059132F" w:rsidRPr="0059132F">
        <w:t>Phạm Hữu Khang: Lập trình cơ sở dữ liệu. Nhà xuất bản Trường Đại học Công Nghiệp Hà Nội, 2022</w:t>
      </w:r>
      <w:r w:rsidRPr="00F664AF">
        <w:t xml:space="preserve">. </w:t>
      </w:r>
    </w:p>
    <w:p w14:paraId="1B5C859A" w14:textId="42CBDF0A" w:rsidR="005A4807" w:rsidRDefault="00F664AF" w:rsidP="00685B67">
      <w:pPr>
        <w:ind w:left="709" w:hanging="567"/>
        <w:jc w:val="left"/>
      </w:pPr>
      <w:r w:rsidRPr="00F664AF">
        <w:t>[2]. Nguyễn Thị Thanh Huyền, Ngô Thị Bích Thúy, Phạm Thị Kim Phượng, Giáo trình phân tích thiết kế hệ thống, NXB Giáo dục VN.</w:t>
      </w:r>
    </w:p>
    <w:p w14:paraId="706064A4" w14:textId="008579A1" w:rsidR="00F561C2" w:rsidRPr="00F561C2" w:rsidRDefault="00F664AF" w:rsidP="00F561C2">
      <w:pPr>
        <w:ind w:left="709" w:hanging="567"/>
      </w:pPr>
      <w:r w:rsidRPr="00F664AF">
        <w:t>[</w:t>
      </w:r>
      <w:r>
        <w:t>3</w:t>
      </w:r>
      <w:r w:rsidRPr="00F664AF">
        <w:t>].</w:t>
      </w:r>
      <w:r w:rsidR="00F561C2" w:rsidRPr="00F561C2">
        <w:rPr>
          <w:rFonts w:eastAsia="Times New Roman" w:hAnsi="Symbol" w:cs="Times New Roman"/>
          <w:sz w:val="24"/>
          <w:szCs w:val="24"/>
        </w:rPr>
        <w:t xml:space="preserve"> </w:t>
      </w:r>
      <w:r w:rsidR="00F561C2" w:rsidRPr="00F561C2">
        <w:t xml:space="preserve">React Documentation. React – A JavaScript library for building user interfaces </w:t>
      </w:r>
      <w:hyperlink r:id="rId49" w:history="1">
        <w:r w:rsidR="00F561C2" w:rsidRPr="00F561C2">
          <w:rPr>
            <w:rStyle w:val="Hyperlink"/>
          </w:rPr>
          <w:t>https://reactjs.org/docs/getting-started.html</w:t>
        </w:r>
      </w:hyperlink>
    </w:p>
    <w:p w14:paraId="3D01E11D" w14:textId="40D672CD" w:rsidR="00F561C2" w:rsidRPr="00F561C2" w:rsidRDefault="00F561C2" w:rsidP="00F561C2">
      <w:pPr>
        <w:ind w:left="709" w:hanging="567"/>
        <w:jc w:val="left"/>
      </w:pPr>
      <w:r w:rsidRPr="00F664AF">
        <w:t>[</w:t>
      </w:r>
      <w:r>
        <w:t>4</w:t>
      </w:r>
      <w:r w:rsidRPr="00F664AF">
        <w:t>].</w:t>
      </w:r>
      <w:r w:rsidRPr="00F561C2">
        <w:rPr>
          <w:rFonts w:eastAsia="Times New Roman" w:hAnsi="Symbol" w:cs="Times New Roman"/>
          <w:sz w:val="24"/>
          <w:szCs w:val="24"/>
        </w:rPr>
        <w:t xml:space="preserve"> </w:t>
      </w:r>
      <w:r w:rsidRPr="00F561C2">
        <w:t>Node.js Documentation. Node.js – JavaScript runtime built on Chrome's V8 JavaScript engine</w:t>
      </w:r>
      <w:r w:rsidR="007C1588">
        <w:t xml:space="preserve"> </w:t>
      </w:r>
      <w:hyperlink r:id="rId50" w:history="1">
        <w:r w:rsidRPr="00F561C2">
          <w:rPr>
            <w:rStyle w:val="Hyperlink"/>
          </w:rPr>
          <w:t>https://nodejs.org/en/docs/</w:t>
        </w:r>
      </w:hyperlink>
    </w:p>
    <w:p w14:paraId="0C25E0FE" w14:textId="27B80C68" w:rsidR="00F561C2" w:rsidRPr="00F561C2" w:rsidRDefault="00F561C2" w:rsidP="00F561C2">
      <w:pPr>
        <w:ind w:left="709" w:hanging="567"/>
        <w:jc w:val="left"/>
      </w:pPr>
      <w:r w:rsidRPr="00F561C2">
        <w:t>[5].</w:t>
      </w:r>
      <w:r w:rsidRPr="00F561C2">
        <w:rPr>
          <w:rFonts w:eastAsia="Times New Roman" w:hAnsi="Symbol" w:cs="Times New Roman"/>
          <w:sz w:val="24"/>
          <w:szCs w:val="24"/>
        </w:rPr>
        <w:t xml:space="preserve"> </w:t>
      </w:r>
      <w:r w:rsidRPr="00F561C2">
        <w:t xml:space="preserve">MySQL Documentation. MySQL 8.0 Reference Manual. </w:t>
      </w:r>
      <w:hyperlink r:id="rId51" w:tgtFrame="_new" w:history="1">
        <w:r w:rsidRPr="00F561C2">
          <w:rPr>
            <w:rStyle w:val="Hyperlink"/>
          </w:rPr>
          <w:t>https://dev.mysql.com/doc/refman/8.0/en/</w:t>
        </w:r>
      </w:hyperlink>
    </w:p>
    <w:p w14:paraId="24352061" w14:textId="7BB09A9A" w:rsidR="00F561C2" w:rsidRPr="00F561C2" w:rsidRDefault="00F561C2" w:rsidP="00F561C2">
      <w:pPr>
        <w:ind w:left="709" w:hanging="567"/>
        <w:jc w:val="left"/>
      </w:pPr>
      <w:r w:rsidRPr="00F664AF">
        <w:t>[</w:t>
      </w:r>
      <w:r>
        <w:t>6</w:t>
      </w:r>
      <w:r w:rsidRPr="00F664AF">
        <w:t>].</w:t>
      </w:r>
      <w:r w:rsidRPr="00F561C2">
        <w:rPr>
          <w:rFonts w:eastAsia="Times New Roman" w:hAnsi="Symbol" w:cs="Times New Roman"/>
          <w:sz w:val="24"/>
          <w:szCs w:val="24"/>
        </w:rPr>
        <w:t xml:space="preserve"> </w:t>
      </w:r>
      <w:r w:rsidRPr="00F561C2">
        <w:t>MUI Documentation. Material-UI – React components for faster and easier web development</w:t>
      </w:r>
      <w:r w:rsidR="007C1588">
        <w:t xml:space="preserve"> </w:t>
      </w:r>
      <w:hyperlink r:id="rId52" w:history="1">
        <w:r w:rsidRPr="00F561C2">
          <w:rPr>
            <w:rStyle w:val="Hyperlink"/>
          </w:rPr>
          <w:t>https://mui.com/material-ui/getting-started/overview/</w:t>
        </w:r>
      </w:hyperlink>
    </w:p>
    <w:p w14:paraId="5383011D" w14:textId="2527F43E" w:rsidR="0059132F" w:rsidRPr="00592AEC" w:rsidRDefault="0059132F" w:rsidP="00F561C2">
      <w:pPr>
        <w:ind w:left="709" w:hanging="567"/>
        <w:jc w:val="left"/>
      </w:pPr>
    </w:p>
    <w:sectPr w:rsidR="0059132F" w:rsidRPr="00592AEC" w:rsidSect="000B4405">
      <w:headerReference w:type="default" r:id="rId53"/>
      <w:pgSz w:w="11906" w:h="16838" w:code="9"/>
      <w:pgMar w:top="1418" w:right="1134" w:bottom="1134" w:left="1985" w:header="720" w:footer="720" w:gutter="0"/>
      <w:pgNumType w:start="2"/>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0"/>
    </wne:keymap>
    <wne:keymap wne:kcmPrimary="0232">
      <wne:acd wne:acdName="acd1"/>
    </wne:keymap>
    <wne:keymap wne:kcmPrimary="0233">
      <wne:acd wne:acdName="acd2"/>
    </wne:keymap>
    <wne:keymap wne:kcmPrimary="0234">
      <wne:acd wne:acdName="acd4"/>
    </wne:keymap>
  </wne:keymaps>
  <wne:toolbars>
    <wne:acdManifest>
      <wne:acdEntry wne:acdName="acd0"/>
      <wne:acdEntry wne:acdName="acd1"/>
      <wne:acdEntry wne:acdName="acd2"/>
      <wne:acdEntry wne:acdName="acd3"/>
      <wne:acdEntry wne:acdName="acd4"/>
    </wne:acdManifest>
  </wne:toolbars>
  <wne:acds>
    <wne:acd wne:argValue="AgB1AGMATABlAHYAZQBsADEA" wne:acdName="acd0" wne:fciIndexBasedOn="0065"/>
    <wne:acd wne:argValue="AgB1AGMATAB2ADIA" wne:acdName="acd1" wne:fciIndexBasedOn="0065"/>
    <wne:acd wne:argValue="AgB1AGMATAB2ADMA" wne:acdName="acd2" wne:fciIndexBasedOn="0065"/>
    <wne:acd wne:argValue="AQAAAAAA" wne:acdName="acd3" wne:fciIndexBasedOn="0065"/>
    <wne:acd wne:argValue="AgB1AGMATAB2ADMALQBuAG8ATgB1AG0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C86C34" w14:textId="77777777" w:rsidR="00407123" w:rsidRDefault="00407123" w:rsidP="00DE1A77">
      <w:pPr>
        <w:spacing w:after="0" w:line="240" w:lineRule="auto"/>
      </w:pPr>
      <w:r>
        <w:separator/>
      </w:r>
    </w:p>
    <w:p w14:paraId="66EBC454" w14:textId="77777777" w:rsidR="00407123" w:rsidRDefault="00407123"/>
  </w:endnote>
  <w:endnote w:type="continuationSeparator" w:id="0">
    <w:p w14:paraId="5A384A23" w14:textId="77777777" w:rsidR="00407123" w:rsidRDefault="00407123" w:rsidP="00DE1A77">
      <w:pPr>
        <w:spacing w:after="0" w:line="240" w:lineRule="auto"/>
      </w:pPr>
      <w:r>
        <w:continuationSeparator/>
      </w:r>
    </w:p>
    <w:p w14:paraId="3C80FA8E" w14:textId="77777777" w:rsidR="00407123" w:rsidRDefault="004071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2D04BE" w14:textId="77777777" w:rsidR="00407123" w:rsidRDefault="00407123" w:rsidP="00DE1A77">
      <w:pPr>
        <w:spacing w:after="0" w:line="240" w:lineRule="auto"/>
      </w:pPr>
      <w:r>
        <w:separator/>
      </w:r>
    </w:p>
    <w:p w14:paraId="1F1BA9CB" w14:textId="77777777" w:rsidR="00407123" w:rsidRDefault="00407123"/>
  </w:footnote>
  <w:footnote w:type="continuationSeparator" w:id="0">
    <w:p w14:paraId="519F5BD1" w14:textId="77777777" w:rsidR="00407123" w:rsidRDefault="00407123" w:rsidP="00DE1A77">
      <w:pPr>
        <w:spacing w:after="0" w:line="240" w:lineRule="auto"/>
      </w:pPr>
      <w:r>
        <w:continuationSeparator/>
      </w:r>
    </w:p>
    <w:p w14:paraId="6992373E" w14:textId="77777777" w:rsidR="00407123" w:rsidRDefault="004071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96B1F" w14:textId="1F595CF9" w:rsidR="000A770A" w:rsidRDefault="000A770A" w:rsidP="000B4405">
    <w:pPr>
      <w:pStyle w:val="Header"/>
    </w:pPr>
  </w:p>
  <w:p w14:paraId="59956E85" w14:textId="77777777" w:rsidR="000A770A" w:rsidRDefault="000A77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0292952"/>
      <w:docPartObj>
        <w:docPartGallery w:val="Page Numbers (Top of Page)"/>
        <w:docPartUnique/>
      </w:docPartObj>
    </w:sdtPr>
    <w:sdtEndPr>
      <w:rPr>
        <w:noProof/>
      </w:rPr>
    </w:sdtEndPr>
    <w:sdtContent>
      <w:p w14:paraId="72C8DF33" w14:textId="05776E3C" w:rsidR="000B4405" w:rsidRDefault="000B440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B588230" w14:textId="77777777" w:rsidR="000B4405" w:rsidRDefault="000B44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9C897B0"/>
    <w:lvl w:ilvl="0">
      <w:start w:val="1"/>
      <w:numFmt w:val="bullet"/>
      <w:lvlText w:val="♦"/>
      <w:lvlJc w:val="left"/>
      <w:pPr>
        <w:ind w:left="720" w:hanging="360"/>
      </w:pPr>
      <w:rPr>
        <w:rFonts w:ascii="Courier New" w:hAnsi="Courier New" w:hint="default"/>
      </w:rPr>
    </w:lvl>
  </w:abstractNum>
  <w:abstractNum w:abstractNumId="1" w15:restartNumberingAfterBreak="0">
    <w:nsid w:val="01A30940"/>
    <w:multiLevelType w:val="multilevel"/>
    <w:tmpl w:val="B0B0BC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F027B"/>
    <w:multiLevelType w:val="multilevel"/>
    <w:tmpl w:val="B9B296C6"/>
    <w:lvl w:ilvl="0">
      <w:start w:val="2"/>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9A628E"/>
    <w:multiLevelType w:val="multilevel"/>
    <w:tmpl w:val="7972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5763C"/>
    <w:multiLevelType w:val="hybridMultilevel"/>
    <w:tmpl w:val="AD087790"/>
    <w:lvl w:ilvl="0" w:tplc="6C0ED428">
      <w:start w:val="1"/>
      <w:numFmt w:val="lowerLetter"/>
      <w:lvlText w:val="%1)"/>
      <w:lvlJc w:val="left"/>
      <w:pPr>
        <w:ind w:left="568" w:hanging="360"/>
      </w:pPr>
      <w:rPr>
        <w:rFonts w:hint="default"/>
      </w:r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5" w15:restartNumberingAfterBreak="0">
    <w:nsid w:val="17764E55"/>
    <w:multiLevelType w:val="hybridMultilevel"/>
    <w:tmpl w:val="ED5C60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CB3EB0"/>
    <w:multiLevelType w:val="hybridMultilevel"/>
    <w:tmpl w:val="49C0CE84"/>
    <w:lvl w:ilvl="0" w:tplc="662282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D4675F"/>
    <w:multiLevelType w:val="hybridMultilevel"/>
    <w:tmpl w:val="18CE1212"/>
    <w:lvl w:ilvl="0" w:tplc="B48C0004">
      <w:start w:val="1"/>
      <w:numFmt w:val="lowerLetter"/>
      <w:lvlText w:val="%1)"/>
      <w:lvlJc w:val="left"/>
      <w:pPr>
        <w:ind w:left="9149"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CD41F2B"/>
    <w:multiLevelType w:val="multilevel"/>
    <w:tmpl w:val="C3C85FFA"/>
    <w:lvl w:ilvl="0">
      <w:start w:val="2"/>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E44587A"/>
    <w:multiLevelType w:val="hybridMultilevel"/>
    <w:tmpl w:val="AEE291A2"/>
    <w:lvl w:ilvl="0" w:tplc="8C922772">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216147B9"/>
    <w:multiLevelType w:val="hybridMultilevel"/>
    <w:tmpl w:val="B30093F6"/>
    <w:lvl w:ilvl="0" w:tplc="69C897B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834F98"/>
    <w:multiLevelType w:val="hybridMultilevel"/>
    <w:tmpl w:val="486A78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A60E8"/>
    <w:multiLevelType w:val="multilevel"/>
    <w:tmpl w:val="054A5A2E"/>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7F06A15"/>
    <w:multiLevelType w:val="multilevel"/>
    <w:tmpl w:val="88C8E9FA"/>
    <w:lvl w:ilvl="0">
      <w:start w:val="1"/>
      <w:numFmt w:val="decimal"/>
      <w:suff w:val="space"/>
      <w:lvlText w:val="Chương %1 - "/>
      <w:lvlJc w:val="left"/>
      <w:pPr>
        <w:ind w:left="0" w:firstLine="0"/>
      </w:pPr>
      <w:rPr>
        <w:rFonts w:hint="default"/>
        <w:b/>
        <w:bCs w: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7088"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309753FE"/>
    <w:multiLevelType w:val="multilevel"/>
    <w:tmpl w:val="B03EB70C"/>
    <w:lvl w:ilvl="0">
      <w:start w:val="1"/>
      <w:numFmt w:val="bullet"/>
      <w:lvlText w:val=""/>
      <w:lvlJc w:val="left"/>
      <w:pPr>
        <w:tabs>
          <w:tab w:val="num" w:pos="644"/>
        </w:tabs>
        <w:ind w:left="644" w:hanging="360"/>
      </w:pPr>
      <w:rPr>
        <w:rFonts w:ascii="Wingdings" w:hAnsi="Wingdings"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5" w15:restartNumberingAfterBreak="0">
    <w:nsid w:val="313A3310"/>
    <w:multiLevelType w:val="multilevel"/>
    <w:tmpl w:val="6DF24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823AE"/>
    <w:multiLevelType w:val="hybridMultilevel"/>
    <w:tmpl w:val="0C7A0E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894DC3"/>
    <w:multiLevelType w:val="multilevel"/>
    <w:tmpl w:val="E892B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193E1A"/>
    <w:multiLevelType w:val="multilevel"/>
    <w:tmpl w:val="B03EB7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550E22"/>
    <w:multiLevelType w:val="multilevel"/>
    <w:tmpl w:val="A862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111107"/>
    <w:multiLevelType w:val="hybridMultilevel"/>
    <w:tmpl w:val="68C01770"/>
    <w:lvl w:ilvl="0" w:tplc="04090001">
      <w:start w:val="1"/>
      <w:numFmt w:val="bullet"/>
      <w:lvlText w:val=""/>
      <w:lvlJc w:val="left"/>
      <w:pPr>
        <w:ind w:left="435" w:hanging="360"/>
      </w:pPr>
      <w:rPr>
        <w:rFonts w:ascii="Symbol" w:hAnsi="Symbol"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21" w15:restartNumberingAfterBreak="0">
    <w:nsid w:val="4B7D3A61"/>
    <w:multiLevelType w:val="hybridMultilevel"/>
    <w:tmpl w:val="A094E7B4"/>
    <w:lvl w:ilvl="0" w:tplc="04090001">
      <w:start w:val="1"/>
      <w:numFmt w:val="bullet"/>
      <w:lvlText w:val=""/>
      <w:lvlJc w:val="left"/>
      <w:pPr>
        <w:ind w:left="1440" w:hanging="360"/>
      </w:pPr>
      <w:rPr>
        <w:rFonts w:ascii="Symbol" w:hAnsi="Symbol" w:hint="default"/>
      </w:rPr>
    </w:lvl>
    <w:lvl w:ilvl="1" w:tplc="5DE6B276">
      <w:start w:val="1"/>
      <w:numFmt w:val="bullet"/>
      <w:lvlText w:val="o"/>
      <w:lvlJc w:val="left"/>
      <w:pPr>
        <w:ind w:left="284" w:firstLine="311"/>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6F7488"/>
    <w:multiLevelType w:val="hybridMultilevel"/>
    <w:tmpl w:val="273A30A4"/>
    <w:lvl w:ilvl="0" w:tplc="B62EAC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7745DC"/>
    <w:multiLevelType w:val="multilevel"/>
    <w:tmpl w:val="1B60A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9330A5"/>
    <w:multiLevelType w:val="hybridMultilevel"/>
    <w:tmpl w:val="249E34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D84810"/>
    <w:multiLevelType w:val="hybridMultilevel"/>
    <w:tmpl w:val="4A3A2B56"/>
    <w:lvl w:ilvl="0" w:tplc="FFFFFFFF">
      <w:start w:val="1"/>
      <w:numFmt w:val="lowerLetter"/>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6" w15:restartNumberingAfterBreak="0">
    <w:nsid w:val="51A5659E"/>
    <w:multiLevelType w:val="multilevel"/>
    <w:tmpl w:val="5008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784586"/>
    <w:multiLevelType w:val="hybridMultilevel"/>
    <w:tmpl w:val="96D288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D300BB"/>
    <w:multiLevelType w:val="hybridMultilevel"/>
    <w:tmpl w:val="4A3A2B56"/>
    <w:lvl w:ilvl="0" w:tplc="04090017">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9" w15:restartNumberingAfterBreak="0">
    <w:nsid w:val="5FE773B9"/>
    <w:multiLevelType w:val="multilevel"/>
    <w:tmpl w:val="A8961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F73D59"/>
    <w:multiLevelType w:val="hybridMultilevel"/>
    <w:tmpl w:val="04C07B02"/>
    <w:lvl w:ilvl="0" w:tplc="D898C222">
      <w:start w:val="1"/>
      <w:numFmt w:val="lowerLetter"/>
      <w:lvlText w:val="%1)"/>
      <w:lvlJc w:val="left"/>
      <w:pPr>
        <w:ind w:left="568" w:hanging="360"/>
      </w:pPr>
      <w:rPr>
        <w:rFonts w:hint="default"/>
      </w:r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31" w15:restartNumberingAfterBreak="0">
    <w:nsid w:val="6985592F"/>
    <w:multiLevelType w:val="hybridMultilevel"/>
    <w:tmpl w:val="DB422F46"/>
    <w:lvl w:ilvl="0" w:tplc="69C897B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B0419B"/>
    <w:multiLevelType w:val="hybridMultilevel"/>
    <w:tmpl w:val="FA74F5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B00ECB"/>
    <w:multiLevelType w:val="hybridMultilevel"/>
    <w:tmpl w:val="20BAE8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E20780"/>
    <w:multiLevelType w:val="multilevel"/>
    <w:tmpl w:val="B3D21336"/>
    <w:lvl w:ilvl="0">
      <w:start w:val="1"/>
      <w:numFmt w:val="none"/>
      <w:suff w:val="space"/>
      <w:lvlText w:val=""/>
      <w:lvlJc w:val="left"/>
      <w:pPr>
        <w:ind w:left="0" w:firstLine="0"/>
      </w:pPr>
      <w:rPr>
        <w:rFonts w:hint="default"/>
      </w:rPr>
    </w:lvl>
    <w:lvl w:ilvl="1">
      <w:start w:val="1"/>
      <w:numFmt w:val="none"/>
      <w:pStyle w:val="ucLv2"/>
      <w:suff w:val="space"/>
      <w:lvlText w:val="%2"/>
      <w:lvlJc w:val="left"/>
      <w:pPr>
        <w:ind w:left="0" w:firstLine="0"/>
      </w:pPr>
      <w:rPr>
        <w:rFonts w:hint="default"/>
      </w:rPr>
    </w:lvl>
    <w:lvl w:ilvl="2">
      <w:start w:val="1"/>
      <w:numFmt w:val="decimal"/>
      <w:pStyle w:val="ucLv3"/>
      <w:suff w:val="space"/>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5" w15:restartNumberingAfterBreak="0">
    <w:nsid w:val="75353502"/>
    <w:multiLevelType w:val="hybridMultilevel"/>
    <w:tmpl w:val="9D4A9A7E"/>
    <w:lvl w:ilvl="0" w:tplc="04090003">
      <w:start w:val="1"/>
      <w:numFmt w:val="bullet"/>
      <w:lvlText w:val="o"/>
      <w:lvlJc w:val="left"/>
      <w:pPr>
        <w:ind w:left="1437" w:hanging="360"/>
      </w:pPr>
      <w:rPr>
        <w:rFonts w:ascii="Courier New" w:hAnsi="Courier New" w:cs="Courier New"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6" w15:restartNumberingAfterBreak="0">
    <w:nsid w:val="77BE75B9"/>
    <w:multiLevelType w:val="hybridMultilevel"/>
    <w:tmpl w:val="4A3A2B56"/>
    <w:lvl w:ilvl="0" w:tplc="FFFFFFFF">
      <w:start w:val="1"/>
      <w:numFmt w:val="lowerLetter"/>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num w:numId="1" w16cid:durableId="959530357">
    <w:abstractNumId w:val="13"/>
  </w:num>
  <w:num w:numId="2" w16cid:durableId="1613706177">
    <w:abstractNumId w:val="21"/>
  </w:num>
  <w:num w:numId="3" w16cid:durableId="659697372">
    <w:abstractNumId w:val="35"/>
  </w:num>
  <w:num w:numId="4" w16cid:durableId="1061027925">
    <w:abstractNumId w:val="34"/>
  </w:num>
  <w:num w:numId="5" w16cid:durableId="1779445051">
    <w:abstractNumId w:val="31"/>
  </w:num>
  <w:num w:numId="6" w16cid:durableId="1965187853">
    <w:abstractNumId w:val="0"/>
  </w:num>
  <w:num w:numId="7" w16cid:durableId="1345984770">
    <w:abstractNumId w:val="10"/>
  </w:num>
  <w:num w:numId="8" w16cid:durableId="1460296528">
    <w:abstractNumId w:val="22"/>
  </w:num>
  <w:num w:numId="9" w16cid:durableId="1084450392">
    <w:abstractNumId w:val="6"/>
  </w:num>
  <w:num w:numId="10" w16cid:durableId="163934589">
    <w:abstractNumId w:val="33"/>
  </w:num>
  <w:num w:numId="11" w16cid:durableId="830680295">
    <w:abstractNumId w:val="8"/>
  </w:num>
  <w:num w:numId="12" w16cid:durableId="1639993401">
    <w:abstractNumId w:val="2"/>
  </w:num>
  <w:num w:numId="13" w16cid:durableId="1205142740">
    <w:abstractNumId w:val="30"/>
  </w:num>
  <w:num w:numId="14" w16cid:durableId="1027677795">
    <w:abstractNumId w:val="5"/>
  </w:num>
  <w:num w:numId="15" w16cid:durableId="1930193131">
    <w:abstractNumId w:val="9"/>
  </w:num>
  <w:num w:numId="16" w16cid:durableId="1968002130">
    <w:abstractNumId w:val="28"/>
  </w:num>
  <w:num w:numId="17" w16cid:durableId="1690401856">
    <w:abstractNumId w:val="25"/>
  </w:num>
  <w:num w:numId="18" w16cid:durableId="1002778484">
    <w:abstractNumId w:val="11"/>
  </w:num>
  <w:num w:numId="19" w16cid:durableId="198278851">
    <w:abstractNumId w:val="27"/>
  </w:num>
  <w:num w:numId="20" w16cid:durableId="834958275">
    <w:abstractNumId w:val="7"/>
  </w:num>
  <w:num w:numId="21" w16cid:durableId="69736289">
    <w:abstractNumId w:val="36"/>
  </w:num>
  <w:num w:numId="22" w16cid:durableId="784154661">
    <w:abstractNumId w:val="3"/>
  </w:num>
  <w:num w:numId="23" w16cid:durableId="449588195">
    <w:abstractNumId w:val="18"/>
  </w:num>
  <w:num w:numId="24" w16cid:durableId="1773429817">
    <w:abstractNumId w:val="14"/>
  </w:num>
  <w:num w:numId="25" w16cid:durableId="1476531659">
    <w:abstractNumId w:val="15"/>
  </w:num>
  <w:num w:numId="26" w16cid:durableId="1726181002">
    <w:abstractNumId w:val="12"/>
  </w:num>
  <w:num w:numId="27" w16cid:durableId="88624791">
    <w:abstractNumId w:val="19"/>
  </w:num>
  <w:num w:numId="28" w16cid:durableId="83034441">
    <w:abstractNumId w:val="17"/>
  </w:num>
  <w:num w:numId="29" w16cid:durableId="1260065579">
    <w:abstractNumId w:val="23"/>
  </w:num>
  <w:num w:numId="30" w16cid:durableId="426002335">
    <w:abstractNumId w:val="1"/>
  </w:num>
  <w:num w:numId="31" w16cid:durableId="1589651673">
    <w:abstractNumId w:val="4"/>
  </w:num>
  <w:num w:numId="32" w16cid:durableId="693464427">
    <w:abstractNumId w:val="32"/>
  </w:num>
  <w:num w:numId="33" w16cid:durableId="8852191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65310619">
    <w:abstractNumId w:val="24"/>
  </w:num>
  <w:num w:numId="35" w16cid:durableId="2017153933">
    <w:abstractNumId w:val="16"/>
  </w:num>
  <w:num w:numId="36" w16cid:durableId="891959865">
    <w:abstractNumId w:val="29"/>
  </w:num>
  <w:num w:numId="37" w16cid:durableId="1022366614">
    <w:abstractNumId w:val="26"/>
  </w:num>
  <w:num w:numId="38" w16cid:durableId="1502965833">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efaultTableStyle w:val="GridTable4-Accent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8BD"/>
    <w:rsid w:val="000010D8"/>
    <w:rsid w:val="0000390D"/>
    <w:rsid w:val="00004A49"/>
    <w:rsid w:val="00004C52"/>
    <w:rsid w:val="000078A0"/>
    <w:rsid w:val="00010673"/>
    <w:rsid w:val="00011FA3"/>
    <w:rsid w:val="000126F2"/>
    <w:rsid w:val="0001648D"/>
    <w:rsid w:val="0001752A"/>
    <w:rsid w:val="00017532"/>
    <w:rsid w:val="00017797"/>
    <w:rsid w:val="0002130C"/>
    <w:rsid w:val="00021AB9"/>
    <w:rsid w:val="000233CD"/>
    <w:rsid w:val="00023562"/>
    <w:rsid w:val="00023F78"/>
    <w:rsid w:val="0002406A"/>
    <w:rsid w:val="00024525"/>
    <w:rsid w:val="00027AF3"/>
    <w:rsid w:val="000305BE"/>
    <w:rsid w:val="00030D4A"/>
    <w:rsid w:val="00032124"/>
    <w:rsid w:val="000328EC"/>
    <w:rsid w:val="000328F1"/>
    <w:rsid w:val="00032D89"/>
    <w:rsid w:val="00034BFD"/>
    <w:rsid w:val="00035863"/>
    <w:rsid w:val="00035A20"/>
    <w:rsid w:val="00036053"/>
    <w:rsid w:val="00037906"/>
    <w:rsid w:val="00040E56"/>
    <w:rsid w:val="00042FF5"/>
    <w:rsid w:val="000435D5"/>
    <w:rsid w:val="000442A4"/>
    <w:rsid w:val="00045A92"/>
    <w:rsid w:val="00046B8C"/>
    <w:rsid w:val="000470EF"/>
    <w:rsid w:val="000471E1"/>
    <w:rsid w:val="00047F02"/>
    <w:rsid w:val="00050105"/>
    <w:rsid w:val="00051CAA"/>
    <w:rsid w:val="000520F1"/>
    <w:rsid w:val="00053D7A"/>
    <w:rsid w:val="0005689C"/>
    <w:rsid w:val="00056A79"/>
    <w:rsid w:val="000575CD"/>
    <w:rsid w:val="00057ACB"/>
    <w:rsid w:val="00060F20"/>
    <w:rsid w:val="00063C44"/>
    <w:rsid w:val="00063CC4"/>
    <w:rsid w:val="000667EE"/>
    <w:rsid w:val="00066EE8"/>
    <w:rsid w:val="00067BBC"/>
    <w:rsid w:val="00067E4D"/>
    <w:rsid w:val="00070C73"/>
    <w:rsid w:val="000723E7"/>
    <w:rsid w:val="00074011"/>
    <w:rsid w:val="00074450"/>
    <w:rsid w:val="000774E3"/>
    <w:rsid w:val="00077B80"/>
    <w:rsid w:val="00077CBC"/>
    <w:rsid w:val="00081BE0"/>
    <w:rsid w:val="0008608F"/>
    <w:rsid w:val="00092E78"/>
    <w:rsid w:val="00096BED"/>
    <w:rsid w:val="00097F68"/>
    <w:rsid w:val="000A2DEB"/>
    <w:rsid w:val="000A4ACE"/>
    <w:rsid w:val="000A5373"/>
    <w:rsid w:val="000A56CA"/>
    <w:rsid w:val="000A6075"/>
    <w:rsid w:val="000A770A"/>
    <w:rsid w:val="000B1B38"/>
    <w:rsid w:val="000B41B7"/>
    <w:rsid w:val="000B43DD"/>
    <w:rsid w:val="000B4405"/>
    <w:rsid w:val="000B4C7D"/>
    <w:rsid w:val="000B5A2D"/>
    <w:rsid w:val="000B5E12"/>
    <w:rsid w:val="000B5FDE"/>
    <w:rsid w:val="000B6A16"/>
    <w:rsid w:val="000B6BE1"/>
    <w:rsid w:val="000C11A3"/>
    <w:rsid w:val="000C26A5"/>
    <w:rsid w:val="000C26ED"/>
    <w:rsid w:val="000C3BFA"/>
    <w:rsid w:val="000C598A"/>
    <w:rsid w:val="000C7F56"/>
    <w:rsid w:val="000D171D"/>
    <w:rsid w:val="000D2F3A"/>
    <w:rsid w:val="000D5169"/>
    <w:rsid w:val="000D5F5A"/>
    <w:rsid w:val="000D64D1"/>
    <w:rsid w:val="000D7278"/>
    <w:rsid w:val="000D7C4E"/>
    <w:rsid w:val="000E2ADA"/>
    <w:rsid w:val="000E768F"/>
    <w:rsid w:val="000E7B56"/>
    <w:rsid w:val="000E7DFA"/>
    <w:rsid w:val="000F0884"/>
    <w:rsid w:val="000F13BE"/>
    <w:rsid w:val="000F23D1"/>
    <w:rsid w:val="000F2F3E"/>
    <w:rsid w:val="000F3E6D"/>
    <w:rsid w:val="000F4B78"/>
    <w:rsid w:val="000F5E4C"/>
    <w:rsid w:val="000F67FA"/>
    <w:rsid w:val="000F71D0"/>
    <w:rsid w:val="000F7262"/>
    <w:rsid w:val="0010328A"/>
    <w:rsid w:val="00103DC7"/>
    <w:rsid w:val="00105E70"/>
    <w:rsid w:val="00106ADA"/>
    <w:rsid w:val="00110F68"/>
    <w:rsid w:val="00111009"/>
    <w:rsid w:val="00111AA8"/>
    <w:rsid w:val="0011456A"/>
    <w:rsid w:val="001158CD"/>
    <w:rsid w:val="00116F1C"/>
    <w:rsid w:val="0011723B"/>
    <w:rsid w:val="001174AC"/>
    <w:rsid w:val="00117AAC"/>
    <w:rsid w:val="00117D4D"/>
    <w:rsid w:val="001202A1"/>
    <w:rsid w:val="00121257"/>
    <w:rsid w:val="00121F80"/>
    <w:rsid w:val="00122555"/>
    <w:rsid w:val="001243D8"/>
    <w:rsid w:val="0012743B"/>
    <w:rsid w:val="00127610"/>
    <w:rsid w:val="001304A7"/>
    <w:rsid w:val="0013071E"/>
    <w:rsid w:val="0013079F"/>
    <w:rsid w:val="00131570"/>
    <w:rsid w:val="0013186B"/>
    <w:rsid w:val="00133B23"/>
    <w:rsid w:val="00133BA0"/>
    <w:rsid w:val="00134BBA"/>
    <w:rsid w:val="00134D76"/>
    <w:rsid w:val="001350A8"/>
    <w:rsid w:val="00136C0E"/>
    <w:rsid w:val="001374BB"/>
    <w:rsid w:val="001434F3"/>
    <w:rsid w:val="00143DD8"/>
    <w:rsid w:val="00144226"/>
    <w:rsid w:val="001444B2"/>
    <w:rsid w:val="001455A1"/>
    <w:rsid w:val="0014625D"/>
    <w:rsid w:val="0014670C"/>
    <w:rsid w:val="00147E01"/>
    <w:rsid w:val="001503C1"/>
    <w:rsid w:val="0015070B"/>
    <w:rsid w:val="00151043"/>
    <w:rsid w:val="001529C0"/>
    <w:rsid w:val="00152A86"/>
    <w:rsid w:val="001540D6"/>
    <w:rsid w:val="001545C5"/>
    <w:rsid w:val="001558A4"/>
    <w:rsid w:val="00155AA6"/>
    <w:rsid w:val="00156829"/>
    <w:rsid w:val="0016197D"/>
    <w:rsid w:val="00166D29"/>
    <w:rsid w:val="001672BF"/>
    <w:rsid w:val="001679A3"/>
    <w:rsid w:val="001706D6"/>
    <w:rsid w:val="00172C60"/>
    <w:rsid w:val="00172D76"/>
    <w:rsid w:val="00172EB5"/>
    <w:rsid w:val="001735FB"/>
    <w:rsid w:val="0017525F"/>
    <w:rsid w:val="0017673F"/>
    <w:rsid w:val="00176C2B"/>
    <w:rsid w:val="00180157"/>
    <w:rsid w:val="00180FBB"/>
    <w:rsid w:val="0018122D"/>
    <w:rsid w:val="00181B6A"/>
    <w:rsid w:val="001846D7"/>
    <w:rsid w:val="001851BC"/>
    <w:rsid w:val="001853B6"/>
    <w:rsid w:val="00185E7F"/>
    <w:rsid w:val="00186047"/>
    <w:rsid w:val="00186456"/>
    <w:rsid w:val="001875FA"/>
    <w:rsid w:val="001900AF"/>
    <w:rsid w:val="001917E4"/>
    <w:rsid w:val="001929AF"/>
    <w:rsid w:val="00195514"/>
    <w:rsid w:val="00195F9B"/>
    <w:rsid w:val="00197188"/>
    <w:rsid w:val="001A0B75"/>
    <w:rsid w:val="001A1D98"/>
    <w:rsid w:val="001A27BE"/>
    <w:rsid w:val="001A28B7"/>
    <w:rsid w:val="001A2B97"/>
    <w:rsid w:val="001A3927"/>
    <w:rsid w:val="001A43C8"/>
    <w:rsid w:val="001A51AA"/>
    <w:rsid w:val="001A576E"/>
    <w:rsid w:val="001A6EAD"/>
    <w:rsid w:val="001B19E4"/>
    <w:rsid w:val="001B2C93"/>
    <w:rsid w:val="001B37FF"/>
    <w:rsid w:val="001B38ED"/>
    <w:rsid w:val="001B391D"/>
    <w:rsid w:val="001B4591"/>
    <w:rsid w:val="001B6E5B"/>
    <w:rsid w:val="001C042C"/>
    <w:rsid w:val="001C0BA2"/>
    <w:rsid w:val="001C1BF5"/>
    <w:rsid w:val="001C3DF7"/>
    <w:rsid w:val="001C4D3C"/>
    <w:rsid w:val="001C5DE6"/>
    <w:rsid w:val="001D06EB"/>
    <w:rsid w:val="001D156F"/>
    <w:rsid w:val="001D2B37"/>
    <w:rsid w:val="001D37D0"/>
    <w:rsid w:val="001D46AA"/>
    <w:rsid w:val="001D4C3E"/>
    <w:rsid w:val="001D587C"/>
    <w:rsid w:val="001D5D90"/>
    <w:rsid w:val="001E2CF1"/>
    <w:rsid w:val="001E34D8"/>
    <w:rsid w:val="001E3665"/>
    <w:rsid w:val="001E4182"/>
    <w:rsid w:val="001E43BC"/>
    <w:rsid w:val="001E4E80"/>
    <w:rsid w:val="001E5908"/>
    <w:rsid w:val="001E5C64"/>
    <w:rsid w:val="001F09E3"/>
    <w:rsid w:val="001F3B8E"/>
    <w:rsid w:val="001F5036"/>
    <w:rsid w:val="001F56FB"/>
    <w:rsid w:val="001F5A16"/>
    <w:rsid w:val="001F680B"/>
    <w:rsid w:val="001F6F60"/>
    <w:rsid w:val="001F732C"/>
    <w:rsid w:val="001F779B"/>
    <w:rsid w:val="0020090E"/>
    <w:rsid w:val="00205500"/>
    <w:rsid w:val="00205B42"/>
    <w:rsid w:val="002064AC"/>
    <w:rsid w:val="002066F1"/>
    <w:rsid w:val="00206A81"/>
    <w:rsid w:val="00207F0F"/>
    <w:rsid w:val="00210EB6"/>
    <w:rsid w:val="00212288"/>
    <w:rsid w:val="002127C3"/>
    <w:rsid w:val="00214081"/>
    <w:rsid w:val="00216393"/>
    <w:rsid w:val="002173D7"/>
    <w:rsid w:val="00220674"/>
    <w:rsid w:val="002217CA"/>
    <w:rsid w:val="0022339A"/>
    <w:rsid w:val="00224F00"/>
    <w:rsid w:val="002254BE"/>
    <w:rsid w:val="00225765"/>
    <w:rsid w:val="00226F3A"/>
    <w:rsid w:val="00234B37"/>
    <w:rsid w:val="00235275"/>
    <w:rsid w:val="00235DFF"/>
    <w:rsid w:val="002360B9"/>
    <w:rsid w:val="00236263"/>
    <w:rsid w:val="00236C7F"/>
    <w:rsid w:val="002371FD"/>
    <w:rsid w:val="00240741"/>
    <w:rsid w:val="00240A52"/>
    <w:rsid w:val="00241D26"/>
    <w:rsid w:val="002423F2"/>
    <w:rsid w:val="00243B1C"/>
    <w:rsid w:val="002462A3"/>
    <w:rsid w:val="00247BF7"/>
    <w:rsid w:val="002505D3"/>
    <w:rsid w:val="00250942"/>
    <w:rsid w:val="00250C9A"/>
    <w:rsid w:val="002511B6"/>
    <w:rsid w:val="00251D95"/>
    <w:rsid w:val="0025278A"/>
    <w:rsid w:val="00252CF8"/>
    <w:rsid w:val="00255626"/>
    <w:rsid w:val="00255B64"/>
    <w:rsid w:val="0025605D"/>
    <w:rsid w:val="00265157"/>
    <w:rsid w:val="00271632"/>
    <w:rsid w:val="00271BC1"/>
    <w:rsid w:val="00271E35"/>
    <w:rsid w:val="00272AEC"/>
    <w:rsid w:val="00273FB0"/>
    <w:rsid w:val="00275708"/>
    <w:rsid w:val="00275E15"/>
    <w:rsid w:val="002763F5"/>
    <w:rsid w:val="00281613"/>
    <w:rsid w:val="0028235B"/>
    <w:rsid w:val="00283D6D"/>
    <w:rsid w:val="002842CB"/>
    <w:rsid w:val="002852D9"/>
    <w:rsid w:val="00285950"/>
    <w:rsid w:val="00285DB2"/>
    <w:rsid w:val="00286D56"/>
    <w:rsid w:val="00287E14"/>
    <w:rsid w:val="002925C9"/>
    <w:rsid w:val="00292817"/>
    <w:rsid w:val="00292A36"/>
    <w:rsid w:val="00292E93"/>
    <w:rsid w:val="002943AD"/>
    <w:rsid w:val="00294ADD"/>
    <w:rsid w:val="00294F90"/>
    <w:rsid w:val="0029635E"/>
    <w:rsid w:val="002970BE"/>
    <w:rsid w:val="0029791D"/>
    <w:rsid w:val="002A038B"/>
    <w:rsid w:val="002A0B9A"/>
    <w:rsid w:val="002A14FC"/>
    <w:rsid w:val="002A15CF"/>
    <w:rsid w:val="002A4661"/>
    <w:rsid w:val="002A4DD0"/>
    <w:rsid w:val="002A50A2"/>
    <w:rsid w:val="002B0AFA"/>
    <w:rsid w:val="002B196C"/>
    <w:rsid w:val="002B2F6D"/>
    <w:rsid w:val="002B65A6"/>
    <w:rsid w:val="002B6D63"/>
    <w:rsid w:val="002B762A"/>
    <w:rsid w:val="002B7653"/>
    <w:rsid w:val="002B7D87"/>
    <w:rsid w:val="002C285B"/>
    <w:rsid w:val="002C2AB9"/>
    <w:rsid w:val="002C2C7B"/>
    <w:rsid w:val="002C4304"/>
    <w:rsid w:val="002C48D7"/>
    <w:rsid w:val="002C6706"/>
    <w:rsid w:val="002C680E"/>
    <w:rsid w:val="002D1188"/>
    <w:rsid w:val="002D3FA2"/>
    <w:rsid w:val="002D52F6"/>
    <w:rsid w:val="002D757E"/>
    <w:rsid w:val="002D7922"/>
    <w:rsid w:val="002E0138"/>
    <w:rsid w:val="002E0215"/>
    <w:rsid w:val="002E107E"/>
    <w:rsid w:val="002E1F91"/>
    <w:rsid w:val="002E2F59"/>
    <w:rsid w:val="002E337C"/>
    <w:rsid w:val="002E74A8"/>
    <w:rsid w:val="002F04AC"/>
    <w:rsid w:val="002F201B"/>
    <w:rsid w:val="002F5704"/>
    <w:rsid w:val="002F5792"/>
    <w:rsid w:val="002F5795"/>
    <w:rsid w:val="002F614B"/>
    <w:rsid w:val="002F66A6"/>
    <w:rsid w:val="002F79A0"/>
    <w:rsid w:val="00300B7B"/>
    <w:rsid w:val="00301357"/>
    <w:rsid w:val="003021A3"/>
    <w:rsid w:val="00304BBD"/>
    <w:rsid w:val="003051CE"/>
    <w:rsid w:val="00305CD1"/>
    <w:rsid w:val="00306763"/>
    <w:rsid w:val="0031177B"/>
    <w:rsid w:val="0031256D"/>
    <w:rsid w:val="00313088"/>
    <w:rsid w:val="0031374A"/>
    <w:rsid w:val="0031546C"/>
    <w:rsid w:val="0031669E"/>
    <w:rsid w:val="003207E1"/>
    <w:rsid w:val="0032153D"/>
    <w:rsid w:val="0032236A"/>
    <w:rsid w:val="003229F3"/>
    <w:rsid w:val="00322EF1"/>
    <w:rsid w:val="0032305C"/>
    <w:rsid w:val="0032368C"/>
    <w:rsid w:val="003237DE"/>
    <w:rsid w:val="00325FFE"/>
    <w:rsid w:val="00326A0E"/>
    <w:rsid w:val="00330175"/>
    <w:rsid w:val="00331555"/>
    <w:rsid w:val="00332871"/>
    <w:rsid w:val="00334BBB"/>
    <w:rsid w:val="00335789"/>
    <w:rsid w:val="003401EA"/>
    <w:rsid w:val="0034145D"/>
    <w:rsid w:val="00341D3B"/>
    <w:rsid w:val="003427E1"/>
    <w:rsid w:val="00343316"/>
    <w:rsid w:val="003442CB"/>
    <w:rsid w:val="0034436E"/>
    <w:rsid w:val="0034527F"/>
    <w:rsid w:val="0034547A"/>
    <w:rsid w:val="0034693E"/>
    <w:rsid w:val="003470DD"/>
    <w:rsid w:val="0034779C"/>
    <w:rsid w:val="00347AAC"/>
    <w:rsid w:val="00347CA4"/>
    <w:rsid w:val="00347D6C"/>
    <w:rsid w:val="003503C6"/>
    <w:rsid w:val="00351632"/>
    <w:rsid w:val="00355444"/>
    <w:rsid w:val="0035560B"/>
    <w:rsid w:val="00355D41"/>
    <w:rsid w:val="00356907"/>
    <w:rsid w:val="00357E1A"/>
    <w:rsid w:val="00361C0D"/>
    <w:rsid w:val="0036228C"/>
    <w:rsid w:val="00365D09"/>
    <w:rsid w:val="00367C03"/>
    <w:rsid w:val="00370868"/>
    <w:rsid w:val="003715BA"/>
    <w:rsid w:val="00371FE6"/>
    <w:rsid w:val="003723ED"/>
    <w:rsid w:val="00372A57"/>
    <w:rsid w:val="00373A80"/>
    <w:rsid w:val="003742C4"/>
    <w:rsid w:val="0037508A"/>
    <w:rsid w:val="00377652"/>
    <w:rsid w:val="003823EA"/>
    <w:rsid w:val="00382991"/>
    <w:rsid w:val="00385B5A"/>
    <w:rsid w:val="003875B0"/>
    <w:rsid w:val="003900D7"/>
    <w:rsid w:val="003938F7"/>
    <w:rsid w:val="00393B12"/>
    <w:rsid w:val="00393BB0"/>
    <w:rsid w:val="00393EC1"/>
    <w:rsid w:val="003957AF"/>
    <w:rsid w:val="00397770"/>
    <w:rsid w:val="00397BC8"/>
    <w:rsid w:val="003A14B3"/>
    <w:rsid w:val="003A1E55"/>
    <w:rsid w:val="003A2961"/>
    <w:rsid w:val="003A2BCE"/>
    <w:rsid w:val="003A464D"/>
    <w:rsid w:val="003A6D0F"/>
    <w:rsid w:val="003A6DC3"/>
    <w:rsid w:val="003A7C69"/>
    <w:rsid w:val="003B1078"/>
    <w:rsid w:val="003B13B6"/>
    <w:rsid w:val="003B1BF4"/>
    <w:rsid w:val="003B3412"/>
    <w:rsid w:val="003B3AC1"/>
    <w:rsid w:val="003B3BD9"/>
    <w:rsid w:val="003B3E78"/>
    <w:rsid w:val="003B4AB7"/>
    <w:rsid w:val="003B4F1B"/>
    <w:rsid w:val="003B4F7D"/>
    <w:rsid w:val="003B5609"/>
    <w:rsid w:val="003B74FC"/>
    <w:rsid w:val="003B7C3B"/>
    <w:rsid w:val="003C1A95"/>
    <w:rsid w:val="003C1D30"/>
    <w:rsid w:val="003C4765"/>
    <w:rsid w:val="003C4D5F"/>
    <w:rsid w:val="003C512C"/>
    <w:rsid w:val="003C7CEF"/>
    <w:rsid w:val="003D04EC"/>
    <w:rsid w:val="003D0551"/>
    <w:rsid w:val="003D34ED"/>
    <w:rsid w:val="003D39B5"/>
    <w:rsid w:val="003D6D07"/>
    <w:rsid w:val="003E2839"/>
    <w:rsid w:val="003E298B"/>
    <w:rsid w:val="003E3FF0"/>
    <w:rsid w:val="003E45F6"/>
    <w:rsid w:val="003E4CD9"/>
    <w:rsid w:val="003E7720"/>
    <w:rsid w:val="003E7D5B"/>
    <w:rsid w:val="003F07F4"/>
    <w:rsid w:val="003F1684"/>
    <w:rsid w:val="003F2A09"/>
    <w:rsid w:val="003F2A17"/>
    <w:rsid w:val="003F3A3E"/>
    <w:rsid w:val="003F584D"/>
    <w:rsid w:val="003F60AE"/>
    <w:rsid w:val="003F774E"/>
    <w:rsid w:val="003F7BC5"/>
    <w:rsid w:val="004000AB"/>
    <w:rsid w:val="00400B51"/>
    <w:rsid w:val="00401A43"/>
    <w:rsid w:val="00402469"/>
    <w:rsid w:val="0040295A"/>
    <w:rsid w:val="00402BF4"/>
    <w:rsid w:val="004035E3"/>
    <w:rsid w:val="00403D20"/>
    <w:rsid w:val="00404A24"/>
    <w:rsid w:val="00404CB2"/>
    <w:rsid w:val="004058CE"/>
    <w:rsid w:val="00406079"/>
    <w:rsid w:val="00407123"/>
    <w:rsid w:val="00410749"/>
    <w:rsid w:val="00410C89"/>
    <w:rsid w:val="00412DE1"/>
    <w:rsid w:val="00414844"/>
    <w:rsid w:val="00415C9D"/>
    <w:rsid w:val="00415E74"/>
    <w:rsid w:val="0041713F"/>
    <w:rsid w:val="004200DB"/>
    <w:rsid w:val="004205B6"/>
    <w:rsid w:val="00420B38"/>
    <w:rsid w:val="00423180"/>
    <w:rsid w:val="00423D45"/>
    <w:rsid w:val="004257D7"/>
    <w:rsid w:val="004260EC"/>
    <w:rsid w:val="00426910"/>
    <w:rsid w:val="00426937"/>
    <w:rsid w:val="0042774D"/>
    <w:rsid w:val="0042780B"/>
    <w:rsid w:val="00430260"/>
    <w:rsid w:val="004310D9"/>
    <w:rsid w:val="00431E40"/>
    <w:rsid w:val="00432463"/>
    <w:rsid w:val="00436937"/>
    <w:rsid w:val="00436B9B"/>
    <w:rsid w:val="00437AF0"/>
    <w:rsid w:val="00437E46"/>
    <w:rsid w:val="00440008"/>
    <w:rsid w:val="00440877"/>
    <w:rsid w:val="0044158C"/>
    <w:rsid w:val="00444078"/>
    <w:rsid w:val="00444F37"/>
    <w:rsid w:val="0044503C"/>
    <w:rsid w:val="0044646B"/>
    <w:rsid w:val="00446955"/>
    <w:rsid w:val="00446E63"/>
    <w:rsid w:val="004471FE"/>
    <w:rsid w:val="00447E20"/>
    <w:rsid w:val="00450CAE"/>
    <w:rsid w:val="00451C99"/>
    <w:rsid w:val="0045428A"/>
    <w:rsid w:val="0045431B"/>
    <w:rsid w:val="00454D71"/>
    <w:rsid w:val="004558EE"/>
    <w:rsid w:val="00461267"/>
    <w:rsid w:val="004619B7"/>
    <w:rsid w:val="0046332B"/>
    <w:rsid w:val="004653A2"/>
    <w:rsid w:val="004653EB"/>
    <w:rsid w:val="00466325"/>
    <w:rsid w:val="00466902"/>
    <w:rsid w:val="004669AF"/>
    <w:rsid w:val="00467520"/>
    <w:rsid w:val="00467873"/>
    <w:rsid w:val="00467E01"/>
    <w:rsid w:val="00470FA4"/>
    <w:rsid w:val="004722D6"/>
    <w:rsid w:val="004729D8"/>
    <w:rsid w:val="00474E69"/>
    <w:rsid w:val="004766DA"/>
    <w:rsid w:val="004779F9"/>
    <w:rsid w:val="00477A95"/>
    <w:rsid w:val="0048276A"/>
    <w:rsid w:val="004846A2"/>
    <w:rsid w:val="004854A7"/>
    <w:rsid w:val="00486723"/>
    <w:rsid w:val="0048751C"/>
    <w:rsid w:val="00487F10"/>
    <w:rsid w:val="0049105E"/>
    <w:rsid w:val="00491BBE"/>
    <w:rsid w:val="00492C96"/>
    <w:rsid w:val="00494267"/>
    <w:rsid w:val="00494E20"/>
    <w:rsid w:val="00496821"/>
    <w:rsid w:val="00497BDA"/>
    <w:rsid w:val="004A1DF5"/>
    <w:rsid w:val="004A2519"/>
    <w:rsid w:val="004A2D66"/>
    <w:rsid w:val="004A3201"/>
    <w:rsid w:val="004A48A6"/>
    <w:rsid w:val="004A4DCC"/>
    <w:rsid w:val="004A52AA"/>
    <w:rsid w:val="004A7B16"/>
    <w:rsid w:val="004A7C92"/>
    <w:rsid w:val="004B1D4F"/>
    <w:rsid w:val="004B3C33"/>
    <w:rsid w:val="004B3F88"/>
    <w:rsid w:val="004B4902"/>
    <w:rsid w:val="004B4A9B"/>
    <w:rsid w:val="004B558A"/>
    <w:rsid w:val="004B79A8"/>
    <w:rsid w:val="004B7A7C"/>
    <w:rsid w:val="004C13E3"/>
    <w:rsid w:val="004C4EA1"/>
    <w:rsid w:val="004C5398"/>
    <w:rsid w:val="004C5BBF"/>
    <w:rsid w:val="004C64AD"/>
    <w:rsid w:val="004C78BC"/>
    <w:rsid w:val="004D179C"/>
    <w:rsid w:val="004D1E9D"/>
    <w:rsid w:val="004D3B7A"/>
    <w:rsid w:val="004D3D19"/>
    <w:rsid w:val="004D4875"/>
    <w:rsid w:val="004D60DC"/>
    <w:rsid w:val="004D7EBB"/>
    <w:rsid w:val="004E3609"/>
    <w:rsid w:val="004E3EF9"/>
    <w:rsid w:val="004E540D"/>
    <w:rsid w:val="004E619F"/>
    <w:rsid w:val="004E63C5"/>
    <w:rsid w:val="004E63CE"/>
    <w:rsid w:val="004E70C1"/>
    <w:rsid w:val="004F18C3"/>
    <w:rsid w:val="004F1941"/>
    <w:rsid w:val="004F1A21"/>
    <w:rsid w:val="004F3741"/>
    <w:rsid w:val="004F3927"/>
    <w:rsid w:val="004F45BB"/>
    <w:rsid w:val="004F5440"/>
    <w:rsid w:val="004F6086"/>
    <w:rsid w:val="004F6E81"/>
    <w:rsid w:val="004F7DF1"/>
    <w:rsid w:val="00500098"/>
    <w:rsid w:val="005024ED"/>
    <w:rsid w:val="00503C72"/>
    <w:rsid w:val="0050682E"/>
    <w:rsid w:val="005079C5"/>
    <w:rsid w:val="00510B31"/>
    <w:rsid w:val="0051146E"/>
    <w:rsid w:val="00512CC0"/>
    <w:rsid w:val="005132C4"/>
    <w:rsid w:val="0051457B"/>
    <w:rsid w:val="00516CF7"/>
    <w:rsid w:val="00520746"/>
    <w:rsid w:val="00522573"/>
    <w:rsid w:val="00522795"/>
    <w:rsid w:val="00522F90"/>
    <w:rsid w:val="00523053"/>
    <w:rsid w:val="00523810"/>
    <w:rsid w:val="005244C5"/>
    <w:rsid w:val="00527746"/>
    <w:rsid w:val="00527C1F"/>
    <w:rsid w:val="005342A1"/>
    <w:rsid w:val="00534403"/>
    <w:rsid w:val="005349DB"/>
    <w:rsid w:val="005369F2"/>
    <w:rsid w:val="00536A43"/>
    <w:rsid w:val="0054217C"/>
    <w:rsid w:val="00542DE9"/>
    <w:rsid w:val="00545E56"/>
    <w:rsid w:val="00546693"/>
    <w:rsid w:val="0054695D"/>
    <w:rsid w:val="00546E5A"/>
    <w:rsid w:val="0054766E"/>
    <w:rsid w:val="00547841"/>
    <w:rsid w:val="005503FE"/>
    <w:rsid w:val="005508A4"/>
    <w:rsid w:val="00552A9E"/>
    <w:rsid w:val="00553E36"/>
    <w:rsid w:val="005545E8"/>
    <w:rsid w:val="00555146"/>
    <w:rsid w:val="00557194"/>
    <w:rsid w:val="00557261"/>
    <w:rsid w:val="00557435"/>
    <w:rsid w:val="005602EA"/>
    <w:rsid w:val="00560CB4"/>
    <w:rsid w:val="00560F6C"/>
    <w:rsid w:val="00560FB0"/>
    <w:rsid w:val="00561E12"/>
    <w:rsid w:val="005623F7"/>
    <w:rsid w:val="00563378"/>
    <w:rsid w:val="005633E5"/>
    <w:rsid w:val="00563695"/>
    <w:rsid w:val="00563BF2"/>
    <w:rsid w:val="005654E8"/>
    <w:rsid w:val="00565F1E"/>
    <w:rsid w:val="005673F2"/>
    <w:rsid w:val="00571B4C"/>
    <w:rsid w:val="005747E2"/>
    <w:rsid w:val="00574F0E"/>
    <w:rsid w:val="00575204"/>
    <w:rsid w:val="00580DCE"/>
    <w:rsid w:val="00580FBD"/>
    <w:rsid w:val="005810B5"/>
    <w:rsid w:val="005816A8"/>
    <w:rsid w:val="00584C81"/>
    <w:rsid w:val="00587820"/>
    <w:rsid w:val="0059054A"/>
    <w:rsid w:val="00590D44"/>
    <w:rsid w:val="0059132F"/>
    <w:rsid w:val="00592AEC"/>
    <w:rsid w:val="005962C2"/>
    <w:rsid w:val="0059682D"/>
    <w:rsid w:val="00596B2B"/>
    <w:rsid w:val="005A0788"/>
    <w:rsid w:val="005A1E9D"/>
    <w:rsid w:val="005A291E"/>
    <w:rsid w:val="005A3149"/>
    <w:rsid w:val="005A3A87"/>
    <w:rsid w:val="005A3EDF"/>
    <w:rsid w:val="005A4807"/>
    <w:rsid w:val="005A4A46"/>
    <w:rsid w:val="005A4D92"/>
    <w:rsid w:val="005A5E96"/>
    <w:rsid w:val="005A71B0"/>
    <w:rsid w:val="005A73BA"/>
    <w:rsid w:val="005B198D"/>
    <w:rsid w:val="005B1D8B"/>
    <w:rsid w:val="005B2FAB"/>
    <w:rsid w:val="005B41B0"/>
    <w:rsid w:val="005B4ECB"/>
    <w:rsid w:val="005B6CBE"/>
    <w:rsid w:val="005C0881"/>
    <w:rsid w:val="005C162E"/>
    <w:rsid w:val="005C1723"/>
    <w:rsid w:val="005C195E"/>
    <w:rsid w:val="005C2B40"/>
    <w:rsid w:val="005C57D3"/>
    <w:rsid w:val="005C5EFE"/>
    <w:rsid w:val="005C67AD"/>
    <w:rsid w:val="005C75A3"/>
    <w:rsid w:val="005D0CAE"/>
    <w:rsid w:val="005D183B"/>
    <w:rsid w:val="005D3B94"/>
    <w:rsid w:val="005D3CF8"/>
    <w:rsid w:val="005D3F42"/>
    <w:rsid w:val="005D433A"/>
    <w:rsid w:val="005D4AB0"/>
    <w:rsid w:val="005D687C"/>
    <w:rsid w:val="005E1042"/>
    <w:rsid w:val="005E1499"/>
    <w:rsid w:val="005E2242"/>
    <w:rsid w:val="005E3A87"/>
    <w:rsid w:val="005E47AA"/>
    <w:rsid w:val="005F14CA"/>
    <w:rsid w:val="005F18F7"/>
    <w:rsid w:val="005F249C"/>
    <w:rsid w:val="005F3A9C"/>
    <w:rsid w:val="005F3DC7"/>
    <w:rsid w:val="005F4F64"/>
    <w:rsid w:val="00601039"/>
    <w:rsid w:val="00602007"/>
    <w:rsid w:val="0060289B"/>
    <w:rsid w:val="006034BE"/>
    <w:rsid w:val="00603FB6"/>
    <w:rsid w:val="00604E74"/>
    <w:rsid w:val="00607E78"/>
    <w:rsid w:val="00610CF9"/>
    <w:rsid w:val="00611E81"/>
    <w:rsid w:val="0061254C"/>
    <w:rsid w:val="00612BF0"/>
    <w:rsid w:val="006132C9"/>
    <w:rsid w:val="006135D3"/>
    <w:rsid w:val="00613974"/>
    <w:rsid w:val="00622408"/>
    <w:rsid w:val="006229DC"/>
    <w:rsid w:val="0062319D"/>
    <w:rsid w:val="00623321"/>
    <w:rsid w:val="00625271"/>
    <w:rsid w:val="00625443"/>
    <w:rsid w:val="006256FA"/>
    <w:rsid w:val="00627764"/>
    <w:rsid w:val="00630A2C"/>
    <w:rsid w:val="00630A77"/>
    <w:rsid w:val="006320BA"/>
    <w:rsid w:val="00632443"/>
    <w:rsid w:val="00636896"/>
    <w:rsid w:val="006370A3"/>
    <w:rsid w:val="00637149"/>
    <w:rsid w:val="00637BDD"/>
    <w:rsid w:val="00637DCF"/>
    <w:rsid w:val="00637FFD"/>
    <w:rsid w:val="00641B41"/>
    <w:rsid w:val="0064200B"/>
    <w:rsid w:val="00642DD9"/>
    <w:rsid w:val="006431A2"/>
    <w:rsid w:val="00643347"/>
    <w:rsid w:val="00644D1E"/>
    <w:rsid w:val="00645E6C"/>
    <w:rsid w:val="0064617E"/>
    <w:rsid w:val="00646E1F"/>
    <w:rsid w:val="006524D8"/>
    <w:rsid w:val="00653A1A"/>
    <w:rsid w:val="00653D58"/>
    <w:rsid w:val="006546A6"/>
    <w:rsid w:val="00657C68"/>
    <w:rsid w:val="00657D15"/>
    <w:rsid w:val="006607C7"/>
    <w:rsid w:val="006613BA"/>
    <w:rsid w:val="006641F0"/>
    <w:rsid w:val="00664CD4"/>
    <w:rsid w:val="00666608"/>
    <w:rsid w:val="00666D8E"/>
    <w:rsid w:val="00667853"/>
    <w:rsid w:val="00672578"/>
    <w:rsid w:val="0067263D"/>
    <w:rsid w:val="00672E60"/>
    <w:rsid w:val="00674E30"/>
    <w:rsid w:val="00675D22"/>
    <w:rsid w:val="00680C25"/>
    <w:rsid w:val="006818F7"/>
    <w:rsid w:val="00683329"/>
    <w:rsid w:val="006840C7"/>
    <w:rsid w:val="00684786"/>
    <w:rsid w:val="00685B67"/>
    <w:rsid w:val="00686C7F"/>
    <w:rsid w:val="00692995"/>
    <w:rsid w:val="006931E6"/>
    <w:rsid w:val="006936BC"/>
    <w:rsid w:val="00693856"/>
    <w:rsid w:val="00695979"/>
    <w:rsid w:val="006961BA"/>
    <w:rsid w:val="00696F42"/>
    <w:rsid w:val="006A04F8"/>
    <w:rsid w:val="006A13CE"/>
    <w:rsid w:val="006A1CE6"/>
    <w:rsid w:val="006A1D89"/>
    <w:rsid w:val="006A234F"/>
    <w:rsid w:val="006A33C2"/>
    <w:rsid w:val="006A3A9A"/>
    <w:rsid w:val="006A3E07"/>
    <w:rsid w:val="006A448F"/>
    <w:rsid w:val="006A584E"/>
    <w:rsid w:val="006A6D93"/>
    <w:rsid w:val="006A73C7"/>
    <w:rsid w:val="006A7DDF"/>
    <w:rsid w:val="006B0CE6"/>
    <w:rsid w:val="006B333B"/>
    <w:rsid w:val="006B357E"/>
    <w:rsid w:val="006B485C"/>
    <w:rsid w:val="006B56B1"/>
    <w:rsid w:val="006B6180"/>
    <w:rsid w:val="006B67D8"/>
    <w:rsid w:val="006B6C89"/>
    <w:rsid w:val="006C0621"/>
    <w:rsid w:val="006C0DAE"/>
    <w:rsid w:val="006C1458"/>
    <w:rsid w:val="006C3B2D"/>
    <w:rsid w:val="006C49FA"/>
    <w:rsid w:val="006C5126"/>
    <w:rsid w:val="006C5369"/>
    <w:rsid w:val="006C600C"/>
    <w:rsid w:val="006D034A"/>
    <w:rsid w:val="006D0557"/>
    <w:rsid w:val="006D0DF3"/>
    <w:rsid w:val="006D26E3"/>
    <w:rsid w:val="006D296F"/>
    <w:rsid w:val="006D2C3D"/>
    <w:rsid w:val="006D3D75"/>
    <w:rsid w:val="006D3FF7"/>
    <w:rsid w:val="006D44A1"/>
    <w:rsid w:val="006D4DD5"/>
    <w:rsid w:val="006D6422"/>
    <w:rsid w:val="006E2A43"/>
    <w:rsid w:val="006E4C42"/>
    <w:rsid w:val="006E62F4"/>
    <w:rsid w:val="006E6CAC"/>
    <w:rsid w:val="006F0891"/>
    <w:rsid w:val="006F2C59"/>
    <w:rsid w:val="006F2F32"/>
    <w:rsid w:val="006F4153"/>
    <w:rsid w:val="006F566D"/>
    <w:rsid w:val="006F5E50"/>
    <w:rsid w:val="006F6B28"/>
    <w:rsid w:val="0070032A"/>
    <w:rsid w:val="00700F19"/>
    <w:rsid w:val="00701769"/>
    <w:rsid w:val="00702A07"/>
    <w:rsid w:val="007040EB"/>
    <w:rsid w:val="00706AFF"/>
    <w:rsid w:val="0071003A"/>
    <w:rsid w:val="0071010B"/>
    <w:rsid w:val="007102E6"/>
    <w:rsid w:val="007109B7"/>
    <w:rsid w:val="00712960"/>
    <w:rsid w:val="00712E21"/>
    <w:rsid w:val="0071413B"/>
    <w:rsid w:val="00720066"/>
    <w:rsid w:val="0072122D"/>
    <w:rsid w:val="007212C3"/>
    <w:rsid w:val="00721F47"/>
    <w:rsid w:val="00723ADF"/>
    <w:rsid w:val="00723F3E"/>
    <w:rsid w:val="007242D8"/>
    <w:rsid w:val="00724DFD"/>
    <w:rsid w:val="007263C0"/>
    <w:rsid w:val="0073059F"/>
    <w:rsid w:val="00730E42"/>
    <w:rsid w:val="007310B3"/>
    <w:rsid w:val="0073220A"/>
    <w:rsid w:val="00732871"/>
    <w:rsid w:val="007337C0"/>
    <w:rsid w:val="00733D4B"/>
    <w:rsid w:val="00735A1E"/>
    <w:rsid w:val="00740C1F"/>
    <w:rsid w:val="007416B9"/>
    <w:rsid w:val="00746036"/>
    <w:rsid w:val="0074638F"/>
    <w:rsid w:val="00746F1D"/>
    <w:rsid w:val="00747943"/>
    <w:rsid w:val="00750D81"/>
    <w:rsid w:val="00753FFA"/>
    <w:rsid w:val="00756B15"/>
    <w:rsid w:val="0076054E"/>
    <w:rsid w:val="00760DDB"/>
    <w:rsid w:val="00760F11"/>
    <w:rsid w:val="00761CFA"/>
    <w:rsid w:val="00762CF6"/>
    <w:rsid w:val="00763DEC"/>
    <w:rsid w:val="00765F27"/>
    <w:rsid w:val="007708ED"/>
    <w:rsid w:val="00773333"/>
    <w:rsid w:val="0077528A"/>
    <w:rsid w:val="007768C0"/>
    <w:rsid w:val="0077694B"/>
    <w:rsid w:val="00780BA4"/>
    <w:rsid w:val="00783956"/>
    <w:rsid w:val="007849D0"/>
    <w:rsid w:val="0078655B"/>
    <w:rsid w:val="007906AF"/>
    <w:rsid w:val="007939B8"/>
    <w:rsid w:val="00796B9A"/>
    <w:rsid w:val="00796C6B"/>
    <w:rsid w:val="00797754"/>
    <w:rsid w:val="0079782D"/>
    <w:rsid w:val="007A105D"/>
    <w:rsid w:val="007A2176"/>
    <w:rsid w:val="007A2F04"/>
    <w:rsid w:val="007A31F2"/>
    <w:rsid w:val="007A394E"/>
    <w:rsid w:val="007A5272"/>
    <w:rsid w:val="007B00E3"/>
    <w:rsid w:val="007B3A5B"/>
    <w:rsid w:val="007B478C"/>
    <w:rsid w:val="007B52A7"/>
    <w:rsid w:val="007B65A5"/>
    <w:rsid w:val="007B7409"/>
    <w:rsid w:val="007C0BE6"/>
    <w:rsid w:val="007C1588"/>
    <w:rsid w:val="007C1597"/>
    <w:rsid w:val="007C392A"/>
    <w:rsid w:val="007C3AFE"/>
    <w:rsid w:val="007C46F9"/>
    <w:rsid w:val="007C5882"/>
    <w:rsid w:val="007C5D66"/>
    <w:rsid w:val="007D0AED"/>
    <w:rsid w:val="007D1DFD"/>
    <w:rsid w:val="007D2B86"/>
    <w:rsid w:val="007D4FC8"/>
    <w:rsid w:val="007D5C72"/>
    <w:rsid w:val="007D761E"/>
    <w:rsid w:val="007E1482"/>
    <w:rsid w:val="007E19DB"/>
    <w:rsid w:val="007E2009"/>
    <w:rsid w:val="007E2754"/>
    <w:rsid w:val="007E2BB9"/>
    <w:rsid w:val="007E4BC8"/>
    <w:rsid w:val="007E4D4B"/>
    <w:rsid w:val="007E5B9E"/>
    <w:rsid w:val="007F03E5"/>
    <w:rsid w:val="007F0D30"/>
    <w:rsid w:val="007F130F"/>
    <w:rsid w:val="007F1727"/>
    <w:rsid w:val="007F192D"/>
    <w:rsid w:val="007F1CC2"/>
    <w:rsid w:val="007F27A2"/>
    <w:rsid w:val="007F35EC"/>
    <w:rsid w:val="007F4128"/>
    <w:rsid w:val="007F69BB"/>
    <w:rsid w:val="007F717F"/>
    <w:rsid w:val="00803403"/>
    <w:rsid w:val="0080399A"/>
    <w:rsid w:val="00804E6E"/>
    <w:rsid w:val="00804F6F"/>
    <w:rsid w:val="008053B6"/>
    <w:rsid w:val="008070B5"/>
    <w:rsid w:val="00807EF8"/>
    <w:rsid w:val="008108B1"/>
    <w:rsid w:val="00810EE2"/>
    <w:rsid w:val="00811D5F"/>
    <w:rsid w:val="00812236"/>
    <w:rsid w:val="0081298D"/>
    <w:rsid w:val="008135FF"/>
    <w:rsid w:val="00813729"/>
    <w:rsid w:val="008140E3"/>
    <w:rsid w:val="00816C9E"/>
    <w:rsid w:val="00817C1D"/>
    <w:rsid w:val="0082247D"/>
    <w:rsid w:val="008238ED"/>
    <w:rsid w:val="008259F4"/>
    <w:rsid w:val="0082762A"/>
    <w:rsid w:val="008300A2"/>
    <w:rsid w:val="0083016B"/>
    <w:rsid w:val="00831CA0"/>
    <w:rsid w:val="00831FB4"/>
    <w:rsid w:val="00833030"/>
    <w:rsid w:val="00833987"/>
    <w:rsid w:val="00833D9A"/>
    <w:rsid w:val="00842684"/>
    <w:rsid w:val="008430E6"/>
    <w:rsid w:val="00843320"/>
    <w:rsid w:val="0084338C"/>
    <w:rsid w:val="00843E67"/>
    <w:rsid w:val="00845BAF"/>
    <w:rsid w:val="008462BC"/>
    <w:rsid w:val="00847047"/>
    <w:rsid w:val="0085244C"/>
    <w:rsid w:val="00854084"/>
    <w:rsid w:val="00855180"/>
    <w:rsid w:val="00855923"/>
    <w:rsid w:val="00856BD1"/>
    <w:rsid w:val="00861404"/>
    <w:rsid w:val="008637AB"/>
    <w:rsid w:val="00863A27"/>
    <w:rsid w:val="008652BA"/>
    <w:rsid w:val="00866F2B"/>
    <w:rsid w:val="00867475"/>
    <w:rsid w:val="00867645"/>
    <w:rsid w:val="00870EA3"/>
    <w:rsid w:val="0087311D"/>
    <w:rsid w:val="00874D95"/>
    <w:rsid w:val="00875020"/>
    <w:rsid w:val="008763FA"/>
    <w:rsid w:val="00876AE6"/>
    <w:rsid w:val="00877277"/>
    <w:rsid w:val="00877CA5"/>
    <w:rsid w:val="00880DD2"/>
    <w:rsid w:val="0088527E"/>
    <w:rsid w:val="0088558C"/>
    <w:rsid w:val="0088615A"/>
    <w:rsid w:val="0088637C"/>
    <w:rsid w:val="00886598"/>
    <w:rsid w:val="00887E5A"/>
    <w:rsid w:val="00894605"/>
    <w:rsid w:val="00895555"/>
    <w:rsid w:val="0089603A"/>
    <w:rsid w:val="008975C1"/>
    <w:rsid w:val="008A1692"/>
    <w:rsid w:val="008A1895"/>
    <w:rsid w:val="008A18CE"/>
    <w:rsid w:val="008A1924"/>
    <w:rsid w:val="008A1A70"/>
    <w:rsid w:val="008A2216"/>
    <w:rsid w:val="008A27BD"/>
    <w:rsid w:val="008A37BC"/>
    <w:rsid w:val="008A3C30"/>
    <w:rsid w:val="008A46F9"/>
    <w:rsid w:val="008A49E7"/>
    <w:rsid w:val="008A61F6"/>
    <w:rsid w:val="008A6E98"/>
    <w:rsid w:val="008A6F44"/>
    <w:rsid w:val="008B08D5"/>
    <w:rsid w:val="008B0E45"/>
    <w:rsid w:val="008B131D"/>
    <w:rsid w:val="008B1F3A"/>
    <w:rsid w:val="008B26CA"/>
    <w:rsid w:val="008B5AAF"/>
    <w:rsid w:val="008B6B6E"/>
    <w:rsid w:val="008C0348"/>
    <w:rsid w:val="008C3B33"/>
    <w:rsid w:val="008C5CA2"/>
    <w:rsid w:val="008D0F87"/>
    <w:rsid w:val="008D0F92"/>
    <w:rsid w:val="008D5A67"/>
    <w:rsid w:val="008D6041"/>
    <w:rsid w:val="008D62FE"/>
    <w:rsid w:val="008D644F"/>
    <w:rsid w:val="008E2366"/>
    <w:rsid w:val="008E24F9"/>
    <w:rsid w:val="008E44F2"/>
    <w:rsid w:val="008E54CD"/>
    <w:rsid w:val="008E55BF"/>
    <w:rsid w:val="008E57DC"/>
    <w:rsid w:val="008E5F52"/>
    <w:rsid w:val="008E74C8"/>
    <w:rsid w:val="008E791C"/>
    <w:rsid w:val="008E7BF4"/>
    <w:rsid w:val="008F4621"/>
    <w:rsid w:val="008F6A56"/>
    <w:rsid w:val="008F7489"/>
    <w:rsid w:val="008F79A2"/>
    <w:rsid w:val="00903D12"/>
    <w:rsid w:val="0090522B"/>
    <w:rsid w:val="0090641A"/>
    <w:rsid w:val="00911BEC"/>
    <w:rsid w:val="009123CB"/>
    <w:rsid w:val="00913458"/>
    <w:rsid w:val="0091449E"/>
    <w:rsid w:val="009151A4"/>
    <w:rsid w:val="00915A7B"/>
    <w:rsid w:val="00917A6B"/>
    <w:rsid w:val="00920146"/>
    <w:rsid w:val="0092016A"/>
    <w:rsid w:val="009252AB"/>
    <w:rsid w:val="00925D69"/>
    <w:rsid w:val="00925EED"/>
    <w:rsid w:val="00925F1D"/>
    <w:rsid w:val="0092635D"/>
    <w:rsid w:val="00927565"/>
    <w:rsid w:val="00931DAE"/>
    <w:rsid w:val="00934331"/>
    <w:rsid w:val="00934B5C"/>
    <w:rsid w:val="00934B65"/>
    <w:rsid w:val="00935AEA"/>
    <w:rsid w:val="00940A30"/>
    <w:rsid w:val="00941E6B"/>
    <w:rsid w:val="00943501"/>
    <w:rsid w:val="00943CBF"/>
    <w:rsid w:val="00943D10"/>
    <w:rsid w:val="009461BF"/>
    <w:rsid w:val="0094658C"/>
    <w:rsid w:val="009473BF"/>
    <w:rsid w:val="00947752"/>
    <w:rsid w:val="00950587"/>
    <w:rsid w:val="00953268"/>
    <w:rsid w:val="0095366D"/>
    <w:rsid w:val="009552FE"/>
    <w:rsid w:val="00955C5F"/>
    <w:rsid w:val="00955C9F"/>
    <w:rsid w:val="0095651E"/>
    <w:rsid w:val="00956978"/>
    <w:rsid w:val="009570FC"/>
    <w:rsid w:val="009603A0"/>
    <w:rsid w:val="0096334F"/>
    <w:rsid w:val="009659AD"/>
    <w:rsid w:val="00965CB4"/>
    <w:rsid w:val="009666C3"/>
    <w:rsid w:val="00966EB4"/>
    <w:rsid w:val="00967A9B"/>
    <w:rsid w:val="00970428"/>
    <w:rsid w:val="00972376"/>
    <w:rsid w:val="0097470F"/>
    <w:rsid w:val="0097477B"/>
    <w:rsid w:val="009761BB"/>
    <w:rsid w:val="0097659D"/>
    <w:rsid w:val="00980AEB"/>
    <w:rsid w:val="00980B55"/>
    <w:rsid w:val="009848B8"/>
    <w:rsid w:val="009848CF"/>
    <w:rsid w:val="00985CDC"/>
    <w:rsid w:val="00985F3B"/>
    <w:rsid w:val="009907A9"/>
    <w:rsid w:val="0099092D"/>
    <w:rsid w:val="00991C66"/>
    <w:rsid w:val="00992808"/>
    <w:rsid w:val="009929FF"/>
    <w:rsid w:val="00993CA8"/>
    <w:rsid w:val="00993E77"/>
    <w:rsid w:val="0099447E"/>
    <w:rsid w:val="00994570"/>
    <w:rsid w:val="009948B8"/>
    <w:rsid w:val="00995868"/>
    <w:rsid w:val="009972FE"/>
    <w:rsid w:val="009A04B0"/>
    <w:rsid w:val="009A131F"/>
    <w:rsid w:val="009A3144"/>
    <w:rsid w:val="009A5799"/>
    <w:rsid w:val="009A6780"/>
    <w:rsid w:val="009B0B0A"/>
    <w:rsid w:val="009B1D53"/>
    <w:rsid w:val="009B2972"/>
    <w:rsid w:val="009B3DBC"/>
    <w:rsid w:val="009B407E"/>
    <w:rsid w:val="009B5D58"/>
    <w:rsid w:val="009B5FF9"/>
    <w:rsid w:val="009B6E14"/>
    <w:rsid w:val="009B7294"/>
    <w:rsid w:val="009C008C"/>
    <w:rsid w:val="009C1496"/>
    <w:rsid w:val="009C2258"/>
    <w:rsid w:val="009C2993"/>
    <w:rsid w:val="009C3501"/>
    <w:rsid w:val="009C41C6"/>
    <w:rsid w:val="009D2D72"/>
    <w:rsid w:val="009D399F"/>
    <w:rsid w:val="009D3F32"/>
    <w:rsid w:val="009D405D"/>
    <w:rsid w:val="009D46BC"/>
    <w:rsid w:val="009D5764"/>
    <w:rsid w:val="009D6BF8"/>
    <w:rsid w:val="009E09C3"/>
    <w:rsid w:val="009E28F2"/>
    <w:rsid w:val="009E317D"/>
    <w:rsid w:val="009E37FE"/>
    <w:rsid w:val="009E3BCA"/>
    <w:rsid w:val="009E4A39"/>
    <w:rsid w:val="009E5DB9"/>
    <w:rsid w:val="009E77F7"/>
    <w:rsid w:val="009F0AC3"/>
    <w:rsid w:val="009F4690"/>
    <w:rsid w:val="009F513E"/>
    <w:rsid w:val="009F5F57"/>
    <w:rsid w:val="009F6D2B"/>
    <w:rsid w:val="00A01A8B"/>
    <w:rsid w:val="00A03183"/>
    <w:rsid w:val="00A03C44"/>
    <w:rsid w:val="00A0642D"/>
    <w:rsid w:val="00A06C05"/>
    <w:rsid w:val="00A07922"/>
    <w:rsid w:val="00A07AC0"/>
    <w:rsid w:val="00A07BFE"/>
    <w:rsid w:val="00A10425"/>
    <w:rsid w:val="00A128EF"/>
    <w:rsid w:val="00A14759"/>
    <w:rsid w:val="00A14CCB"/>
    <w:rsid w:val="00A15A70"/>
    <w:rsid w:val="00A200AD"/>
    <w:rsid w:val="00A2074E"/>
    <w:rsid w:val="00A20E09"/>
    <w:rsid w:val="00A26C96"/>
    <w:rsid w:val="00A26E20"/>
    <w:rsid w:val="00A2734B"/>
    <w:rsid w:val="00A31D01"/>
    <w:rsid w:val="00A34BFE"/>
    <w:rsid w:val="00A36706"/>
    <w:rsid w:val="00A3685C"/>
    <w:rsid w:val="00A37E51"/>
    <w:rsid w:val="00A42A36"/>
    <w:rsid w:val="00A458F0"/>
    <w:rsid w:val="00A461DD"/>
    <w:rsid w:val="00A462CE"/>
    <w:rsid w:val="00A462EE"/>
    <w:rsid w:val="00A47428"/>
    <w:rsid w:val="00A5030D"/>
    <w:rsid w:val="00A511E1"/>
    <w:rsid w:val="00A524BB"/>
    <w:rsid w:val="00A5371A"/>
    <w:rsid w:val="00A53D2A"/>
    <w:rsid w:val="00A6224C"/>
    <w:rsid w:val="00A64163"/>
    <w:rsid w:val="00A646B4"/>
    <w:rsid w:val="00A66FF3"/>
    <w:rsid w:val="00A676C7"/>
    <w:rsid w:val="00A714CA"/>
    <w:rsid w:val="00A72034"/>
    <w:rsid w:val="00A73785"/>
    <w:rsid w:val="00A74C28"/>
    <w:rsid w:val="00A762F4"/>
    <w:rsid w:val="00A76395"/>
    <w:rsid w:val="00A7717C"/>
    <w:rsid w:val="00A80413"/>
    <w:rsid w:val="00A80A3F"/>
    <w:rsid w:val="00A80F04"/>
    <w:rsid w:val="00A811CA"/>
    <w:rsid w:val="00A82D82"/>
    <w:rsid w:val="00A86BB7"/>
    <w:rsid w:val="00A902D0"/>
    <w:rsid w:val="00A93056"/>
    <w:rsid w:val="00A943BC"/>
    <w:rsid w:val="00A94659"/>
    <w:rsid w:val="00A949D6"/>
    <w:rsid w:val="00A94C8E"/>
    <w:rsid w:val="00A96651"/>
    <w:rsid w:val="00A977CE"/>
    <w:rsid w:val="00A97BEB"/>
    <w:rsid w:val="00A97FD0"/>
    <w:rsid w:val="00AA14FF"/>
    <w:rsid w:val="00AA38FB"/>
    <w:rsid w:val="00AA5B14"/>
    <w:rsid w:val="00AA6607"/>
    <w:rsid w:val="00AB1B4B"/>
    <w:rsid w:val="00AB2CFD"/>
    <w:rsid w:val="00AB53F0"/>
    <w:rsid w:val="00AB5A46"/>
    <w:rsid w:val="00AB5B5C"/>
    <w:rsid w:val="00AB67A3"/>
    <w:rsid w:val="00AB6EC5"/>
    <w:rsid w:val="00AB7362"/>
    <w:rsid w:val="00AB79A0"/>
    <w:rsid w:val="00AC4014"/>
    <w:rsid w:val="00AC56BF"/>
    <w:rsid w:val="00AD082D"/>
    <w:rsid w:val="00AD529C"/>
    <w:rsid w:val="00AD5D97"/>
    <w:rsid w:val="00AD6D7B"/>
    <w:rsid w:val="00AE00C8"/>
    <w:rsid w:val="00AE14D0"/>
    <w:rsid w:val="00AE3B27"/>
    <w:rsid w:val="00AE3F6B"/>
    <w:rsid w:val="00AE68B6"/>
    <w:rsid w:val="00AE6AD7"/>
    <w:rsid w:val="00AE718A"/>
    <w:rsid w:val="00AE7BB2"/>
    <w:rsid w:val="00AE7F3B"/>
    <w:rsid w:val="00AF19DF"/>
    <w:rsid w:val="00AF2EAB"/>
    <w:rsid w:val="00AF46BA"/>
    <w:rsid w:val="00AF4762"/>
    <w:rsid w:val="00AF47BB"/>
    <w:rsid w:val="00AF4D4A"/>
    <w:rsid w:val="00AF5F45"/>
    <w:rsid w:val="00AF61FD"/>
    <w:rsid w:val="00AF6BCF"/>
    <w:rsid w:val="00AF7226"/>
    <w:rsid w:val="00B0073F"/>
    <w:rsid w:val="00B00B3A"/>
    <w:rsid w:val="00B06314"/>
    <w:rsid w:val="00B06830"/>
    <w:rsid w:val="00B072A2"/>
    <w:rsid w:val="00B079CF"/>
    <w:rsid w:val="00B07D63"/>
    <w:rsid w:val="00B10CCF"/>
    <w:rsid w:val="00B126E6"/>
    <w:rsid w:val="00B12920"/>
    <w:rsid w:val="00B16A01"/>
    <w:rsid w:val="00B20F88"/>
    <w:rsid w:val="00B22A6C"/>
    <w:rsid w:val="00B22D6D"/>
    <w:rsid w:val="00B23A72"/>
    <w:rsid w:val="00B2406E"/>
    <w:rsid w:val="00B24B07"/>
    <w:rsid w:val="00B25268"/>
    <w:rsid w:val="00B265F1"/>
    <w:rsid w:val="00B26AA9"/>
    <w:rsid w:val="00B27D82"/>
    <w:rsid w:val="00B306C8"/>
    <w:rsid w:val="00B31032"/>
    <w:rsid w:val="00B34ECC"/>
    <w:rsid w:val="00B35EFA"/>
    <w:rsid w:val="00B3602C"/>
    <w:rsid w:val="00B36EDC"/>
    <w:rsid w:val="00B419E6"/>
    <w:rsid w:val="00B41E0F"/>
    <w:rsid w:val="00B4269B"/>
    <w:rsid w:val="00B428C9"/>
    <w:rsid w:val="00B42A39"/>
    <w:rsid w:val="00B43182"/>
    <w:rsid w:val="00B43832"/>
    <w:rsid w:val="00B45E12"/>
    <w:rsid w:val="00B465EB"/>
    <w:rsid w:val="00B50905"/>
    <w:rsid w:val="00B51039"/>
    <w:rsid w:val="00B510C9"/>
    <w:rsid w:val="00B51DA0"/>
    <w:rsid w:val="00B52F4F"/>
    <w:rsid w:val="00B531F3"/>
    <w:rsid w:val="00B5388B"/>
    <w:rsid w:val="00B53AF6"/>
    <w:rsid w:val="00B54D97"/>
    <w:rsid w:val="00B5504F"/>
    <w:rsid w:val="00B555DD"/>
    <w:rsid w:val="00B56C02"/>
    <w:rsid w:val="00B56F4C"/>
    <w:rsid w:val="00B649F5"/>
    <w:rsid w:val="00B664EA"/>
    <w:rsid w:val="00B7024C"/>
    <w:rsid w:val="00B704C8"/>
    <w:rsid w:val="00B70691"/>
    <w:rsid w:val="00B7139A"/>
    <w:rsid w:val="00B71848"/>
    <w:rsid w:val="00B72111"/>
    <w:rsid w:val="00B726AB"/>
    <w:rsid w:val="00B73298"/>
    <w:rsid w:val="00B73357"/>
    <w:rsid w:val="00B73AFF"/>
    <w:rsid w:val="00B75CC3"/>
    <w:rsid w:val="00B75F0B"/>
    <w:rsid w:val="00B760AA"/>
    <w:rsid w:val="00B77D63"/>
    <w:rsid w:val="00B80BC9"/>
    <w:rsid w:val="00B858F2"/>
    <w:rsid w:val="00B866F2"/>
    <w:rsid w:val="00B912F3"/>
    <w:rsid w:val="00B92854"/>
    <w:rsid w:val="00B929DE"/>
    <w:rsid w:val="00B92B51"/>
    <w:rsid w:val="00B933F2"/>
    <w:rsid w:val="00B949EC"/>
    <w:rsid w:val="00B94B91"/>
    <w:rsid w:val="00B96E35"/>
    <w:rsid w:val="00B97185"/>
    <w:rsid w:val="00B97271"/>
    <w:rsid w:val="00B9771E"/>
    <w:rsid w:val="00BA13EA"/>
    <w:rsid w:val="00BA2420"/>
    <w:rsid w:val="00BA2863"/>
    <w:rsid w:val="00BA3854"/>
    <w:rsid w:val="00BA39C4"/>
    <w:rsid w:val="00BA5888"/>
    <w:rsid w:val="00BA5FFB"/>
    <w:rsid w:val="00BA72E3"/>
    <w:rsid w:val="00BB13C1"/>
    <w:rsid w:val="00BB4243"/>
    <w:rsid w:val="00BB667F"/>
    <w:rsid w:val="00BB720C"/>
    <w:rsid w:val="00BC0179"/>
    <w:rsid w:val="00BC0748"/>
    <w:rsid w:val="00BC2453"/>
    <w:rsid w:val="00BC26CD"/>
    <w:rsid w:val="00BC2736"/>
    <w:rsid w:val="00BC2DB8"/>
    <w:rsid w:val="00BC2F53"/>
    <w:rsid w:val="00BC3057"/>
    <w:rsid w:val="00BC3BE9"/>
    <w:rsid w:val="00BC4214"/>
    <w:rsid w:val="00BC45ED"/>
    <w:rsid w:val="00BC4E16"/>
    <w:rsid w:val="00BC4EF1"/>
    <w:rsid w:val="00BC51CA"/>
    <w:rsid w:val="00BC67FA"/>
    <w:rsid w:val="00BD0830"/>
    <w:rsid w:val="00BD0C8F"/>
    <w:rsid w:val="00BD2991"/>
    <w:rsid w:val="00BD3166"/>
    <w:rsid w:val="00BD4243"/>
    <w:rsid w:val="00BD5472"/>
    <w:rsid w:val="00BD6475"/>
    <w:rsid w:val="00BD688C"/>
    <w:rsid w:val="00BD73FD"/>
    <w:rsid w:val="00BD78C6"/>
    <w:rsid w:val="00BE0429"/>
    <w:rsid w:val="00BE0995"/>
    <w:rsid w:val="00BE1777"/>
    <w:rsid w:val="00BE1B46"/>
    <w:rsid w:val="00BE1D62"/>
    <w:rsid w:val="00BE2B39"/>
    <w:rsid w:val="00BE4D98"/>
    <w:rsid w:val="00BE605E"/>
    <w:rsid w:val="00BF0606"/>
    <w:rsid w:val="00BF079A"/>
    <w:rsid w:val="00BF0E97"/>
    <w:rsid w:val="00BF1678"/>
    <w:rsid w:val="00BF226D"/>
    <w:rsid w:val="00BF5062"/>
    <w:rsid w:val="00BF58ED"/>
    <w:rsid w:val="00BF7BD9"/>
    <w:rsid w:val="00C02916"/>
    <w:rsid w:val="00C038D7"/>
    <w:rsid w:val="00C03F02"/>
    <w:rsid w:val="00C05625"/>
    <w:rsid w:val="00C06AA4"/>
    <w:rsid w:val="00C10ACB"/>
    <w:rsid w:val="00C10D25"/>
    <w:rsid w:val="00C10DB2"/>
    <w:rsid w:val="00C124D3"/>
    <w:rsid w:val="00C1282B"/>
    <w:rsid w:val="00C14EE5"/>
    <w:rsid w:val="00C152B1"/>
    <w:rsid w:val="00C16A84"/>
    <w:rsid w:val="00C177F1"/>
    <w:rsid w:val="00C20575"/>
    <w:rsid w:val="00C2137C"/>
    <w:rsid w:val="00C22006"/>
    <w:rsid w:val="00C23411"/>
    <w:rsid w:val="00C247CF"/>
    <w:rsid w:val="00C25563"/>
    <w:rsid w:val="00C25C24"/>
    <w:rsid w:val="00C27E94"/>
    <w:rsid w:val="00C3015F"/>
    <w:rsid w:val="00C30FF8"/>
    <w:rsid w:val="00C311FE"/>
    <w:rsid w:val="00C31C35"/>
    <w:rsid w:val="00C31FD4"/>
    <w:rsid w:val="00C32550"/>
    <w:rsid w:val="00C32729"/>
    <w:rsid w:val="00C32F15"/>
    <w:rsid w:val="00C34113"/>
    <w:rsid w:val="00C3514B"/>
    <w:rsid w:val="00C35198"/>
    <w:rsid w:val="00C43384"/>
    <w:rsid w:val="00C45327"/>
    <w:rsid w:val="00C45F85"/>
    <w:rsid w:val="00C4626A"/>
    <w:rsid w:val="00C4671B"/>
    <w:rsid w:val="00C4730D"/>
    <w:rsid w:val="00C47EF4"/>
    <w:rsid w:val="00C515F8"/>
    <w:rsid w:val="00C54D5F"/>
    <w:rsid w:val="00C55025"/>
    <w:rsid w:val="00C55572"/>
    <w:rsid w:val="00C56C80"/>
    <w:rsid w:val="00C621B5"/>
    <w:rsid w:val="00C62C1C"/>
    <w:rsid w:val="00C661B8"/>
    <w:rsid w:val="00C67384"/>
    <w:rsid w:val="00C67AEF"/>
    <w:rsid w:val="00C67F35"/>
    <w:rsid w:val="00C7005F"/>
    <w:rsid w:val="00C779D4"/>
    <w:rsid w:val="00C77C71"/>
    <w:rsid w:val="00C823D5"/>
    <w:rsid w:val="00C83BA9"/>
    <w:rsid w:val="00C83BE0"/>
    <w:rsid w:val="00C83F4A"/>
    <w:rsid w:val="00C85390"/>
    <w:rsid w:val="00C853E0"/>
    <w:rsid w:val="00C856BE"/>
    <w:rsid w:val="00C90245"/>
    <w:rsid w:val="00C91709"/>
    <w:rsid w:val="00C93411"/>
    <w:rsid w:val="00C9453B"/>
    <w:rsid w:val="00C95152"/>
    <w:rsid w:val="00C953EB"/>
    <w:rsid w:val="00C96DEC"/>
    <w:rsid w:val="00C97EE8"/>
    <w:rsid w:val="00CA144D"/>
    <w:rsid w:val="00CA1D02"/>
    <w:rsid w:val="00CA1F45"/>
    <w:rsid w:val="00CA26F5"/>
    <w:rsid w:val="00CA30F5"/>
    <w:rsid w:val="00CA47A6"/>
    <w:rsid w:val="00CA55C9"/>
    <w:rsid w:val="00CA55DA"/>
    <w:rsid w:val="00CA5C53"/>
    <w:rsid w:val="00CB1271"/>
    <w:rsid w:val="00CB19E5"/>
    <w:rsid w:val="00CB4EF0"/>
    <w:rsid w:val="00CB7E8A"/>
    <w:rsid w:val="00CC0512"/>
    <w:rsid w:val="00CC0BC7"/>
    <w:rsid w:val="00CC10A9"/>
    <w:rsid w:val="00CC1643"/>
    <w:rsid w:val="00CC1CEF"/>
    <w:rsid w:val="00CC1D3F"/>
    <w:rsid w:val="00CC2B13"/>
    <w:rsid w:val="00CC2B85"/>
    <w:rsid w:val="00CC306A"/>
    <w:rsid w:val="00CC7836"/>
    <w:rsid w:val="00CC7A3C"/>
    <w:rsid w:val="00CD06DC"/>
    <w:rsid w:val="00CD26BD"/>
    <w:rsid w:val="00CD414A"/>
    <w:rsid w:val="00CD45A4"/>
    <w:rsid w:val="00CD4D25"/>
    <w:rsid w:val="00CD5FC2"/>
    <w:rsid w:val="00CD7BAC"/>
    <w:rsid w:val="00CD7D4C"/>
    <w:rsid w:val="00CE01A7"/>
    <w:rsid w:val="00CE2FA7"/>
    <w:rsid w:val="00CE3191"/>
    <w:rsid w:val="00CE3EDD"/>
    <w:rsid w:val="00CE4444"/>
    <w:rsid w:val="00CE54C8"/>
    <w:rsid w:val="00CF05D7"/>
    <w:rsid w:val="00CF1963"/>
    <w:rsid w:val="00CF28B8"/>
    <w:rsid w:val="00CF3693"/>
    <w:rsid w:val="00CF48CD"/>
    <w:rsid w:val="00CF664C"/>
    <w:rsid w:val="00D00CB8"/>
    <w:rsid w:val="00D03375"/>
    <w:rsid w:val="00D047EF"/>
    <w:rsid w:val="00D04874"/>
    <w:rsid w:val="00D0650D"/>
    <w:rsid w:val="00D104E6"/>
    <w:rsid w:val="00D1130A"/>
    <w:rsid w:val="00D11AF7"/>
    <w:rsid w:val="00D13923"/>
    <w:rsid w:val="00D15673"/>
    <w:rsid w:val="00D15857"/>
    <w:rsid w:val="00D201BF"/>
    <w:rsid w:val="00D21CC6"/>
    <w:rsid w:val="00D23A26"/>
    <w:rsid w:val="00D23B3A"/>
    <w:rsid w:val="00D243C3"/>
    <w:rsid w:val="00D2506D"/>
    <w:rsid w:val="00D2582F"/>
    <w:rsid w:val="00D25CBE"/>
    <w:rsid w:val="00D274FA"/>
    <w:rsid w:val="00D30150"/>
    <w:rsid w:val="00D31187"/>
    <w:rsid w:val="00D3677A"/>
    <w:rsid w:val="00D36B0C"/>
    <w:rsid w:val="00D421E7"/>
    <w:rsid w:val="00D42721"/>
    <w:rsid w:val="00D42F71"/>
    <w:rsid w:val="00D43685"/>
    <w:rsid w:val="00D467FB"/>
    <w:rsid w:val="00D474BB"/>
    <w:rsid w:val="00D50DBE"/>
    <w:rsid w:val="00D5145B"/>
    <w:rsid w:val="00D515EF"/>
    <w:rsid w:val="00D528C4"/>
    <w:rsid w:val="00D52BFC"/>
    <w:rsid w:val="00D542EF"/>
    <w:rsid w:val="00D57895"/>
    <w:rsid w:val="00D60525"/>
    <w:rsid w:val="00D60AB2"/>
    <w:rsid w:val="00D610C9"/>
    <w:rsid w:val="00D64933"/>
    <w:rsid w:val="00D66166"/>
    <w:rsid w:val="00D701EC"/>
    <w:rsid w:val="00D7181C"/>
    <w:rsid w:val="00D722AD"/>
    <w:rsid w:val="00D7256F"/>
    <w:rsid w:val="00D733A2"/>
    <w:rsid w:val="00D74E4D"/>
    <w:rsid w:val="00D756A2"/>
    <w:rsid w:val="00D7649D"/>
    <w:rsid w:val="00D76FBA"/>
    <w:rsid w:val="00D7707F"/>
    <w:rsid w:val="00D77455"/>
    <w:rsid w:val="00D805FB"/>
    <w:rsid w:val="00D80C67"/>
    <w:rsid w:val="00D80D4B"/>
    <w:rsid w:val="00D80F44"/>
    <w:rsid w:val="00D80F78"/>
    <w:rsid w:val="00D816E8"/>
    <w:rsid w:val="00D83B18"/>
    <w:rsid w:val="00D844CC"/>
    <w:rsid w:val="00D86469"/>
    <w:rsid w:val="00D90F92"/>
    <w:rsid w:val="00D917F6"/>
    <w:rsid w:val="00D918F6"/>
    <w:rsid w:val="00D9358E"/>
    <w:rsid w:val="00D935C0"/>
    <w:rsid w:val="00D93E9D"/>
    <w:rsid w:val="00D94266"/>
    <w:rsid w:val="00D94947"/>
    <w:rsid w:val="00D95F37"/>
    <w:rsid w:val="00D96C8F"/>
    <w:rsid w:val="00D976E6"/>
    <w:rsid w:val="00DA106C"/>
    <w:rsid w:val="00DA1533"/>
    <w:rsid w:val="00DA21BC"/>
    <w:rsid w:val="00DA232A"/>
    <w:rsid w:val="00DA2520"/>
    <w:rsid w:val="00DA2527"/>
    <w:rsid w:val="00DA2A44"/>
    <w:rsid w:val="00DA2CF6"/>
    <w:rsid w:val="00DA4B91"/>
    <w:rsid w:val="00DA7881"/>
    <w:rsid w:val="00DB1A73"/>
    <w:rsid w:val="00DB2CCD"/>
    <w:rsid w:val="00DB4449"/>
    <w:rsid w:val="00DB44E4"/>
    <w:rsid w:val="00DB5313"/>
    <w:rsid w:val="00DB64A8"/>
    <w:rsid w:val="00DB64D9"/>
    <w:rsid w:val="00DB6548"/>
    <w:rsid w:val="00DB676B"/>
    <w:rsid w:val="00DB736A"/>
    <w:rsid w:val="00DB7B2B"/>
    <w:rsid w:val="00DC0682"/>
    <w:rsid w:val="00DC0875"/>
    <w:rsid w:val="00DC2129"/>
    <w:rsid w:val="00DC3E38"/>
    <w:rsid w:val="00DC3E63"/>
    <w:rsid w:val="00DC7102"/>
    <w:rsid w:val="00DD00C6"/>
    <w:rsid w:val="00DD0BCC"/>
    <w:rsid w:val="00DD3F59"/>
    <w:rsid w:val="00DD4B80"/>
    <w:rsid w:val="00DD58BD"/>
    <w:rsid w:val="00DD679F"/>
    <w:rsid w:val="00DE022D"/>
    <w:rsid w:val="00DE0BAE"/>
    <w:rsid w:val="00DE1A77"/>
    <w:rsid w:val="00DE36B4"/>
    <w:rsid w:val="00DE3BE5"/>
    <w:rsid w:val="00DE4258"/>
    <w:rsid w:val="00DE4902"/>
    <w:rsid w:val="00DE6415"/>
    <w:rsid w:val="00DE771F"/>
    <w:rsid w:val="00DE7949"/>
    <w:rsid w:val="00DF009B"/>
    <w:rsid w:val="00DF0C13"/>
    <w:rsid w:val="00DF0C76"/>
    <w:rsid w:val="00DF1203"/>
    <w:rsid w:val="00DF2D4A"/>
    <w:rsid w:val="00DF3C84"/>
    <w:rsid w:val="00DF6FBF"/>
    <w:rsid w:val="00DF7646"/>
    <w:rsid w:val="00E0360E"/>
    <w:rsid w:val="00E04019"/>
    <w:rsid w:val="00E05E44"/>
    <w:rsid w:val="00E06E34"/>
    <w:rsid w:val="00E10827"/>
    <w:rsid w:val="00E11080"/>
    <w:rsid w:val="00E13F23"/>
    <w:rsid w:val="00E156C9"/>
    <w:rsid w:val="00E16045"/>
    <w:rsid w:val="00E21AC3"/>
    <w:rsid w:val="00E23A43"/>
    <w:rsid w:val="00E25098"/>
    <w:rsid w:val="00E272F4"/>
    <w:rsid w:val="00E32F26"/>
    <w:rsid w:val="00E34534"/>
    <w:rsid w:val="00E3539E"/>
    <w:rsid w:val="00E35B43"/>
    <w:rsid w:val="00E36EF6"/>
    <w:rsid w:val="00E419B7"/>
    <w:rsid w:val="00E42D37"/>
    <w:rsid w:val="00E42DE9"/>
    <w:rsid w:val="00E436DC"/>
    <w:rsid w:val="00E43E02"/>
    <w:rsid w:val="00E46296"/>
    <w:rsid w:val="00E4667E"/>
    <w:rsid w:val="00E504E4"/>
    <w:rsid w:val="00E52099"/>
    <w:rsid w:val="00E520BD"/>
    <w:rsid w:val="00E56BAE"/>
    <w:rsid w:val="00E56FFB"/>
    <w:rsid w:val="00E572A9"/>
    <w:rsid w:val="00E57D9E"/>
    <w:rsid w:val="00E61248"/>
    <w:rsid w:val="00E62CC2"/>
    <w:rsid w:val="00E63AE5"/>
    <w:rsid w:val="00E640DA"/>
    <w:rsid w:val="00E64EEC"/>
    <w:rsid w:val="00E67968"/>
    <w:rsid w:val="00E72A69"/>
    <w:rsid w:val="00E73441"/>
    <w:rsid w:val="00E73CF2"/>
    <w:rsid w:val="00E7415C"/>
    <w:rsid w:val="00E74BD4"/>
    <w:rsid w:val="00E815B2"/>
    <w:rsid w:val="00E815B3"/>
    <w:rsid w:val="00E81791"/>
    <w:rsid w:val="00E820ED"/>
    <w:rsid w:val="00E855B6"/>
    <w:rsid w:val="00E862E4"/>
    <w:rsid w:val="00E86C04"/>
    <w:rsid w:val="00E86D2C"/>
    <w:rsid w:val="00E87185"/>
    <w:rsid w:val="00E91595"/>
    <w:rsid w:val="00E91BC4"/>
    <w:rsid w:val="00E92D17"/>
    <w:rsid w:val="00E9420F"/>
    <w:rsid w:val="00E9493F"/>
    <w:rsid w:val="00E966B0"/>
    <w:rsid w:val="00EA15EA"/>
    <w:rsid w:val="00EA2BDB"/>
    <w:rsid w:val="00EA458E"/>
    <w:rsid w:val="00EA6BE0"/>
    <w:rsid w:val="00EA6FE1"/>
    <w:rsid w:val="00EA720D"/>
    <w:rsid w:val="00EB1D3A"/>
    <w:rsid w:val="00EB32AF"/>
    <w:rsid w:val="00EB4B71"/>
    <w:rsid w:val="00EC0712"/>
    <w:rsid w:val="00EC09BF"/>
    <w:rsid w:val="00EC0B53"/>
    <w:rsid w:val="00EC2FCA"/>
    <w:rsid w:val="00EC3746"/>
    <w:rsid w:val="00EC48A7"/>
    <w:rsid w:val="00EC5232"/>
    <w:rsid w:val="00EC5558"/>
    <w:rsid w:val="00EC55EA"/>
    <w:rsid w:val="00EC59D3"/>
    <w:rsid w:val="00EC7CCA"/>
    <w:rsid w:val="00ED0B52"/>
    <w:rsid w:val="00ED1593"/>
    <w:rsid w:val="00ED1C35"/>
    <w:rsid w:val="00ED44E1"/>
    <w:rsid w:val="00ED47A5"/>
    <w:rsid w:val="00ED49FA"/>
    <w:rsid w:val="00ED4CB0"/>
    <w:rsid w:val="00ED576D"/>
    <w:rsid w:val="00ED6B6E"/>
    <w:rsid w:val="00EE091E"/>
    <w:rsid w:val="00EE0965"/>
    <w:rsid w:val="00EE20B4"/>
    <w:rsid w:val="00EE39A7"/>
    <w:rsid w:val="00EE532D"/>
    <w:rsid w:val="00EE6363"/>
    <w:rsid w:val="00EE680B"/>
    <w:rsid w:val="00EE7DE0"/>
    <w:rsid w:val="00EF03EE"/>
    <w:rsid w:val="00EF0B3D"/>
    <w:rsid w:val="00EF23CD"/>
    <w:rsid w:val="00EF542F"/>
    <w:rsid w:val="00F002C6"/>
    <w:rsid w:val="00F005C7"/>
    <w:rsid w:val="00F01A52"/>
    <w:rsid w:val="00F021D3"/>
    <w:rsid w:val="00F04F35"/>
    <w:rsid w:val="00F057CA"/>
    <w:rsid w:val="00F05AF6"/>
    <w:rsid w:val="00F05CD5"/>
    <w:rsid w:val="00F060A2"/>
    <w:rsid w:val="00F063C6"/>
    <w:rsid w:val="00F1079B"/>
    <w:rsid w:val="00F10FB1"/>
    <w:rsid w:val="00F129E8"/>
    <w:rsid w:val="00F12ADF"/>
    <w:rsid w:val="00F1423F"/>
    <w:rsid w:val="00F15C22"/>
    <w:rsid w:val="00F16714"/>
    <w:rsid w:val="00F22DBE"/>
    <w:rsid w:val="00F27BC2"/>
    <w:rsid w:val="00F27C8A"/>
    <w:rsid w:val="00F27EAD"/>
    <w:rsid w:val="00F30FEB"/>
    <w:rsid w:val="00F3134A"/>
    <w:rsid w:val="00F31614"/>
    <w:rsid w:val="00F3609A"/>
    <w:rsid w:val="00F41DF1"/>
    <w:rsid w:val="00F41FA3"/>
    <w:rsid w:val="00F42CBB"/>
    <w:rsid w:val="00F43C33"/>
    <w:rsid w:val="00F441CF"/>
    <w:rsid w:val="00F44AD0"/>
    <w:rsid w:val="00F44D89"/>
    <w:rsid w:val="00F47F93"/>
    <w:rsid w:val="00F5418D"/>
    <w:rsid w:val="00F547A9"/>
    <w:rsid w:val="00F54CD6"/>
    <w:rsid w:val="00F56062"/>
    <w:rsid w:val="00F561C2"/>
    <w:rsid w:val="00F569F8"/>
    <w:rsid w:val="00F60572"/>
    <w:rsid w:val="00F62739"/>
    <w:rsid w:val="00F634D2"/>
    <w:rsid w:val="00F64077"/>
    <w:rsid w:val="00F64C49"/>
    <w:rsid w:val="00F65225"/>
    <w:rsid w:val="00F65C8D"/>
    <w:rsid w:val="00F664AF"/>
    <w:rsid w:val="00F6754C"/>
    <w:rsid w:val="00F67A0E"/>
    <w:rsid w:val="00F71198"/>
    <w:rsid w:val="00F74B6F"/>
    <w:rsid w:val="00F83DCC"/>
    <w:rsid w:val="00F84B89"/>
    <w:rsid w:val="00F86370"/>
    <w:rsid w:val="00F864BC"/>
    <w:rsid w:val="00F86D37"/>
    <w:rsid w:val="00F87024"/>
    <w:rsid w:val="00F87F7B"/>
    <w:rsid w:val="00F903C9"/>
    <w:rsid w:val="00F913C6"/>
    <w:rsid w:val="00F91D64"/>
    <w:rsid w:val="00F95E87"/>
    <w:rsid w:val="00F962A7"/>
    <w:rsid w:val="00F97061"/>
    <w:rsid w:val="00F979CB"/>
    <w:rsid w:val="00FA15B4"/>
    <w:rsid w:val="00FA23B5"/>
    <w:rsid w:val="00FA294D"/>
    <w:rsid w:val="00FA38AD"/>
    <w:rsid w:val="00FA4270"/>
    <w:rsid w:val="00FA6FCC"/>
    <w:rsid w:val="00FB1FF0"/>
    <w:rsid w:val="00FB2783"/>
    <w:rsid w:val="00FC0384"/>
    <w:rsid w:val="00FC0AD6"/>
    <w:rsid w:val="00FC1820"/>
    <w:rsid w:val="00FC4C33"/>
    <w:rsid w:val="00FC6ADB"/>
    <w:rsid w:val="00FD0C74"/>
    <w:rsid w:val="00FD2291"/>
    <w:rsid w:val="00FD3708"/>
    <w:rsid w:val="00FD5D35"/>
    <w:rsid w:val="00FD6A91"/>
    <w:rsid w:val="00FD6D75"/>
    <w:rsid w:val="00FD6F91"/>
    <w:rsid w:val="00FD7307"/>
    <w:rsid w:val="00FD79A9"/>
    <w:rsid w:val="00FD7FB0"/>
    <w:rsid w:val="00FE0172"/>
    <w:rsid w:val="00FE0528"/>
    <w:rsid w:val="00FE2905"/>
    <w:rsid w:val="00FE501A"/>
    <w:rsid w:val="00FE6B10"/>
    <w:rsid w:val="00FE6E7D"/>
    <w:rsid w:val="00FE74C3"/>
    <w:rsid w:val="00FE7ED4"/>
    <w:rsid w:val="00FF01C2"/>
    <w:rsid w:val="00FF058B"/>
    <w:rsid w:val="00FF292A"/>
    <w:rsid w:val="00FF3E00"/>
    <w:rsid w:val="00FF40DF"/>
    <w:rsid w:val="00FF413D"/>
    <w:rsid w:val="00FF4787"/>
    <w:rsid w:val="00FF634C"/>
    <w:rsid w:val="00FF6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D4CD5"/>
  <w15:chartTrackingRefBased/>
  <w15:docId w15:val="{0F1A5344-A423-4750-907B-17B5AA0FC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4A1"/>
    <w:pPr>
      <w:jc w:val="both"/>
    </w:pPr>
    <w:rPr>
      <w:rFonts w:ascii="Times New Roman" w:hAnsi="Times New Roman"/>
      <w:sz w:val="28"/>
    </w:rPr>
  </w:style>
  <w:style w:type="paragraph" w:styleId="Heading1">
    <w:name w:val="heading 1"/>
    <w:basedOn w:val="Normal"/>
    <w:next w:val="Normal"/>
    <w:link w:val="Heading1Char"/>
    <w:autoRedefine/>
    <w:uiPriority w:val="9"/>
    <w:qFormat/>
    <w:rsid w:val="004B558A"/>
    <w:pPr>
      <w:keepNext/>
      <w:keepLines/>
      <w:tabs>
        <w:tab w:val="left" w:pos="1712"/>
        <w:tab w:val="center" w:pos="4393"/>
      </w:tabs>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autoRedefine/>
    <w:uiPriority w:val="9"/>
    <w:unhideWhenUsed/>
    <w:qFormat/>
    <w:rsid w:val="00CE3EDD"/>
    <w:pPr>
      <w:keepNext/>
      <w:keepLines/>
      <w:numPr>
        <w:ilvl w:val="1"/>
        <w:numId w:val="1"/>
      </w:numPr>
      <w:spacing w:before="200" w:after="10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CE3EDD"/>
    <w:pPr>
      <w:keepNext/>
      <w:keepLines/>
      <w:numPr>
        <w:ilvl w:val="2"/>
        <w:numId w:val="1"/>
      </w:numPr>
      <w:spacing w:before="20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B12920"/>
    <w:pPr>
      <w:keepNext/>
      <w:keepLines/>
      <w:numPr>
        <w:ilvl w:val="3"/>
        <w:numId w:val="1"/>
      </w:numPr>
      <w:spacing w:before="40" w:after="0"/>
      <w:ind w:left="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558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CE3EDD"/>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CE3EDD"/>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B12920"/>
    <w:rPr>
      <w:rFonts w:ascii="Times New Roman" w:eastAsiaTheme="majorEastAsia" w:hAnsi="Times New Roman" w:cstheme="majorBidi"/>
      <w:b/>
      <w:iCs/>
      <w:sz w:val="28"/>
    </w:rPr>
  </w:style>
  <w:style w:type="paragraph" w:styleId="Title">
    <w:name w:val="Title"/>
    <w:basedOn w:val="Normal"/>
    <w:next w:val="Normal"/>
    <w:link w:val="TitleChar"/>
    <w:uiPriority w:val="10"/>
    <w:qFormat/>
    <w:rsid w:val="001C4D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4D3C"/>
    <w:rPr>
      <w:rFonts w:asciiTheme="majorHAnsi" w:eastAsiaTheme="majorEastAsia" w:hAnsiTheme="majorHAnsi" w:cstheme="majorBidi"/>
      <w:spacing w:val="-10"/>
      <w:kern w:val="28"/>
      <w:sz w:val="56"/>
      <w:szCs w:val="56"/>
    </w:rPr>
  </w:style>
  <w:style w:type="paragraph" w:styleId="ListParagraph">
    <w:name w:val="List Paragraph"/>
    <w:basedOn w:val="Normal"/>
    <w:link w:val="ListParagraphChar"/>
    <w:uiPriority w:val="34"/>
    <w:qFormat/>
    <w:rsid w:val="005342A1"/>
    <w:pPr>
      <w:ind w:left="720"/>
      <w:contextualSpacing/>
    </w:pPr>
  </w:style>
  <w:style w:type="paragraph" w:styleId="NoSpacing">
    <w:name w:val="No Spacing"/>
    <w:uiPriority w:val="1"/>
    <w:qFormat/>
    <w:rsid w:val="005C195E"/>
    <w:pPr>
      <w:spacing w:after="0" w:line="240" w:lineRule="auto"/>
      <w:ind w:left="720"/>
    </w:pPr>
    <w:rPr>
      <w:rFonts w:ascii="Times New Roman" w:hAnsi="Times New Roman"/>
      <w:b/>
      <w:sz w:val="28"/>
    </w:rPr>
  </w:style>
  <w:style w:type="paragraph" w:styleId="Header">
    <w:name w:val="header"/>
    <w:basedOn w:val="Normal"/>
    <w:link w:val="HeaderChar"/>
    <w:uiPriority w:val="99"/>
    <w:unhideWhenUsed/>
    <w:rsid w:val="00DE1A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A77"/>
    <w:rPr>
      <w:rFonts w:ascii="Times New Roman" w:hAnsi="Times New Roman"/>
      <w:sz w:val="28"/>
    </w:rPr>
  </w:style>
  <w:style w:type="paragraph" w:styleId="Footer">
    <w:name w:val="footer"/>
    <w:basedOn w:val="Normal"/>
    <w:link w:val="FooterChar"/>
    <w:uiPriority w:val="99"/>
    <w:unhideWhenUsed/>
    <w:rsid w:val="00DE1A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A77"/>
    <w:rPr>
      <w:rFonts w:ascii="Times New Roman" w:hAnsi="Times New Roman"/>
      <w:sz w:val="28"/>
    </w:rPr>
  </w:style>
  <w:style w:type="paragraph" w:styleId="NormalWeb">
    <w:name w:val="Normal (Web)"/>
    <w:basedOn w:val="Normal"/>
    <w:uiPriority w:val="99"/>
    <w:unhideWhenUsed/>
    <w:rsid w:val="00021AB9"/>
    <w:pPr>
      <w:spacing w:before="100" w:beforeAutospacing="1" w:after="100" w:afterAutospacing="1" w:line="240" w:lineRule="auto"/>
      <w:jc w:val="left"/>
    </w:pPr>
    <w:rPr>
      <w:rFonts w:eastAsia="Times New Roman" w:cs="Times New Roman"/>
      <w:sz w:val="24"/>
      <w:szCs w:val="24"/>
    </w:rPr>
  </w:style>
  <w:style w:type="character" w:customStyle="1" w:styleId="font-weight-bold">
    <w:name w:val="font-weight-bold"/>
    <w:basedOn w:val="DefaultParagraphFont"/>
    <w:rsid w:val="00021AB9"/>
  </w:style>
  <w:style w:type="character" w:styleId="Hyperlink">
    <w:name w:val="Hyperlink"/>
    <w:basedOn w:val="DefaultParagraphFont"/>
    <w:uiPriority w:val="99"/>
    <w:unhideWhenUsed/>
    <w:rsid w:val="00021AB9"/>
    <w:rPr>
      <w:color w:val="0000FF"/>
      <w:u w:val="single"/>
    </w:rPr>
  </w:style>
  <w:style w:type="paragraph" w:styleId="TOCHeading">
    <w:name w:val="TOC Heading"/>
    <w:basedOn w:val="Heading1"/>
    <w:next w:val="Normal"/>
    <w:uiPriority w:val="39"/>
    <w:unhideWhenUsed/>
    <w:qFormat/>
    <w:rsid w:val="007A5272"/>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A5272"/>
    <w:pPr>
      <w:spacing w:after="100"/>
    </w:pPr>
  </w:style>
  <w:style w:type="paragraph" w:styleId="TOC2">
    <w:name w:val="toc 2"/>
    <w:basedOn w:val="Normal"/>
    <w:next w:val="Normal"/>
    <w:autoRedefine/>
    <w:uiPriority w:val="39"/>
    <w:unhideWhenUsed/>
    <w:rsid w:val="007A5272"/>
    <w:pPr>
      <w:spacing w:after="100"/>
      <w:ind w:left="280"/>
    </w:pPr>
  </w:style>
  <w:style w:type="paragraph" w:styleId="TOC3">
    <w:name w:val="toc 3"/>
    <w:basedOn w:val="Normal"/>
    <w:next w:val="Normal"/>
    <w:autoRedefine/>
    <w:uiPriority w:val="39"/>
    <w:unhideWhenUsed/>
    <w:rsid w:val="007A5272"/>
    <w:pPr>
      <w:spacing w:after="100"/>
      <w:ind w:left="560"/>
    </w:pPr>
  </w:style>
  <w:style w:type="table" w:styleId="TableGrid">
    <w:name w:val="Table Grid"/>
    <w:basedOn w:val="TableNormal"/>
    <w:uiPriority w:val="39"/>
    <w:rsid w:val="00B928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5E47AA"/>
    <w:pPr>
      <w:spacing w:before="120" w:after="0"/>
      <w:jc w:val="center"/>
    </w:pPr>
    <w:rPr>
      <w:i/>
      <w:iCs/>
      <w:sz w:val="24"/>
      <w:szCs w:val="18"/>
    </w:rPr>
  </w:style>
  <w:style w:type="paragraph" w:styleId="TableofFigures">
    <w:name w:val="table of figures"/>
    <w:basedOn w:val="Normal"/>
    <w:next w:val="Normal"/>
    <w:uiPriority w:val="99"/>
    <w:unhideWhenUsed/>
    <w:rsid w:val="009123CB"/>
    <w:pPr>
      <w:spacing w:after="0"/>
    </w:pPr>
  </w:style>
  <w:style w:type="character" w:customStyle="1" w:styleId="UnresolvedMention1">
    <w:name w:val="Unresolved Mention1"/>
    <w:basedOn w:val="DefaultParagraphFont"/>
    <w:uiPriority w:val="99"/>
    <w:semiHidden/>
    <w:unhideWhenUsed/>
    <w:rsid w:val="00972376"/>
    <w:rPr>
      <w:color w:val="605E5C"/>
      <w:shd w:val="clear" w:color="auto" w:fill="E1DFDD"/>
    </w:rPr>
  </w:style>
  <w:style w:type="character" w:styleId="PlaceholderText">
    <w:name w:val="Placeholder Text"/>
    <w:basedOn w:val="DefaultParagraphFont"/>
    <w:uiPriority w:val="99"/>
    <w:semiHidden/>
    <w:rsid w:val="00404CB2"/>
    <w:rPr>
      <w:color w:val="808080"/>
    </w:rPr>
  </w:style>
  <w:style w:type="paragraph" w:customStyle="1" w:styleId="ucLevel1">
    <w:name w:val="ucLevel1"/>
    <w:basedOn w:val="Normal"/>
    <w:link w:val="ucLevel1Char"/>
    <w:rsid w:val="00D243C3"/>
    <w:pPr>
      <w:ind w:firstLine="720"/>
    </w:pPr>
    <w:rPr>
      <w:b/>
      <w:bCs/>
    </w:rPr>
  </w:style>
  <w:style w:type="paragraph" w:customStyle="1" w:styleId="ucLv2">
    <w:name w:val="ucLv2"/>
    <w:basedOn w:val="Normal"/>
    <w:link w:val="ucLv2Char"/>
    <w:rsid w:val="003C4D5F"/>
    <w:pPr>
      <w:numPr>
        <w:ilvl w:val="1"/>
        <w:numId w:val="4"/>
      </w:numPr>
      <w:ind w:firstLine="720"/>
    </w:pPr>
    <w:rPr>
      <w:b/>
      <w:bCs/>
      <w:i/>
      <w:iCs/>
    </w:rPr>
  </w:style>
  <w:style w:type="paragraph" w:customStyle="1" w:styleId="ucLv3">
    <w:name w:val="ucLv3"/>
    <w:basedOn w:val="Normal"/>
    <w:rsid w:val="003C4D5F"/>
    <w:pPr>
      <w:numPr>
        <w:ilvl w:val="2"/>
        <w:numId w:val="4"/>
      </w:numPr>
      <w:ind w:left="1134"/>
    </w:pPr>
  </w:style>
  <w:style w:type="character" w:customStyle="1" w:styleId="ucLevel1Char">
    <w:name w:val="ucLevel1 Char"/>
    <w:basedOn w:val="DefaultParagraphFont"/>
    <w:link w:val="ucLevel1"/>
    <w:rsid w:val="00D243C3"/>
    <w:rPr>
      <w:rFonts w:ascii="Times New Roman" w:hAnsi="Times New Roman"/>
      <w:b/>
      <w:bCs/>
      <w:sz w:val="28"/>
    </w:rPr>
  </w:style>
  <w:style w:type="paragraph" w:customStyle="1" w:styleId="ucLv3-noNum">
    <w:name w:val="ucLv3-noNum"/>
    <w:basedOn w:val="ucLv3"/>
    <w:rsid w:val="003C4D5F"/>
    <w:pPr>
      <w:numPr>
        <w:ilvl w:val="0"/>
        <w:numId w:val="0"/>
      </w:numPr>
      <w:ind w:left="1134"/>
    </w:pPr>
  </w:style>
  <w:style w:type="character" w:customStyle="1" w:styleId="ucLv2Char">
    <w:name w:val="ucLv2 Char"/>
    <w:basedOn w:val="DefaultParagraphFont"/>
    <w:link w:val="ucLv2"/>
    <w:rsid w:val="003C4D5F"/>
    <w:rPr>
      <w:rFonts w:ascii="Times New Roman" w:hAnsi="Times New Roman"/>
      <w:b/>
      <w:bCs/>
      <w:i/>
      <w:iCs/>
      <w:sz w:val="28"/>
    </w:rPr>
  </w:style>
  <w:style w:type="character" w:customStyle="1" w:styleId="ListParagraphChar">
    <w:name w:val="List Paragraph Char"/>
    <w:basedOn w:val="DefaultParagraphFont"/>
    <w:link w:val="ListParagraph"/>
    <w:uiPriority w:val="34"/>
    <w:rsid w:val="0070032A"/>
    <w:rPr>
      <w:rFonts w:ascii="Times New Roman" w:hAnsi="Times New Roman"/>
      <w:sz w:val="28"/>
    </w:rPr>
  </w:style>
  <w:style w:type="table" w:styleId="PlainTable1">
    <w:name w:val="Plain Table 1"/>
    <w:basedOn w:val="TableNormal"/>
    <w:uiPriority w:val="41"/>
    <w:rsid w:val="00546E5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46E5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46E5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4035E3"/>
    <w:pPr>
      <w:spacing w:after="0" w:line="240" w:lineRule="auto"/>
      <w:jc w:val="center"/>
    </w:pPr>
    <w:rPr>
      <w:rFonts w:ascii="Times New Roman" w:hAnsi="Times New Roman"/>
      <w:sz w:val="26"/>
    </w:rPr>
    <w:tblPr>
      <w:tblStyleRowBandSize w:val="1"/>
      <w:tblStyleColBandSize w:val="1"/>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rPr>
      <w:jc w:val="center"/>
    </w:trPr>
    <w:tcPr>
      <w:vAlign w:val="center"/>
    </w:tc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noteText">
    <w:name w:val="footnote text"/>
    <w:basedOn w:val="Normal"/>
    <w:link w:val="FootnoteTextChar"/>
    <w:uiPriority w:val="99"/>
    <w:semiHidden/>
    <w:unhideWhenUsed/>
    <w:rsid w:val="00077B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B80"/>
    <w:rPr>
      <w:rFonts w:ascii="Times New Roman" w:hAnsi="Times New Roman"/>
      <w:sz w:val="20"/>
      <w:szCs w:val="20"/>
    </w:rPr>
  </w:style>
  <w:style w:type="character" w:styleId="FootnoteReference">
    <w:name w:val="footnote reference"/>
    <w:basedOn w:val="DefaultParagraphFont"/>
    <w:uiPriority w:val="99"/>
    <w:semiHidden/>
    <w:unhideWhenUsed/>
    <w:rsid w:val="00077B80"/>
    <w:rPr>
      <w:vertAlign w:val="superscript"/>
    </w:rPr>
  </w:style>
  <w:style w:type="character" w:styleId="FollowedHyperlink">
    <w:name w:val="FollowedHyperlink"/>
    <w:basedOn w:val="DefaultParagraphFont"/>
    <w:uiPriority w:val="99"/>
    <w:semiHidden/>
    <w:unhideWhenUsed/>
    <w:rsid w:val="000B4405"/>
    <w:rPr>
      <w:color w:val="954F72" w:themeColor="followedHyperlink"/>
      <w:u w:val="single"/>
    </w:rPr>
  </w:style>
  <w:style w:type="paragraph" w:styleId="ListBullet">
    <w:name w:val="List Bullet"/>
    <w:basedOn w:val="Normal"/>
    <w:uiPriority w:val="99"/>
    <w:unhideWhenUsed/>
    <w:rsid w:val="005C0881"/>
    <w:pPr>
      <w:contextualSpacing/>
    </w:pPr>
  </w:style>
  <w:style w:type="character" w:customStyle="1" w:styleId="fontstyle01">
    <w:name w:val="fontstyle01"/>
    <w:basedOn w:val="DefaultParagraphFont"/>
    <w:rsid w:val="00497BDA"/>
    <w:rPr>
      <w:rFonts w:ascii="TimesNewRomanPSMT" w:hAnsi="TimesNewRomanPSMT" w:hint="default"/>
      <w:b w:val="0"/>
      <w:bCs w:val="0"/>
      <w:i w:val="0"/>
      <w:iCs w:val="0"/>
      <w:color w:val="000000"/>
      <w:sz w:val="24"/>
      <w:szCs w:val="24"/>
    </w:rPr>
  </w:style>
  <w:style w:type="character" w:styleId="UnresolvedMention">
    <w:name w:val="Unresolved Mention"/>
    <w:basedOn w:val="DefaultParagraphFont"/>
    <w:uiPriority w:val="99"/>
    <w:semiHidden/>
    <w:unhideWhenUsed/>
    <w:rsid w:val="002F201B"/>
    <w:rPr>
      <w:color w:val="605E5C"/>
      <w:shd w:val="clear" w:color="auto" w:fill="E1DFDD"/>
    </w:rPr>
  </w:style>
  <w:style w:type="table" w:styleId="TableGridLight">
    <w:name w:val="Grid Table Light"/>
    <w:basedOn w:val="TableNormal"/>
    <w:uiPriority w:val="40"/>
    <w:rsid w:val="00BF07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0B6A16"/>
    <w:rPr>
      <w:b/>
      <w:bCs/>
    </w:rPr>
  </w:style>
  <w:style w:type="table" w:customStyle="1" w:styleId="TableGrid0">
    <w:name w:val="TableGrid"/>
    <w:rsid w:val="003F774E"/>
    <w:pPr>
      <w:spacing w:after="0" w:line="240" w:lineRule="auto"/>
    </w:pPr>
    <w:rPr>
      <w:rFonts w:eastAsiaTheme="minorEastAsia"/>
      <w:kern w:val="2"/>
      <w:sz w:val="24"/>
      <w:szCs w:val="24"/>
      <w14:ligatures w14:val="standardContextual"/>
    </w:rPr>
    <w:tblPr>
      <w:tblCellMar>
        <w:top w:w="0" w:type="dxa"/>
        <w:left w:w="0" w:type="dxa"/>
        <w:bottom w:w="0" w:type="dxa"/>
        <w:right w:w="0" w:type="dxa"/>
      </w:tblCellMar>
    </w:tblPr>
  </w:style>
  <w:style w:type="paragraph" w:customStyle="1" w:styleId="Image">
    <w:name w:val="Image"/>
    <w:basedOn w:val="Caption"/>
    <w:link w:val="ImageChar"/>
    <w:qFormat/>
    <w:rsid w:val="006F2F32"/>
  </w:style>
  <w:style w:type="character" w:customStyle="1" w:styleId="CaptionChar">
    <w:name w:val="Caption Char"/>
    <w:basedOn w:val="DefaultParagraphFont"/>
    <w:link w:val="Caption"/>
    <w:uiPriority w:val="35"/>
    <w:rsid w:val="006F2F32"/>
    <w:rPr>
      <w:rFonts w:ascii="Times New Roman" w:hAnsi="Times New Roman"/>
      <w:i/>
      <w:iCs/>
      <w:sz w:val="24"/>
      <w:szCs w:val="18"/>
    </w:rPr>
  </w:style>
  <w:style w:type="character" w:customStyle="1" w:styleId="ImageChar">
    <w:name w:val="Image Char"/>
    <w:basedOn w:val="CaptionChar"/>
    <w:link w:val="Image"/>
    <w:rsid w:val="006F2F32"/>
    <w:rPr>
      <w:rFonts w:ascii="Times New Roman" w:hAnsi="Times New Roman"/>
      <w:i/>
      <w:iCs/>
      <w:sz w:val="24"/>
      <w:szCs w:val="18"/>
    </w:rPr>
  </w:style>
  <w:style w:type="paragraph" w:customStyle="1" w:styleId="bangbieu">
    <w:name w:val="bangbieu"/>
    <w:basedOn w:val="Caption"/>
    <w:link w:val="bangbieuChar"/>
    <w:qFormat/>
    <w:rsid w:val="00C97EE8"/>
  </w:style>
  <w:style w:type="character" w:customStyle="1" w:styleId="bangbieuChar">
    <w:name w:val="bangbieu Char"/>
    <w:basedOn w:val="CaptionChar"/>
    <w:link w:val="bangbieu"/>
    <w:rsid w:val="00C97EE8"/>
    <w:rPr>
      <w:rFonts w:ascii="Times New Roman" w:hAnsi="Times New Roman"/>
      <w:i/>
      <w:iCs/>
      <w:sz w:val="24"/>
      <w:szCs w:val="18"/>
    </w:rPr>
  </w:style>
  <w:style w:type="table" w:styleId="GridTable4">
    <w:name w:val="Grid Table 4"/>
    <w:basedOn w:val="TableNormal"/>
    <w:uiPriority w:val="49"/>
    <w:rsid w:val="003067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5081">
      <w:bodyDiv w:val="1"/>
      <w:marLeft w:val="0"/>
      <w:marRight w:val="0"/>
      <w:marTop w:val="0"/>
      <w:marBottom w:val="0"/>
      <w:divBdr>
        <w:top w:val="none" w:sz="0" w:space="0" w:color="auto"/>
        <w:left w:val="none" w:sz="0" w:space="0" w:color="auto"/>
        <w:bottom w:val="none" w:sz="0" w:space="0" w:color="auto"/>
        <w:right w:val="none" w:sz="0" w:space="0" w:color="auto"/>
      </w:divBdr>
    </w:div>
    <w:div w:id="37362584">
      <w:bodyDiv w:val="1"/>
      <w:marLeft w:val="0"/>
      <w:marRight w:val="0"/>
      <w:marTop w:val="0"/>
      <w:marBottom w:val="0"/>
      <w:divBdr>
        <w:top w:val="none" w:sz="0" w:space="0" w:color="auto"/>
        <w:left w:val="none" w:sz="0" w:space="0" w:color="auto"/>
        <w:bottom w:val="none" w:sz="0" w:space="0" w:color="auto"/>
        <w:right w:val="none" w:sz="0" w:space="0" w:color="auto"/>
      </w:divBdr>
    </w:div>
    <w:div w:id="47412777">
      <w:bodyDiv w:val="1"/>
      <w:marLeft w:val="0"/>
      <w:marRight w:val="0"/>
      <w:marTop w:val="0"/>
      <w:marBottom w:val="0"/>
      <w:divBdr>
        <w:top w:val="none" w:sz="0" w:space="0" w:color="auto"/>
        <w:left w:val="none" w:sz="0" w:space="0" w:color="auto"/>
        <w:bottom w:val="none" w:sz="0" w:space="0" w:color="auto"/>
        <w:right w:val="none" w:sz="0" w:space="0" w:color="auto"/>
      </w:divBdr>
    </w:div>
    <w:div w:id="51855867">
      <w:bodyDiv w:val="1"/>
      <w:marLeft w:val="0"/>
      <w:marRight w:val="0"/>
      <w:marTop w:val="0"/>
      <w:marBottom w:val="0"/>
      <w:divBdr>
        <w:top w:val="none" w:sz="0" w:space="0" w:color="auto"/>
        <w:left w:val="none" w:sz="0" w:space="0" w:color="auto"/>
        <w:bottom w:val="none" w:sz="0" w:space="0" w:color="auto"/>
        <w:right w:val="none" w:sz="0" w:space="0" w:color="auto"/>
      </w:divBdr>
    </w:div>
    <w:div w:id="55785351">
      <w:bodyDiv w:val="1"/>
      <w:marLeft w:val="0"/>
      <w:marRight w:val="0"/>
      <w:marTop w:val="0"/>
      <w:marBottom w:val="0"/>
      <w:divBdr>
        <w:top w:val="none" w:sz="0" w:space="0" w:color="auto"/>
        <w:left w:val="none" w:sz="0" w:space="0" w:color="auto"/>
        <w:bottom w:val="none" w:sz="0" w:space="0" w:color="auto"/>
        <w:right w:val="none" w:sz="0" w:space="0" w:color="auto"/>
      </w:divBdr>
    </w:div>
    <w:div w:id="65762238">
      <w:bodyDiv w:val="1"/>
      <w:marLeft w:val="0"/>
      <w:marRight w:val="0"/>
      <w:marTop w:val="0"/>
      <w:marBottom w:val="0"/>
      <w:divBdr>
        <w:top w:val="none" w:sz="0" w:space="0" w:color="auto"/>
        <w:left w:val="none" w:sz="0" w:space="0" w:color="auto"/>
        <w:bottom w:val="none" w:sz="0" w:space="0" w:color="auto"/>
        <w:right w:val="none" w:sz="0" w:space="0" w:color="auto"/>
      </w:divBdr>
    </w:div>
    <w:div w:id="65961570">
      <w:bodyDiv w:val="1"/>
      <w:marLeft w:val="0"/>
      <w:marRight w:val="0"/>
      <w:marTop w:val="0"/>
      <w:marBottom w:val="0"/>
      <w:divBdr>
        <w:top w:val="none" w:sz="0" w:space="0" w:color="auto"/>
        <w:left w:val="none" w:sz="0" w:space="0" w:color="auto"/>
        <w:bottom w:val="none" w:sz="0" w:space="0" w:color="auto"/>
        <w:right w:val="none" w:sz="0" w:space="0" w:color="auto"/>
      </w:divBdr>
    </w:div>
    <w:div w:id="68768301">
      <w:bodyDiv w:val="1"/>
      <w:marLeft w:val="0"/>
      <w:marRight w:val="0"/>
      <w:marTop w:val="0"/>
      <w:marBottom w:val="0"/>
      <w:divBdr>
        <w:top w:val="none" w:sz="0" w:space="0" w:color="auto"/>
        <w:left w:val="none" w:sz="0" w:space="0" w:color="auto"/>
        <w:bottom w:val="none" w:sz="0" w:space="0" w:color="auto"/>
        <w:right w:val="none" w:sz="0" w:space="0" w:color="auto"/>
      </w:divBdr>
    </w:div>
    <w:div w:id="71435782">
      <w:bodyDiv w:val="1"/>
      <w:marLeft w:val="0"/>
      <w:marRight w:val="0"/>
      <w:marTop w:val="0"/>
      <w:marBottom w:val="0"/>
      <w:divBdr>
        <w:top w:val="none" w:sz="0" w:space="0" w:color="auto"/>
        <w:left w:val="none" w:sz="0" w:space="0" w:color="auto"/>
        <w:bottom w:val="none" w:sz="0" w:space="0" w:color="auto"/>
        <w:right w:val="none" w:sz="0" w:space="0" w:color="auto"/>
      </w:divBdr>
    </w:div>
    <w:div w:id="117652437">
      <w:bodyDiv w:val="1"/>
      <w:marLeft w:val="0"/>
      <w:marRight w:val="0"/>
      <w:marTop w:val="0"/>
      <w:marBottom w:val="0"/>
      <w:divBdr>
        <w:top w:val="none" w:sz="0" w:space="0" w:color="auto"/>
        <w:left w:val="none" w:sz="0" w:space="0" w:color="auto"/>
        <w:bottom w:val="none" w:sz="0" w:space="0" w:color="auto"/>
        <w:right w:val="none" w:sz="0" w:space="0" w:color="auto"/>
      </w:divBdr>
    </w:div>
    <w:div w:id="125465456">
      <w:bodyDiv w:val="1"/>
      <w:marLeft w:val="0"/>
      <w:marRight w:val="0"/>
      <w:marTop w:val="0"/>
      <w:marBottom w:val="0"/>
      <w:divBdr>
        <w:top w:val="none" w:sz="0" w:space="0" w:color="auto"/>
        <w:left w:val="none" w:sz="0" w:space="0" w:color="auto"/>
        <w:bottom w:val="none" w:sz="0" w:space="0" w:color="auto"/>
        <w:right w:val="none" w:sz="0" w:space="0" w:color="auto"/>
      </w:divBdr>
    </w:div>
    <w:div w:id="126898099">
      <w:bodyDiv w:val="1"/>
      <w:marLeft w:val="0"/>
      <w:marRight w:val="0"/>
      <w:marTop w:val="0"/>
      <w:marBottom w:val="0"/>
      <w:divBdr>
        <w:top w:val="none" w:sz="0" w:space="0" w:color="auto"/>
        <w:left w:val="none" w:sz="0" w:space="0" w:color="auto"/>
        <w:bottom w:val="none" w:sz="0" w:space="0" w:color="auto"/>
        <w:right w:val="none" w:sz="0" w:space="0" w:color="auto"/>
      </w:divBdr>
    </w:div>
    <w:div w:id="132480784">
      <w:bodyDiv w:val="1"/>
      <w:marLeft w:val="0"/>
      <w:marRight w:val="0"/>
      <w:marTop w:val="0"/>
      <w:marBottom w:val="0"/>
      <w:divBdr>
        <w:top w:val="none" w:sz="0" w:space="0" w:color="auto"/>
        <w:left w:val="none" w:sz="0" w:space="0" w:color="auto"/>
        <w:bottom w:val="none" w:sz="0" w:space="0" w:color="auto"/>
        <w:right w:val="none" w:sz="0" w:space="0" w:color="auto"/>
      </w:divBdr>
    </w:div>
    <w:div w:id="139153968">
      <w:bodyDiv w:val="1"/>
      <w:marLeft w:val="0"/>
      <w:marRight w:val="0"/>
      <w:marTop w:val="0"/>
      <w:marBottom w:val="0"/>
      <w:divBdr>
        <w:top w:val="none" w:sz="0" w:space="0" w:color="auto"/>
        <w:left w:val="none" w:sz="0" w:space="0" w:color="auto"/>
        <w:bottom w:val="none" w:sz="0" w:space="0" w:color="auto"/>
        <w:right w:val="none" w:sz="0" w:space="0" w:color="auto"/>
      </w:divBdr>
    </w:div>
    <w:div w:id="169103988">
      <w:bodyDiv w:val="1"/>
      <w:marLeft w:val="0"/>
      <w:marRight w:val="0"/>
      <w:marTop w:val="0"/>
      <w:marBottom w:val="0"/>
      <w:divBdr>
        <w:top w:val="none" w:sz="0" w:space="0" w:color="auto"/>
        <w:left w:val="none" w:sz="0" w:space="0" w:color="auto"/>
        <w:bottom w:val="none" w:sz="0" w:space="0" w:color="auto"/>
        <w:right w:val="none" w:sz="0" w:space="0" w:color="auto"/>
      </w:divBdr>
    </w:div>
    <w:div w:id="181021053">
      <w:bodyDiv w:val="1"/>
      <w:marLeft w:val="0"/>
      <w:marRight w:val="0"/>
      <w:marTop w:val="0"/>
      <w:marBottom w:val="0"/>
      <w:divBdr>
        <w:top w:val="none" w:sz="0" w:space="0" w:color="auto"/>
        <w:left w:val="none" w:sz="0" w:space="0" w:color="auto"/>
        <w:bottom w:val="none" w:sz="0" w:space="0" w:color="auto"/>
        <w:right w:val="none" w:sz="0" w:space="0" w:color="auto"/>
      </w:divBdr>
    </w:div>
    <w:div w:id="186261948">
      <w:bodyDiv w:val="1"/>
      <w:marLeft w:val="0"/>
      <w:marRight w:val="0"/>
      <w:marTop w:val="0"/>
      <w:marBottom w:val="0"/>
      <w:divBdr>
        <w:top w:val="none" w:sz="0" w:space="0" w:color="auto"/>
        <w:left w:val="none" w:sz="0" w:space="0" w:color="auto"/>
        <w:bottom w:val="none" w:sz="0" w:space="0" w:color="auto"/>
        <w:right w:val="none" w:sz="0" w:space="0" w:color="auto"/>
      </w:divBdr>
    </w:div>
    <w:div w:id="187302340">
      <w:bodyDiv w:val="1"/>
      <w:marLeft w:val="0"/>
      <w:marRight w:val="0"/>
      <w:marTop w:val="0"/>
      <w:marBottom w:val="0"/>
      <w:divBdr>
        <w:top w:val="none" w:sz="0" w:space="0" w:color="auto"/>
        <w:left w:val="none" w:sz="0" w:space="0" w:color="auto"/>
        <w:bottom w:val="none" w:sz="0" w:space="0" w:color="auto"/>
        <w:right w:val="none" w:sz="0" w:space="0" w:color="auto"/>
      </w:divBdr>
    </w:div>
    <w:div w:id="188421060">
      <w:bodyDiv w:val="1"/>
      <w:marLeft w:val="0"/>
      <w:marRight w:val="0"/>
      <w:marTop w:val="0"/>
      <w:marBottom w:val="0"/>
      <w:divBdr>
        <w:top w:val="none" w:sz="0" w:space="0" w:color="auto"/>
        <w:left w:val="none" w:sz="0" w:space="0" w:color="auto"/>
        <w:bottom w:val="none" w:sz="0" w:space="0" w:color="auto"/>
        <w:right w:val="none" w:sz="0" w:space="0" w:color="auto"/>
      </w:divBdr>
    </w:div>
    <w:div w:id="223952521">
      <w:bodyDiv w:val="1"/>
      <w:marLeft w:val="0"/>
      <w:marRight w:val="0"/>
      <w:marTop w:val="0"/>
      <w:marBottom w:val="0"/>
      <w:divBdr>
        <w:top w:val="none" w:sz="0" w:space="0" w:color="auto"/>
        <w:left w:val="none" w:sz="0" w:space="0" w:color="auto"/>
        <w:bottom w:val="none" w:sz="0" w:space="0" w:color="auto"/>
        <w:right w:val="none" w:sz="0" w:space="0" w:color="auto"/>
      </w:divBdr>
    </w:div>
    <w:div w:id="245847761">
      <w:bodyDiv w:val="1"/>
      <w:marLeft w:val="0"/>
      <w:marRight w:val="0"/>
      <w:marTop w:val="0"/>
      <w:marBottom w:val="0"/>
      <w:divBdr>
        <w:top w:val="none" w:sz="0" w:space="0" w:color="auto"/>
        <w:left w:val="none" w:sz="0" w:space="0" w:color="auto"/>
        <w:bottom w:val="none" w:sz="0" w:space="0" w:color="auto"/>
        <w:right w:val="none" w:sz="0" w:space="0" w:color="auto"/>
      </w:divBdr>
    </w:div>
    <w:div w:id="249395260">
      <w:bodyDiv w:val="1"/>
      <w:marLeft w:val="0"/>
      <w:marRight w:val="0"/>
      <w:marTop w:val="0"/>
      <w:marBottom w:val="0"/>
      <w:divBdr>
        <w:top w:val="none" w:sz="0" w:space="0" w:color="auto"/>
        <w:left w:val="none" w:sz="0" w:space="0" w:color="auto"/>
        <w:bottom w:val="none" w:sz="0" w:space="0" w:color="auto"/>
        <w:right w:val="none" w:sz="0" w:space="0" w:color="auto"/>
      </w:divBdr>
    </w:div>
    <w:div w:id="250235938">
      <w:bodyDiv w:val="1"/>
      <w:marLeft w:val="0"/>
      <w:marRight w:val="0"/>
      <w:marTop w:val="0"/>
      <w:marBottom w:val="0"/>
      <w:divBdr>
        <w:top w:val="none" w:sz="0" w:space="0" w:color="auto"/>
        <w:left w:val="none" w:sz="0" w:space="0" w:color="auto"/>
        <w:bottom w:val="none" w:sz="0" w:space="0" w:color="auto"/>
        <w:right w:val="none" w:sz="0" w:space="0" w:color="auto"/>
      </w:divBdr>
    </w:div>
    <w:div w:id="254635328">
      <w:bodyDiv w:val="1"/>
      <w:marLeft w:val="0"/>
      <w:marRight w:val="0"/>
      <w:marTop w:val="0"/>
      <w:marBottom w:val="0"/>
      <w:divBdr>
        <w:top w:val="none" w:sz="0" w:space="0" w:color="auto"/>
        <w:left w:val="none" w:sz="0" w:space="0" w:color="auto"/>
        <w:bottom w:val="none" w:sz="0" w:space="0" w:color="auto"/>
        <w:right w:val="none" w:sz="0" w:space="0" w:color="auto"/>
      </w:divBdr>
    </w:div>
    <w:div w:id="256863835">
      <w:bodyDiv w:val="1"/>
      <w:marLeft w:val="0"/>
      <w:marRight w:val="0"/>
      <w:marTop w:val="0"/>
      <w:marBottom w:val="0"/>
      <w:divBdr>
        <w:top w:val="none" w:sz="0" w:space="0" w:color="auto"/>
        <w:left w:val="none" w:sz="0" w:space="0" w:color="auto"/>
        <w:bottom w:val="none" w:sz="0" w:space="0" w:color="auto"/>
        <w:right w:val="none" w:sz="0" w:space="0" w:color="auto"/>
      </w:divBdr>
    </w:div>
    <w:div w:id="296572873">
      <w:bodyDiv w:val="1"/>
      <w:marLeft w:val="0"/>
      <w:marRight w:val="0"/>
      <w:marTop w:val="0"/>
      <w:marBottom w:val="0"/>
      <w:divBdr>
        <w:top w:val="none" w:sz="0" w:space="0" w:color="auto"/>
        <w:left w:val="none" w:sz="0" w:space="0" w:color="auto"/>
        <w:bottom w:val="none" w:sz="0" w:space="0" w:color="auto"/>
        <w:right w:val="none" w:sz="0" w:space="0" w:color="auto"/>
      </w:divBdr>
    </w:div>
    <w:div w:id="318921199">
      <w:bodyDiv w:val="1"/>
      <w:marLeft w:val="0"/>
      <w:marRight w:val="0"/>
      <w:marTop w:val="0"/>
      <w:marBottom w:val="0"/>
      <w:divBdr>
        <w:top w:val="none" w:sz="0" w:space="0" w:color="auto"/>
        <w:left w:val="none" w:sz="0" w:space="0" w:color="auto"/>
        <w:bottom w:val="none" w:sz="0" w:space="0" w:color="auto"/>
        <w:right w:val="none" w:sz="0" w:space="0" w:color="auto"/>
      </w:divBdr>
    </w:div>
    <w:div w:id="337465911">
      <w:bodyDiv w:val="1"/>
      <w:marLeft w:val="0"/>
      <w:marRight w:val="0"/>
      <w:marTop w:val="0"/>
      <w:marBottom w:val="0"/>
      <w:divBdr>
        <w:top w:val="none" w:sz="0" w:space="0" w:color="auto"/>
        <w:left w:val="none" w:sz="0" w:space="0" w:color="auto"/>
        <w:bottom w:val="none" w:sz="0" w:space="0" w:color="auto"/>
        <w:right w:val="none" w:sz="0" w:space="0" w:color="auto"/>
      </w:divBdr>
    </w:div>
    <w:div w:id="341782811">
      <w:bodyDiv w:val="1"/>
      <w:marLeft w:val="0"/>
      <w:marRight w:val="0"/>
      <w:marTop w:val="0"/>
      <w:marBottom w:val="0"/>
      <w:divBdr>
        <w:top w:val="none" w:sz="0" w:space="0" w:color="auto"/>
        <w:left w:val="none" w:sz="0" w:space="0" w:color="auto"/>
        <w:bottom w:val="none" w:sz="0" w:space="0" w:color="auto"/>
        <w:right w:val="none" w:sz="0" w:space="0" w:color="auto"/>
      </w:divBdr>
    </w:div>
    <w:div w:id="361249495">
      <w:bodyDiv w:val="1"/>
      <w:marLeft w:val="0"/>
      <w:marRight w:val="0"/>
      <w:marTop w:val="0"/>
      <w:marBottom w:val="0"/>
      <w:divBdr>
        <w:top w:val="none" w:sz="0" w:space="0" w:color="auto"/>
        <w:left w:val="none" w:sz="0" w:space="0" w:color="auto"/>
        <w:bottom w:val="none" w:sz="0" w:space="0" w:color="auto"/>
        <w:right w:val="none" w:sz="0" w:space="0" w:color="auto"/>
      </w:divBdr>
    </w:div>
    <w:div w:id="366489459">
      <w:bodyDiv w:val="1"/>
      <w:marLeft w:val="0"/>
      <w:marRight w:val="0"/>
      <w:marTop w:val="0"/>
      <w:marBottom w:val="0"/>
      <w:divBdr>
        <w:top w:val="none" w:sz="0" w:space="0" w:color="auto"/>
        <w:left w:val="none" w:sz="0" w:space="0" w:color="auto"/>
        <w:bottom w:val="none" w:sz="0" w:space="0" w:color="auto"/>
        <w:right w:val="none" w:sz="0" w:space="0" w:color="auto"/>
      </w:divBdr>
    </w:div>
    <w:div w:id="385304430">
      <w:bodyDiv w:val="1"/>
      <w:marLeft w:val="0"/>
      <w:marRight w:val="0"/>
      <w:marTop w:val="0"/>
      <w:marBottom w:val="0"/>
      <w:divBdr>
        <w:top w:val="none" w:sz="0" w:space="0" w:color="auto"/>
        <w:left w:val="none" w:sz="0" w:space="0" w:color="auto"/>
        <w:bottom w:val="none" w:sz="0" w:space="0" w:color="auto"/>
        <w:right w:val="none" w:sz="0" w:space="0" w:color="auto"/>
      </w:divBdr>
    </w:div>
    <w:div w:id="388187319">
      <w:bodyDiv w:val="1"/>
      <w:marLeft w:val="0"/>
      <w:marRight w:val="0"/>
      <w:marTop w:val="0"/>
      <w:marBottom w:val="0"/>
      <w:divBdr>
        <w:top w:val="none" w:sz="0" w:space="0" w:color="auto"/>
        <w:left w:val="none" w:sz="0" w:space="0" w:color="auto"/>
        <w:bottom w:val="none" w:sz="0" w:space="0" w:color="auto"/>
        <w:right w:val="none" w:sz="0" w:space="0" w:color="auto"/>
      </w:divBdr>
    </w:div>
    <w:div w:id="390882048">
      <w:bodyDiv w:val="1"/>
      <w:marLeft w:val="0"/>
      <w:marRight w:val="0"/>
      <w:marTop w:val="0"/>
      <w:marBottom w:val="0"/>
      <w:divBdr>
        <w:top w:val="none" w:sz="0" w:space="0" w:color="auto"/>
        <w:left w:val="none" w:sz="0" w:space="0" w:color="auto"/>
        <w:bottom w:val="none" w:sz="0" w:space="0" w:color="auto"/>
        <w:right w:val="none" w:sz="0" w:space="0" w:color="auto"/>
      </w:divBdr>
    </w:div>
    <w:div w:id="395008393">
      <w:bodyDiv w:val="1"/>
      <w:marLeft w:val="0"/>
      <w:marRight w:val="0"/>
      <w:marTop w:val="0"/>
      <w:marBottom w:val="0"/>
      <w:divBdr>
        <w:top w:val="none" w:sz="0" w:space="0" w:color="auto"/>
        <w:left w:val="none" w:sz="0" w:space="0" w:color="auto"/>
        <w:bottom w:val="none" w:sz="0" w:space="0" w:color="auto"/>
        <w:right w:val="none" w:sz="0" w:space="0" w:color="auto"/>
      </w:divBdr>
    </w:div>
    <w:div w:id="412357348">
      <w:bodyDiv w:val="1"/>
      <w:marLeft w:val="0"/>
      <w:marRight w:val="0"/>
      <w:marTop w:val="0"/>
      <w:marBottom w:val="0"/>
      <w:divBdr>
        <w:top w:val="none" w:sz="0" w:space="0" w:color="auto"/>
        <w:left w:val="none" w:sz="0" w:space="0" w:color="auto"/>
        <w:bottom w:val="none" w:sz="0" w:space="0" w:color="auto"/>
        <w:right w:val="none" w:sz="0" w:space="0" w:color="auto"/>
      </w:divBdr>
    </w:div>
    <w:div w:id="418333026">
      <w:bodyDiv w:val="1"/>
      <w:marLeft w:val="0"/>
      <w:marRight w:val="0"/>
      <w:marTop w:val="0"/>
      <w:marBottom w:val="0"/>
      <w:divBdr>
        <w:top w:val="none" w:sz="0" w:space="0" w:color="auto"/>
        <w:left w:val="none" w:sz="0" w:space="0" w:color="auto"/>
        <w:bottom w:val="none" w:sz="0" w:space="0" w:color="auto"/>
        <w:right w:val="none" w:sz="0" w:space="0" w:color="auto"/>
      </w:divBdr>
    </w:div>
    <w:div w:id="426392188">
      <w:bodyDiv w:val="1"/>
      <w:marLeft w:val="0"/>
      <w:marRight w:val="0"/>
      <w:marTop w:val="0"/>
      <w:marBottom w:val="0"/>
      <w:divBdr>
        <w:top w:val="none" w:sz="0" w:space="0" w:color="auto"/>
        <w:left w:val="none" w:sz="0" w:space="0" w:color="auto"/>
        <w:bottom w:val="none" w:sz="0" w:space="0" w:color="auto"/>
        <w:right w:val="none" w:sz="0" w:space="0" w:color="auto"/>
      </w:divBdr>
    </w:div>
    <w:div w:id="428550659">
      <w:bodyDiv w:val="1"/>
      <w:marLeft w:val="0"/>
      <w:marRight w:val="0"/>
      <w:marTop w:val="0"/>
      <w:marBottom w:val="0"/>
      <w:divBdr>
        <w:top w:val="none" w:sz="0" w:space="0" w:color="auto"/>
        <w:left w:val="none" w:sz="0" w:space="0" w:color="auto"/>
        <w:bottom w:val="none" w:sz="0" w:space="0" w:color="auto"/>
        <w:right w:val="none" w:sz="0" w:space="0" w:color="auto"/>
      </w:divBdr>
    </w:div>
    <w:div w:id="429397691">
      <w:bodyDiv w:val="1"/>
      <w:marLeft w:val="0"/>
      <w:marRight w:val="0"/>
      <w:marTop w:val="0"/>
      <w:marBottom w:val="0"/>
      <w:divBdr>
        <w:top w:val="none" w:sz="0" w:space="0" w:color="auto"/>
        <w:left w:val="none" w:sz="0" w:space="0" w:color="auto"/>
        <w:bottom w:val="none" w:sz="0" w:space="0" w:color="auto"/>
        <w:right w:val="none" w:sz="0" w:space="0" w:color="auto"/>
      </w:divBdr>
    </w:div>
    <w:div w:id="430130893">
      <w:bodyDiv w:val="1"/>
      <w:marLeft w:val="0"/>
      <w:marRight w:val="0"/>
      <w:marTop w:val="0"/>
      <w:marBottom w:val="0"/>
      <w:divBdr>
        <w:top w:val="none" w:sz="0" w:space="0" w:color="auto"/>
        <w:left w:val="none" w:sz="0" w:space="0" w:color="auto"/>
        <w:bottom w:val="none" w:sz="0" w:space="0" w:color="auto"/>
        <w:right w:val="none" w:sz="0" w:space="0" w:color="auto"/>
      </w:divBdr>
    </w:div>
    <w:div w:id="453669640">
      <w:bodyDiv w:val="1"/>
      <w:marLeft w:val="0"/>
      <w:marRight w:val="0"/>
      <w:marTop w:val="0"/>
      <w:marBottom w:val="0"/>
      <w:divBdr>
        <w:top w:val="none" w:sz="0" w:space="0" w:color="auto"/>
        <w:left w:val="none" w:sz="0" w:space="0" w:color="auto"/>
        <w:bottom w:val="none" w:sz="0" w:space="0" w:color="auto"/>
        <w:right w:val="none" w:sz="0" w:space="0" w:color="auto"/>
      </w:divBdr>
    </w:div>
    <w:div w:id="457258217">
      <w:bodyDiv w:val="1"/>
      <w:marLeft w:val="0"/>
      <w:marRight w:val="0"/>
      <w:marTop w:val="0"/>
      <w:marBottom w:val="0"/>
      <w:divBdr>
        <w:top w:val="none" w:sz="0" w:space="0" w:color="auto"/>
        <w:left w:val="none" w:sz="0" w:space="0" w:color="auto"/>
        <w:bottom w:val="none" w:sz="0" w:space="0" w:color="auto"/>
        <w:right w:val="none" w:sz="0" w:space="0" w:color="auto"/>
      </w:divBdr>
    </w:div>
    <w:div w:id="476798363">
      <w:bodyDiv w:val="1"/>
      <w:marLeft w:val="0"/>
      <w:marRight w:val="0"/>
      <w:marTop w:val="0"/>
      <w:marBottom w:val="0"/>
      <w:divBdr>
        <w:top w:val="none" w:sz="0" w:space="0" w:color="auto"/>
        <w:left w:val="none" w:sz="0" w:space="0" w:color="auto"/>
        <w:bottom w:val="none" w:sz="0" w:space="0" w:color="auto"/>
        <w:right w:val="none" w:sz="0" w:space="0" w:color="auto"/>
      </w:divBdr>
    </w:div>
    <w:div w:id="478888760">
      <w:bodyDiv w:val="1"/>
      <w:marLeft w:val="0"/>
      <w:marRight w:val="0"/>
      <w:marTop w:val="0"/>
      <w:marBottom w:val="0"/>
      <w:divBdr>
        <w:top w:val="none" w:sz="0" w:space="0" w:color="auto"/>
        <w:left w:val="none" w:sz="0" w:space="0" w:color="auto"/>
        <w:bottom w:val="none" w:sz="0" w:space="0" w:color="auto"/>
        <w:right w:val="none" w:sz="0" w:space="0" w:color="auto"/>
      </w:divBdr>
    </w:div>
    <w:div w:id="482507099">
      <w:bodyDiv w:val="1"/>
      <w:marLeft w:val="0"/>
      <w:marRight w:val="0"/>
      <w:marTop w:val="0"/>
      <w:marBottom w:val="0"/>
      <w:divBdr>
        <w:top w:val="none" w:sz="0" w:space="0" w:color="auto"/>
        <w:left w:val="none" w:sz="0" w:space="0" w:color="auto"/>
        <w:bottom w:val="none" w:sz="0" w:space="0" w:color="auto"/>
        <w:right w:val="none" w:sz="0" w:space="0" w:color="auto"/>
      </w:divBdr>
    </w:div>
    <w:div w:id="483425154">
      <w:bodyDiv w:val="1"/>
      <w:marLeft w:val="0"/>
      <w:marRight w:val="0"/>
      <w:marTop w:val="0"/>
      <w:marBottom w:val="0"/>
      <w:divBdr>
        <w:top w:val="none" w:sz="0" w:space="0" w:color="auto"/>
        <w:left w:val="none" w:sz="0" w:space="0" w:color="auto"/>
        <w:bottom w:val="none" w:sz="0" w:space="0" w:color="auto"/>
        <w:right w:val="none" w:sz="0" w:space="0" w:color="auto"/>
      </w:divBdr>
    </w:div>
    <w:div w:id="485174247">
      <w:bodyDiv w:val="1"/>
      <w:marLeft w:val="0"/>
      <w:marRight w:val="0"/>
      <w:marTop w:val="0"/>
      <w:marBottom w:val="0"/>
      <w:divBdr>
        <w:top w:val="none" w:sz="0" w:space="0" w:color="auto"/>
        <w:left w:val="none" w:sz="0" w:space="0" w:color="auto"/>
        <w:bottom w:val="none" w:sz="0" w:space="0" w:color="auto"/>
        <w:right w:val="none" w:sz="0" w:space="0" w:color="auto"/>
      </w:divBdr>
    </w:div>
    <w:div w:id="491725315">
      <w:bodyDiv w:val="1"/>
      <w:marLeft w:val="0"/>
      <w:marRight w:val="0"/>
      <w:marTop w:val="0"/>
      <w:marBottom w:val="0"/>
      <w:divBdr>
        <w:top w:val="none" w:sz="0" w:space="0" w:color="auto"/>
        <w:left w:val="none" w:sz="0" w:space="0" w:color="auto"/>
        <w:bottom w:val="none" w:sz="0" w:space="0" w:color="auto"/>
        <w:right w:val="none" w:sz="0" w:space="0" w:color="auto"/>
      </w:divBdr>
    </w:div>
    <w:div w:id="494609738">
      <w:bodyDiv w:val="1"/>
      <w:marLeft w:val="0"/>
      <w:marRight w:val="0"/>
      <w:marTop w:val="0"/>
      <w:marBottom w:val="0"/>
      <w:divBdr>
        <w:top w:val="none" w:sz="0" w:space="0" w:color="auto"/>
        <w:left w:val="none" w:sz="0" w:space="0" w:color="auto"/>
        <w:bottom w:val="none" w:sz="0" w:space="0" w:color="auto"/>
        <w:right w:val="none" w:sz="0" w:space="0" w:color="auto"/>
      </w:divBdr>
    </w:div>
    <w:div w:id="496043370">
      <w:bodyDiv w:val="1"/>
      <w:marLeft w:val="0"/>
      <w:marRight w:val="0"/>
      <w:marTop w:val="0"/>
      <w:marBottom w:val="0"/>
      <w:divBdr>
        <w:top w:val="none" w:sz="0" w:space="0" w:color="auto"/>
        <w:left w:val="none" w:sz="0" w:space="0" w:color="auto"/>
        <w:bottom w:val="none" w:sz="0" w:space="0" w:color="auto"/>
        <w:right w:val="none" w:sz="0" w:space="0" w:color="auto"/>
      </w:divBdr>
    </w:div>
    <w:div w:id="508787281">
      <w:bodyDiv w:val="1"/>
      <w:marLeft w:val="0"/>
      <w:marRight w:val="0"/>
      <w:marTop w:val="0"/>
      <w:marBottom w:val="0"/>
      <w:divBdr>
        <w:top w:val="none" w:sz="0" w:space="0" w:color="auto"/>
        <w:left w:val="none" w:sz="0" w:space="0" w:color="auto"/>
        <w:bottom w:val="none" w:sz="0" w:space="0" w:color="auto"/>
        <w:right w:val="none" w:sz="0" w:space="0" w:color="auto"/>
      </w:divBdr>
    </w:div>
    <w:div w:id="512038120">
      <w:bodyDiv w:val="1"/>
      <w:marLeft w:val="0"/>
      <w:marRight w:val="0"/>
      <w:marTop w:val="0"/>
      <w:marBottom w:val="0"/>
      <w:divBdr>
        <w:top w:val="none" w:sz="0" w:space="0" w:color="auto"/>
        <w:left w:val="none" w:sz="0" w:space="0" w:color="auto"/>
        <w:bottom w:val="none" w:sz="0" w:space="0" w:color="auto"/>
        <w:right w:val="none" w:sz="0" w:space="0" w:color="auto"/>
      </w:divBdr>
    </w:div>
    <w:div w:id="512694801">
      <w:bodyDiv w:val="1"/>
      <w:marLeft w:val="0"/>
      <w:marRight w:val="0"/>
      <w:marTop w:val="0"/>
      <w:marBottom w:val="0"/>
      <w:divBdr>
        <w:top w:val="none" w:sz="0" w:space="0" w:color="auto"/>
        <w:left w:val="none" w:sz="0" w:space="0" w:color="auto"/>
        <w:bottom w:val="none" w:sz="0" w:space="0" w:color="auto"/>
        <w:right w:val="none" w:sz="0" w:space="0" w:color="auto"/>
      </w:divBdr>
    </w:div>
    <w:div w:id="568226595">
      <w:bodyDiv w:val="1"/>
      <w:marLeft w:val="0"/>
      <w:marRight w:val="0"/>
      <w:marTop w:val="0"/>
      <w:marBottom w:val="0"/>
      <w:divBdr>
        <w:top w:val="none" w:sz="0" w:space="0" w:color="auto"/>
        <w:left w:val="none" w:sz="0" w:space="0" w:color="auto"/>
        <w:bottom w:val="none" w:sz="0" w:space="0" w:color="auto"/>
        <w:right w:val="none" w:sz="0" w:space="0" w:color="auto"/>
      </w:divBdr>
    </w:div>
    <w:div w:id="572474601">
      <w:bodyDiv w:val="1"/>
      <w:marLeft w:val="0"/>
      <w:marRight w:val="0"/>
      <w:marTop w:val="0"/>
      <w:marBottom w:val="0"/>
      <w:divBdr>
        <w:top w:val="none" w:sz="0" w:space="0" w:color="auto"/>
        <w:left w:val="none" w:sz="0" w:space="0" w:color="auto"/>
        <w:bottom w:val="none" w:sz="0" w:space="0" w:color="auto"/>
        <w:right w:val="none" w:sz="0" w:space="0" w:color="auto"/>
      </w:divBdr>
    </w:div>
    <w:div w:id="582764888">
      <w:bodyDiv w:val="1"/>
      <w:marLeft w:val="0"/>
      <w:marRight w:val="0"/>
      <w:marTop w:val="0"/>
      <w:marBottom w:val="0"/>
      <w:divBdr>
        <w:top w:val="none" w:sz="0" w:space="0" w:color="auto"/>
        <w:left w:val="none" w:sz="0" w:space="0" w:color="auto"/>
        <w:bottom w:val="none" w:sz="0" w:space="0" w:color="auto"/>
        <w:right w:val="none" w:sz="0" w:space="0" w:color="auto"/>
      </w:divBdr>
    </w:div>
    <w:div w:id="591351711">
      <w:bodyDiv w:val="1"/>
      <w:marLeft w:val="0"/>
      <w:marRight w:val="0"/>
      <w:marTop w:val="0"/>
      <w:marBottom w:val="0"/>
      <w:divBdr>
        <w:top w:val="none" w:sz="0" w:space="0" w:color="auto"/>
        <w:left w:val="none" w:sz="0" w:space="0" w:color="auto"/>
        <w:bottom w:val="none" w:sz="0" w:space="0" w:color="auto"/>
        <w:right w:val="none" w:sz="0" w:space="0" w:color="auto"/>
      </w:divBdr>
    </w:div>
    <w:div w:id="592126847">
      <w:bodyDiv w:val="1"/>
      <w:marLeft w:val="0"/>
      <w:marRight w:val="0"/>
      <w:marTop w:val="0"/>
      <w:marBottom w:val="0"/>
      <w:divBdr>
        <w:top w:val="none" w:sz="0" w:space="0" w:color="auto"/>
        <w:left w:val="none" w:sz="0" w:space="0" w:color="auto"/>
        <w:bottom w:val="none" w:sz="0" w:space="0" w:color="auto"/>
        <w:right w:val="none" w:sz="0" w:space="0" w:color="auto"/>
      </w:divBdr>
    </w:div>
    <w:div w:id="601886656">
      <w:bodyDiv w:val="1"/>
      <w:marLeft w:val="0"/>
      <w:marRight w:val="0"/>
      <w:marTop w:val="0"/>
      <w:marBottom w:val="0"/>
      <w:divBdr>
        <w:top w:val="none" w:sz="0" w:space="0" w:color="auto"/>
        <w:left w:val="none" w:sz="0" w:space="0" w:color="auto"/>
        <w:bottom w:val="none" w:sz="0" w:space="0" w:color="auto"/>
        <w:right w:val="none" w:sz="0" w:space="0" w:color="auto"/>
      </w:divBdr>
    </w:div>
    <w:div w:id="608779162">
      <w:bodyDiv w:val="1"/>
      <w:marLeft w:val="0"/>
      <w:marRight w:val="0"/>
      <w:marTop w:val="0"/>
      <w:marBottom w:val="0"/>
      <w:divBdr>
        <w:top w:val="none" w:sz="0" w:space="0" w:color="auto"/>
        <w:left w:val="none" w:sz="0" w:space="0" w:color="auto"/>
        <w:bottom w:val="none" w:sz="0" w:space="0" w:color="auto"/>
        <w:right w:val="none" w:sz="0" w:space="0" w:color="auto"/>
      </w:divBdr>
    </w:div>
    <w:div w:id="634332602">
      <w:bodyDiv w:val="1"/>
      <w:marLeft w:val="0"/>
      <w:marRight w:val="0"/>
      <w:marTop w:val="0"/>
      <w:marBottom w:val="0"/>
      <w:divBdr>
        <w:top w:val="none" w:sz="0" w:space="0" w:color="auto"/>
        <w:left w:val="none" w:sz="0" w:space="0" w:color="auto"/>
        <w:bottom w:val="none" w:sz="0" w:space="0" w:color="auto"/>
        <w:right w:val="none" w:sz="0" w:space="0" w:color="auto"/>
      </w:divBdr>
    </w:div>
    <w:div w:id="635256392">
      <w:bodyDiv w:val="1"/>
      <w:marLeft w:val="0"/>
      <w:marRight w:val="0"/>
      <w:marTop w:val="0"/>
      <w:marBottom w:val="0"/>
      <w:divBdr>
        <w:top w:val="none" w:sz="0" w:space="0" w:color="auto"/>
        <w:left w:val="none" w:sz="0" w:space="0" w:color="auto"/>
        <w:bottom w:val="none" w:sz="0" w:space="0" w:color="auto"/>
        <w:right w:val="none" w:sz="0" w:space="0" w:color="auto"/>
      </w:divBdr>
    </w:div>
    <w:div w:id="643898281">
      <w:bodyDiv w:val="1"/>
      <w:marLeft w:val="0"/>
      <w:marRight w:val="0"/>
      <w:marTop w:val="0"/>
      <w:marBottom w:val="0"/>
      <w:divBdr>
        <w:top w:val="none" w:sz="0" w:space="0" w:color="auto"/>
        <w:left w:val="none" w:sz="0" w:space="0" w:color="auto"/>
        <w:bottom w:val="none" w:sz="0" w:space="0" w:color="auto"/>
        <w:right w:val="none" w:sz="0" w:space="0" w:color="auto"/>
      </w:divBdr>
    </w:div>
    <w:div w:id="653532385">
      <w:bodyDiv w:val="1"/>
      <w:marLeft w:val="0"/>
      <w:marRight w:val="0"/>
      <w:marTop w:val="0"/>
      <w:marBottom w:val="0"/>
      <w:divBdr>
        <w:top w:val="none" w:sz="0" w:space="0" w:color="auto"/>
        <w:left w:val="none" w:sz="0" w:space="0" w:color="auto"/>
        <w:bottom w:val="none" w:sz="0" w:space="0" w:color="auto"/>
        <w:right w:val="none" w:sz="0" w:space="0" w:color="auto"/>
      </w:divBdr>
    </w:div>
    <w:div w:id="663045026">
      <w:bodyDiv w:val="1"/>
      <w:marLeft w:val="0"/>
      <w:marRight w:val="0"/>
      <w:marTop w:val="0"/>
      <w:marBottom w:val="0"/>
      <w:divBdr>
        <w:top w:val="none" w:sz="0" w:space="0" w:color="auto"/>
        <w:left w:val="none" w:sz="0" w:space="0" w:color="auto"/>
        <w:bottom w:val="none" w:sz="0" w:space="0" w:color="auto"/>
        <w:right w:val="none" w:sz="0" w:space="0" w:color="auto"/>
      </w:divBdr>
    </w:div>
    <w:div w:id="682704567">
      <w:bodyDiv w:val="1"/>
      <w:marLeft w:val="0"/>
      <w:marRight w:val="0"/>
      <w:marTop w:val="0"/>
      <w:marBottom w:val="0"/>
      <w:divBdr>
        <w:top w:val="none" w:sz="0" w:space="0" w:color="auto"/>
        <w:left w:val="none" w:sz="0" w:space="0" w:color="auto"/>
        <w:bottom w:val="none" w:sz="0" w:space="0" w:color="auto"/>
        <w:right w:val="none" w:sz="0" w:space="0" w:color="auto"/>
      </w:divBdr>
    </w:div>
    <w:div w:id="690226669">
      <w:bodyDiv w:val="1"/>
      <w:marLeft w:val="0"/>
      <w:marRight w:val="0"/>
      <w:marTop w:val="0"/>
      <w:marBottom w:val="0"/>
      <w:divBdr>
        <w:top w:val="none" w:sz="0" w:space="0" w:color="auto"/>
        <w:left w:val="none" w:sz="0" w:space="0" w:color="auto"/>
        <w:bottom w:val="none" w:sz="0" w:space="0" w:color="auto"/>
        <w:right w:val="none" w:sz="0" w:space="0" w:color="auto"/>
      </w:divBdr>
    </w:div>
    <w:div w:id="716196376">
      <w:bodyDiv w:val="1"/>
      <w:marLeft w:val="0"/>
      <w:marRight w:val="0"/>
      <w:marTop w:val="0"/>
      <w:marBottom w:val="0"/>
      <w:divBdr>
        <w:top w:val="none" w:sz="0" w:space="0" w:color="auto"/>
        <w:left w:val="none" w:sz="0" w:space="0" w:color="auto"/>
        <w:bottom w:val="none" w:sz="0" w:space="0" w:color="auto"/>
        <w:right w:val="none" w:sz="0" w:space="0" w:color="auto"/>
      </w:divBdr>
    </w:div>
    <w:div w:id="719549438">
      <w:bodyDiv w:val="1"/>
      <w:marLeft w:val="0"/>
      <w:marRight w:val="0"/>
      <w:marTop w:val="0"/>
      <w:marBottom w:val="0"/>
      <w:divBdr>
        <w:top w:val="none" w:sz="0" w:space="0" w:color="auto"/>
        <w:left w:val="none" w:sz="0" w:space="0" w:color="auto"/>
        <w:bottom w:val="none" w:sz="0" w:space="0" w:color="auto"/>
        <w:right w:val="none" w:sz="0" w:space="0" w:color="auto"/>
      </w:divBdr>
    </w:div>
    <w:div w:id="747848459">
      <w:bodyDiv w:val="1"/>
      <w:marLeft w:val="0"/>
      <w:marRight w:val="0"/>
      <w:marTop w:val="0"/>
      <w:marBottom w:val="0"/>
      <w:divBdr>
        <w:top w:val="none" w:sz="0" w:space="0" w:color="auto"/>
        <w:left w:val="none" w:sz="0" w:space="0" w:color="auto"/>
        <w:bottom w:val="none" w:sz="0" w:space="0" w:color="auto"/>
        <w:right w:val="none" w:sz="0" w:space="0" w:color="auto"/>
      </w:divBdr>
    </w:div>
    <w:div w:id="767624713">
      <w:bodyDiv w:val="1"/>
      <w:marLeft w:val="0"/>
      <w:marRight w:val="0"/>
      <w:marTop w:val="0"/>
      <w:marBottom w:val="0"/>
      <w:divBdr>
        <w:top w:val="none" w:sz="0" w:space="0" w:color="auto"/>
        <w:left w:val="none" w:sz="0" w:space="0" w:color="auto"/>
        <w:bottom w:val="none" w:sz="0" w:space="0" w:color="auto"/>
        <w:right w:val="none" w:sz="0" w:space="0" w:color="auto"/>
      </w:divBdr>
    </w:div>
    <w:div w:id="769162977">
      <w:bodyDiv w:val="1"/>
      <w:marLeft w:val="0"/>
      <w:marRight w:val="0"/>
      <w:marTop w:val="0"/>
      <w:marBottom w:val="0"/>
      <w:divBdr>
        <w:top w:val="none" w:sz="0" w:space="0" w:color="auto"/>
        <w:left w:val="none" w:sz="0" w:space="0" w:color="auto"/>
        <w:bottom w:val="none" w:sz="0" w:space="0" w:color="auto"/>
        <w:right w:val="none" w:sz="0" w:space="0" w:color="auto"/>
      </w:divBdr>
    </w:div>
    <w:div w:id="805591246">
      <w:bodyDiv w:val="1"/>
      <w:marLeft w:val="0"/>
      <w:marRight w:val="0"/>
      <w:marTop w:val="0"/>
      <w:marBottom w:val="0"/>
      <w:divBdr>
        <w:top w:val="none" w:sz="0" w:space="0" w:color="auto"/>
        <w:left w:val="none" w:sz="0" w:space="0" w:color="auto"/>
        <w:bottom w:val="none" w:sz="0" w:space="0" w:color="auto"/>
        <w:right w:val="none" w:sz="0" w:space="0" w:color="auto"/>
      </w:divBdr>
    </w:div>
    <w:div w:id="808862106">
      <w:bodyDiv w:val="1"/>
      <w:marLeft w:val="0"/>
      <w:marRight w:val="0"/>
      <w:marTop w:val="0"/>
      <w:marBottom w:val="0"/>
      <w:divBdr>
        <w:top w:val="none" w:sz="0" w:space="0" w:color="auto"/>
        <w:left w:val="none" w:sz="0" w:space="0" w:color="auto"/>
        <w:bottom w:val="none" w:sz="0" w:space="0" w:color="auto"/>
        <w:right w:val="none" w:sz="0" w:space="0" w:color="auto"/>
      </w:divBdr>
    </w:div>
    <w:div w:id="817720950">
      <w:bodyDiv w:val="1"/>
      <w:marLeft w:val="0"/>
      <w:marRight w:val="0"/>
      <w:marTop w:val="0"/>
      <w:marBottom w:val="0"/>
      <w:divBdr>
        <w:top w:val="none" w:sz="0" w:space="0" w:color="auto"/>
        <w:left w:val="none" w:sz="0" w:space="0" w:color="auto"/>
        <w:bottom w:val="none" w:sz="0" w:space="0" w:color="auto"/>
        <w:right w:val="none" w:sz="0" w:space="0" w:color="auto"/>
      </w:divBdr>
    </w:div>
    <w:div w:id="841165035">
      <w:bodyDiv w:val="1"/>
      <w:marLeft w:val="0"/>
      <w:marRight w:val="0"/>
      <w:marTop w:val="0"/>
      <w:marBottom w:val="0"/>
      <w:divBdr>
        <w:top w:val="none" w:sz="0" w:space="0" w:color="auto"/>
        <w:left w:val="none" w:sz="0" w:space="0" w:color="auto"/>
        <w:bottom w:val="none" w:sz="0" w:space="0" w:color="auto"/>
        <w:right w:val="none" w:sz="0" w:space="0" w:color="auto"/>
      </w:divBdr>
    </w:div>
    <w:div w:id="847792996">
      <w:bodyDiv w:val="1"/>
      <w:marLeft w:val="0"/>
      <w:marRight w:val="0"/>
      <w:marTop w:val="0"/>
      <w:marBottom w:val="0"/>
      <w:divBdr>
        <w:top w:val="none" w:sz="0" w:space="0" w:color="auto"/>
        <w:left w:val="none" w:sz="0" w:space="0" w:color="auto"/>
        <w:bottom w:val="none" w:sz="0" w:space="0" w:color="auto"/>
        <w:right w:val="none" w:sz="0" w:space="0" w:color="auto"/>
      </w:divBdr>
    </w:div>
    <w:div w:id="862404806">
      <w:bodyDiv w:val="1"/>
      <w:marLeft w:val="0"/>
      <w:marRight w:val="0"/>
      <w:marTop w:val="0"/>
      <w:marBottom w:val="0"/>
      <w:divBdr>
        <w:top w:val="none" w:sz="0" w:space="0" w:color="auto"/>
        <w:left w:val="none" w:sz="0" w:space="0" w:color="auto"/>
        <w:bottom w:val="none" w:sz="0" w:space="0" w:color="auto"/>
        <w:right w:val="none" w:sz="0" w:space="0" w:color="auto"/>
      </w:divBdr>
    </w:div>
    <w:div w:id="872688249">
      <w:bodyDiv w:val="1"/>
      <w:marLeft w:val="0"/>
      <w:marRight w:val="0"/>
      <w:marTop w:val="0"/>
      <w:marBottom w:val="0"/>
      <w:divBdr>
        <w:top w:val="none" w:sz="0" w:space="0" w:color="auto"/>
        <w:left w:val="none" w:sz="0" w:space="0" w:color="auto"/>
        <w:bottom w:val="none" w:sz="0" w:space="0" w:color="auto"/>
        <w:right w:val="none" w:sz="0" w:space="0" w:color="auto"/>
      </w:divBdr>
    </w:div>
    <w:div w:id="901018997">
      <w:bodyDiv w:val="1"/>
      <w:marLeft w:val="0"/>
      <w:marRight w:val="0"/>
      <w:marTop w:val="0"/>
      <w:marBottom w:val="0"/>
      <w:divBdr>
        <w:top w:val="none" w:sz="0" w:space="0" w:color="auto"/>
        <w:left w:val="none" w:sz="0" w:space="0" w:color="auto"/>
        <w:bottom w:val="none" w:sz="0" w:space="0" w:color="auto"/>
        <w:right w:val="none" w:sz="0" w:space="0" w:color="auto"/>
      </w:divBdr>
    </w:div>
    <w:div w:id="903686980">
      <w:bodyDiv w:val="1"/>
      <w:marLeft w:val="0"/>
      <w:marRight w:val="0"/>
      <w:marTop w:val="0"/>
      <w:marBottom w:val="0"/>
      <w:divBdr>
        <w:top w:val="none" w:sz="0" w:space="0" w:color="auto"/>
        <w:left w:val="none" w:sz="0" w:space="0" w:color="auto"/>
        <w:bottom w:val="none" w:sz="0" w:space="0" w:color="auto"/>
        <w:right w:val="none" w:sz="0" w:space="0" w:color="auto"/>
      </w:divBdr>
    </w:div>
    <w:div w:id="909731405">
      <w:bodyDiv w:val="1"/>
      <w:marLeft w:val="0"/>
      <w:marRight w:val="0"/>
      <w:marTop w:val="0"/>
      <w:marBottom w:val="0"/>
      <w:divBdr>
        <w:top w:val="none" w:sz="0" w:space="0" w:color="auto"/>
        <w:left w:val="none" w:sz="0" w:space="0" w:color="auto"/>
        <w:bottom w:val="none" w:sz="0" w:space="0" w:color="auto"/>
        <w:right w:val="none" w:sz="0" w:space="0" w:color="auto"/>
      </w:divBdr>
    </w:div>
    <w:div w:id="927232404">
      <w:bodyDiv w:val="1"/>
      <w:marLeft w:val="0"/>
      <w:marRight w:val="0"/>
      <w:marTop w:val="0"/>
      <w:marBottom w:val="0"/>
      <w:divBdr>
        <w:top w:val="none" w:sz="0" w:space="0" w:color="auto"/>
        <w:left w:val="none" w:sz="0" w:space="0" w:color="auto"/>
        <w:bottom w:val="none" w:sz="0" w:space="0" w:color="auto"/>
        <w:right w:val="none" w:sz="0" w:space="0" w:color="auto"/>
      </w:divBdr>
    </w:div>
    <w:div w:id="930965492">
      <w:bodyDiv w:val="1"/>
      <w:marLeft w:val="0"/>
      <w:marRight w:val="0"/>
      <w:marTop w:val="0"/>
      <w:marBottom w:val="0"/>
      <w:divBdr>
        <w:top w:val="none" w:sz="0" w:space="0" w:color="auto"/>
        <w:left w:val="none" w:sz="0" w:space="0" w:color="auto"/>
        <w:bottom w:val="none" w:sz="0" w:space="0" w:color="auto"/>
        <w:right w:val="none" w:sz="0" w:space="0" w:color="auto"/>
      </w:divBdr>
    </w:div>
    <w:div w:id="939948393">
      <w:bodyDiv w:val="1"/>
      <w:marLeft w:val="0"/>
      <w:marRight w:val="0"/>
      <w:marTop w:val="0"/>
      <w:marBottom w:val="0"/>
      <w:divBdr>
        <w:top w:val="none" w:sz="0" w:space="0" w:color="auto"/>
        <w:left w:val="none" w:sz="0" w:space="0" w:color="auto"/>
        <w:bottom w:val="none" w:sz="0" w:space="0" w:color="auto"/>
        <w:right w:val="none" w:sz="0" w:space="0" w:color="auto"/>
      </w:divBdr>
    </w:div>
    <w:div w:id="949052458">
      <w:bodyDiv w:val="1"/>
      <w:marLeft w:val="0"/>
      <w:marRight w:val="0"/>
      <w:marTop w:val="0"/>
      <w:marBottom w:val="0"/>
      <w:divBdr>
        <w:top w:val="none" w:sz="0" w:space="0" w:color="auto"/>
        <w:left w:val="none" w:sz="0" w:space="0" w:color="auto"/>
        <w:bottom w:val="none" w:sz="0" w:space="0" w:color="auto"/>
        <w:right w:val="none" w:sz="0" w:space="0" w:color="auto"/>
      </w:divBdr>
    </w:div>
    <w:div w:id="988249802">
      <w:bodyDiv w:val="1"/>
      <w:marLeft w:val="0"/>
      <w:marRight w:val="0"/>
      <w:marTop w:val="0"/>
      <w:marBottom w:val="0"/>
      <w:divBdr>
        <w:top w:val="none" w:sz="0" w:space="0" w:color="auto"/>
        <w:left w:val="none" w:sz="0" w:space="0" w:color="auto"/>
        <w:bottom w:val="none" w:sz="0" w:space="0" w:color="auto"/>
        <w:right w:val="none" w:sz="0" w:space="0" w:color="auto"/>
      </w:divBdr>
    </w:div>
    <w:div w:id="989989050">
      <w:bodyDiv w:val="1"/>
      <w:marLeft w:val="0"/>
      <w:marRight w:val="0"/>
      <w:marTop w:val="0"/>
      <w:marBottom w:val="0"/>
      <w:divBdr>
        <w:top w:val="none" w:sz="0" w:space="0" w:color="auto"/>
        <w:left w:val="none" w:sz="0" w:space="0" w:color="auto"/>
        <w:bottom w:val="none" w:sz="0" w:space="0" w:color="auto"/>
        <w:right w:val="none" w:sz="0" w:space="0" w:color="auto"/>
      </w:divBdr>
    </w:div>
    <w:div w:id="1001155724">
      <w:bodyDiv w:val="1"/>
      <w:marLeft w:val="0"/>
      <w:marRight w:val="0"/>
      <w:marTop w:val="0"/>
      <w:marBottom w:val="0"/>
      <w:divBdr>
        <w:top w:val="none" w:sz="0" w:space="0" w:color="auto"/>
        <w:left w:val="none" w:sz="0" w:space="0" w:color="auto"/>
        <w:bottom w:val="none" w:sz="0" w:space="0" w:color="auto"/>
        <w:right w:val="none" w:sz="0" w:space="0" w:color="auto"/>
      </w:divBdr>
    </w:div>
    <w:div w:id="1024748861">
      <w:bodyDiv w:val="1"/>
      <w:marLeft w:val="0"/>
      <w:marRight w:val="0"/>
      <w:marTop w:val="0"/>
      <w:marBottom w:val="0"/>
      <w:divBdr>
        <w:top w:val="none" w:sz="0" w:space="0" w:color="auto"/>
        <w:left w:val="none" w:sz="0" w:space="0" w:color="auto"/>
        <w:bottom w:val="none" w:sz="0" w:space="0" w:color="auto"/>
        <w:right w:val="none" w:sz="0" w:space="0" w:color="auto"/>
      </w:divBdr>
    </w:div>
    <w:div w:id="1039816083">
      <w:bodyDiv w:val="1"/>
      <w:marLeft w:val="0"/>
      <w:marRight w:val="0"/>
      <w:marTop w:val="0"/>
      <w:marBottom w:val="0"/>
      <w:divBdr>
        <w:top w:val="none" w:sz="0" w:space="0" w:color="auto"/>
        <w:left w:val="none" w:sz="0" w:space="0" w:color="auto"/>
        <w:bottom w:val="none" w:sz="0" w:space="0" w:color="auto"/>
        <w:right w:val="none" w:sz="0" w:space="0" w:color="auto"/>
      </w:divBdr>
    </w:div>
    <w:div w:id="1087308529">
      <w:bodyDiv w:val="1"/>
      <w:marLeft w:val="0"/>
      <w:marRight w:val="0"/>
      <w:marTop w:val="0"/>
      <w:marBottom w:val="0"/>
      <w:divBdr>
        <w:top w:val="none" w:sz="0" w:space="0" w:color="auto"/>
        <w:left w:val="none" w:sz="0" w:space="0" w:color="auto"/>
        <w:bottom w:val="none" w:sz="0" w:space="0" w:color="auto"/>
        <w:right w:val="none" w:sz="0" w:space="0" w:color="auto"/>
      </w:divBdr>
    </w:div>
    <w:div w:id="1104576123">
      <w:bodyDiv w:val="1"/>
      <w:marLeft w:val="0"/>
      <w:marRight w:val="0"/>
      <w:marTop w:val="0"/>
      <w:marBottom w:val="0"/>
      <w:divBdr>
        <w:top w:val="none" w:sz="0" w:space="0" w:color="auto"/>
        <w:left w:val="none" w:sz="0" w:space="0" w:color="auto"/>
        <w:bottom w:val="none" w:sz="0" w:space="0" w:color="auto"/>
        <w:right w:val="none" w:sz="0" w:space="0" w:color="auto"/>
      </w:divBdr>
    </w:div>
    <w:div w:id="1123570872">
      <w:bodyDiv w:val="1"/>
      <w:marLeft w:val="0"/>
      <w:marRight w:val="0"/>
      <w:marTop w:val="0"/>
      <w:marBottom w:val="0"/>
      <w:divBdr>
        <w:top w:val="none" w:sz="0" w:space="0" w:color="auto"/>
        <w:left w:val="none" w:sz="0" w:space="0" w:color="auto"/>
        <w:bottom w:val="none" w:sz="0" w:space="0" w:color="auto"/>
        <w:right w:val="none" w:sz="0" w:space="0" w:color="auto"/>
      </w:divBdr>
    </w:div>
    <w:div w:id="1124929153">
      <w:bodyDiv w:val="1"/>
      <w:marLeft w:val="0"/>
      <w:marRight w:val="0"/>
      <w:marTop w:val="0"/>
      <w:marBottom w:val="0"/>
      <w:divBdr>
        <w:top w:val="none" w:sz="0" w:space="0" w:color="auto"/>
        <w:left w:val="none" w:sz="0" w:space="0" w:color="auto"/>
        <w:bottom w:val="none" w:sz="0" w:space="0" w:color="auto"/>
        <w:right w:val="none" w:sz="0" w:space="0" w:color="auto"/>
      </w:divBdr>
    </w:div>
    <w:div w:id="1137452572">
      <w:bodyDiv w:val="1"/>
      <w:marLeft w:val="0"/>
      <w:marRight w:val="0"/>
      <w:marTop w:val="0"/>
      <w:marBottom w:val="0"/>
      <w:divBdr>
        <w:top w:val="none" w:sz="0" w:space="0" w:color="auto"/>
        <w:left w:val="none" w:sz="0" w:space="0" w:color="auto"/>
        <w:bottom w:val="none" w:sz="0" w:space="0" w:color="auto"/>
        <w:right w:val="none" w:sz="0" w:space="0" w:color="auto"/>
      </w:divBdr>
    </w:div>
    <w:div w:id="1139615228">
      <w:bodyDiv w:val="1"/>
      <w:marLeft w:val="0"/>
      <w:marRight w:val="0"/>
      <w:marTop w:val="0"/>
      <w:marBottom w:val="0"/>
      <w:divBdr>
        <w:top w:val="none" w:sz="0" w:space="0" w:color="auto"/>
        <w:left w:val="none" w:sz="0" w:space="0" w:color="auto"/>
        <w:bottom w:val="none" w:sz="0" w:space="0" w:color="auto"/>
        <w:right w:val="none" w:sz="0" w:space="0" w:color="auto"/>
      </w:divBdr>
    </w:div>
    <w:div w:id="1170947609">
      <w:bodyDiv w:val="1"/>
      <w:marLeft w:val="0"/>
      <w:marRight w:val="0"/>
      <w:marTop w:val="0"/>
      <w:marBottom w:val="0"/>
      <w:divBdr>
        <w:top w:val="none" w:sz="0" w:space="0" w:color="auto"/>
        <w:left w:val="none" w:sz="0" w:space="0" w:color="auto"/>
        <w:bottom w:val="none" w:sz="0" w:space="0" w:color="auto"/>
        <w:right w:val="none" w:sz="0" w:space="0" w:color="auto"/>
      </w:divBdr>
    </w:div>
    <w:div w:id="1186603016">
      <w:bodyDiv w:val="1"/>
      <w:marLeft w:val="0"/>
      <w:marRight w:val="0"/>
      <w:marTop w:val="0"/>
      <w:marBottom w:val="0"/>
      <w:divBdr>
        <w:top w:val="none" w:sz="0" w:space="0" w:color="auto"/>
        <w:left w:val="none" w:sz="0" w:space="0" w:color="auto"/>
        <w:bottom w:val="none" w:sz="0" w:space="0" w:color="auto"/>
        <w:right w:val="none" w:sz="0" w:space="0" w:color="auto"/>
      </w:divBdr>
    </w:div>
    <w:div w:id="1208178386">
      <w:bodyDiv w:val="1"/>
      <w:marLeft w:val="0"/>
      <w:marRight w:val="0"/>
      <w:marTop w:val="0"/>
      <w:marBottom w:val="0"/>
      <w:divBdr>
        <w:top w:val="none" w:sz="0" w:space="0" w:color="auto"/>
        <w:left w:val="none" w:sz="0" w:space="0" w:color="auto"/>
        <w:bottom w:val="none" w:sz="0" w:space="0" w:color="auto"/>
        <w:right w:val="none" w:sz="0" w:space="0" w:color="auto"/>
      </w:divBdr>
    </w:div>
    <w:div w:id="1220895617">
      <w:bodyDiv w:val="1"/>
      <w:marLeft w:val="0"/>
      <w:marRight w:val="0"/>
      <w:marTop w:val="0"/>
      <w:marBottom w:val="0"/>
      <w:divBdr>
        <w:top w:val="none" w:sz="0" w:space="0" w:color="auto"/>
        <w:left w:val="none" w:sz="0" w:space="0" w:color="auto"/>
        <w:bottom w:val="none" w:sz="0" w:space="0" w:color="auto"/>
        <w:right w:val="none" w:sz="0" w:space="0" w:color="auto"/>
      </w:divBdr>
    </w:div>
    <w:div w:id="1247302707">
      <w:bodyDiv w:val="1"/>
      <w:marLeft w:val="0"/>
      <w:marRight w:val="0"/>
      <w:marTop w:val="0"/>
      <w:marBottom w:val="0"/>
      <w:divBdr>
        <w:top w:val="none" w:sz="0" w:space="0" w:color="auto"/>
        <w:left w:val="none" w:sz="0" w:space="0" w:color="auto"/>
        <w:bottom w:val="none" w:sz="0" w:space="0" w:color="auto"/>
        <w:right w:val="none" w:sz="0" w:space="0" w:color="auto"/>
      </w:divBdr>
    </w:div>
    <w:div w:id="1288779456">
      <w:bodyDiv w:val="1"/>
      <w:marLeft w:val="0"/>
      <w:marRight w:val="0"/>
      <w:marTop w:val="0"/>
      <w:marBottom w:val="0"/>
      <w:divBdr>
        <w:top w:val="none" w:sz="0" w:space="0" w:color="auto"/>
        <w:left w:val="none" w:sz="0" w:space="0" w:color="auto"/>
        <w:bottom w:val="none" w:sz="0" w:space="0" w:color="auto"/>
        <w:right w:val="none" w:sz="0" w:space="0" w:color="auto"/>
      </w:divBdr>
    </w:div>
    <w:div w:id="1308243678">
      <w:bodyDiv w:val="1"/>
      <w:marLeft w:val="0"/>
      <w:marRight w:val="0"/>
      <w:marTop w:val="0"/>
      <w:marBottom w:val="0"/>
      <w:divBdr>
        <w:top w:val="none" w:sz="0" w:space="0" w:color="auto"/>
        <w:left w:val="none" w:sz="0" w:space="0" w:color="auto"/>
        <w:bottom w:val="none" w:sz="0" w:space="0" w:color="auto"/>
        <w:right w:val="none" w:sz="0" w:space="0" w:color="auto"/>
      </w:divBdr>
    </w:div>
    <w:div w:id="1326544937">
      <w:bodyDiv w:val="1"/>
      <w:marLeft w:val="0"/>
      <w:marRight w:val="0"/>
      <w:marTop w:val="0"/>
      <w:marBottom w:val="0"/>
      <w:divBdr>
        <w:top w:val="none" w:sz="0" w:space="0" w:color="auto"/>
        <w:left w:val="none" w:sz="0" w:space="0" w:color="auto"/>
        <w:bottom w:val="none" w:sz="0" w:space="0" w:color="auto"/>
        <w:right w:val="none" w:sz="0" w:space="0" w:color="auto"/>
      </w:divBdr>
    </w:div>
    <w:div w:id="1328023283">
      <w:bodyDiv w:val="1"/>
      <w:marLeft w:val="0"/>
      <w:marRight w:val="0"/>
      <w:marTop w:val="0"/>
      <w:marBottom w:val="0"/>
      <w:divBdr>
        <w:top w:val="none" w:sz="0" w:space="0" w:color="auto"/>
        <w:left w:val="none" w:sz="0" w:space="0" w:color="auto"/>
        <w:bottom w:val="none" w:sz="0" w:space="0" w:color="auto"/>
        <w:right w:val="none" w:sz="0" w:space="0" w:color="auto"/>
      </w:divBdr>
    </w:div>
    <w:div w:id="1332413081">
      <w:bodyDiv w:val="1"/>
      <w:marLeft w:val="0"/>
      <w:marRight w:val="0"/>
      <w:marTop w:val="0"/>
      <w:marBottom w:val="0"/>
      <w:divBdr>
        <w:top w:val="none" w:sz="0" w:space="0" w:color="auto"/>
        <w:left w:val="none" w:sz="0" w:space="0" w:color="auto"/>
        <w:bottom w:val="none" w:sz="0" w:space="0" w:color="auto"/>
        <w:right w:val="none" w:sz="0" w:space="0" w:color="auto"/>
      </w:divBdr>
    </w:div>
    <w:div w:id="1349285728">
      <w:bodyDiv w:val="1"/>
      <w:marLeft w:val="0"/>
      <w:marRight w:val="0"/>
      <w:marTop w:val="0"/>
      <w:marBottom w:val="0"/>
      <w:divBdr>
        <w:top w:val="none" w:sz="0" w:space="0" w:color="auto"/>
        <w:left w:val="none" w:sz="0" w:space="0" w:color="auto"/>
        <w:bottom w:val="none" w:sz="0" w:space="0" w:color="auto"/>
        <w:right w:val="none" w:sz="0" w:space="0" w:color="auto"/>
      </w:divBdr>
    </w:div>
    <w:div w:id="1352992850">
      <w:bodyDiv w:val="1"/>
      <w:marLeft w:val="0"/>
      <w:marRight w:val="0"/>
      <w:marTop w:val="0"/>
      <w:marBottom w:val="0"/>
      <w:divBdr>
        <w:top w:val="none" w:sz="0" w:space="0" w:color="auto"/>
        <w:left w:val="none" w:sz="0" w:space="0" w:color="auto"/>
        <w:bottom w:val="none" w:sz="0" w:space="0" w:color="auto"/>
        <w:right w:val="none" w:sz="0" w:space="0" w:color="auto"/>
      </w:divBdr>
    </w:div>
    <w:div w:id="1361934732">
      <w:bodyDiv w:val="1"/>
      <w:marLeft w:val="0"/>
      <w:marRight w:val="0"/>
      <w:marTop w:val="0"/>
      <w:marBottom w:val="0"/>
      <w:divBdr>
        <w:top w:val="none" w:sz="0" w:space="0" w:color="auto"/>
        <w:left w:val="none" w:sz="0" w:space="0" w:color="auto"/>
        <w:bottom w:val="none" w:sz="0" w:space="0" w:color="auto"/>
        <w:right w:val="none" w:sz="0" w:space="0" w:color="auto"/>
      </w:divBdr>
    </w:div>
    <w:div w:id="1365016192">
      <w:bodyDiv w:val="1"/>
      <w:marLeft w:val="0"/>
      <w:marRight w:val="0"/>
      <w:marTop w:val="0"/>
      <w:marBottom w:val="0"/>
      <w:divBdr>
        <w:top w:val="none" w:sz="0" w:space="0" w:color="auto"/>
        <w:left w:val="none" w:sz="0" w:space="0" w:color="auto"/>
        <w:bottom w:val="none" w:sz="0" w:space="0" w:color="auto"/>
        <w:right w:val="none" w:sz="0" w:space="0" w:color="auto"/>
      </w:divBdr>
    </w:div>
    <w:div w:id="1390423479">
      <w:bodyDiv w:val="1"/>
      <w:marLeft w:val="0"/>
      <w:marRight w:val="0"/>
      <w:marTop w:val="0"/>
      <w:marBottom w:val="0"/>
      <w:divBdr>
        <w:top w:val="none" w:sz="0" w:space="0" w:color="auto"/>
        <w:left w:val="none" w:sz="0" w:space="0" w:color="auto"/>
        <w:bottom w:val="none" w:sz="0" w:space="0" w:color="auto"/>
        <w:right w:val="none" w:sz="0" w:space="0" w:color="auto"/>
      </w:divBdr>
    </w:div>
    <w:div w:id="1391267952">
      <w:bodyDiv w:val="1"/>
      <w:marLeft w:val="0"/>
      <w:marRight w:val="0"/>
      <w:marTop w:val="0"/>
      <w:marBottom w:val="0"/>
      <w:divBdr>
        <w:top w:val="none" w:sz="0" w:space="0" w:color="auto"/>
        <w:left w:val="none" w:sz="0" w:space="0" w:color="auto"/>
        <w:bottom w:val="none" w:sz="0" w:space="0" w:color="auto"/>
        <w:right w:val="none" w:sz="0" w:space="0" w:color="auto"/>
      </w:divBdr>
    </w:div>
    <w:div w:id="1403873215">
      <w:bodyDiv w:val="1"/>
      <w:marLeft w:val="0"/>
      <w:marRight w:val="0"/>
      <w:marTop w:val="0"/>
      <w:marBottom w:val="0"/>
      <w:divBdr>
        <w:top w:val="none" w:sz="0" w:space="0" w:color="auto"/>
        <w:left w:val="none" w:sz="0" w:space="0" w:color="auto"/>
        <w:bottom w:val="none" w:sz="0" w:space="0" w:color="auto"/>
        <w:right w:val="none" w:sz="0" w:space="0" w:color="auto"/>
      </w:divBdr>
    </w:div>
    <w:div w:id="1404445233">
      <w:bodyDiv w:val="1"/>
      <w:marLeft w:val="0"/>
      <w:marRight w:val="0"/>
      <w:marTop w:val="0"/>
      <w:marBottom w:val="0"/>
      <w:divBdr>
        <w:top w:val="none" w:sz="0" w:space="0" w:color="auto"/>
        <w:left w:val="none" w:sz="0" w:space="0" w:color="auto"/>
        <w:bottom w:val="none" w:sz="0" w:space="0" w:color="auto"/>
        <w:right w:val="none" w:sz="0" w:space="0" w:color="auto"/>
      </w:divBdr>
    </w:div>
    <w:div w:id="1409226426">
      <w:bodyDiv w:val="1"/>
      <w:marLeft w:val="0"/>
      <w:marRight w:val="0"/>
      <w:marTop w:val="0"/>
      <w:marBottom w:val="0"/>
      <w:divBdr>
        <w:top w:val="none" w:sz="0" w:space="0" w:color="auto"/>
        <w:left w:val="none" w:sz="0" w:space="0" w:color="auto"/>
        <w:bottom w:val="none" w:sz="0" w:space="0" w:color="auto"/>
        <w:right w:val="none" w:sz="0" w:space="0" w:color="auto"/>
      </w:divBdr>
    </w:div>
    <w:div w:id="1419062385">
      <w:bodyDiv w:val="1"/>
      <w:marLeft w:val="0"/>
      <w:marRight w:val="0"/>
      <w:marTop w:val="0"/>
      <w:marBottom w:val="0"/>
      <w:divBdr>
        <w:top w:val="none" w:sz="0" w:space="0" w:color="auto"/>
        <w:left w:val="none" w:sz="0" w:space="0" w:color="auto"/>
        <w:bottom w:val="none" w:sz="0" w:space="0" w:color="auto"/>
        <w:right w:val="none" w:sz="0" w:space="0" w:color="auto"/>
      </w:divBdr>
    </w:div>
    <w:div w:id="1430926411">
      <w:bodyDiv w:val="1"/>
      <w:marLeft w:val="0"/>
      <w:marRight w:val="0"/>
      <w:marTop w:val="0"/>
      <w:marBottom w:val="0"/>
      <w:divBdr>
        <w:top w:val="none" w:sz="0" w:space="0" w:color="auto"/>
        <w:left w:val="none" w:sz="0" w:space="0" w:color="auto"/>
        <w:bottom w:val="none" w:sz="0" w:space="0" w:color="auto"/>
        <w:right w:val="none" w:sz="0" w:space="0" w:color="auto"/>
      </w:divBdr>
    </w:div>
    <w:div w:id="1432430090">
      <w:bodyDiv w:val="1"/>
      <w:marLeft w:val="0"/>
      <w:marRight w:val="0"/>
      <w:marTop w:val="0"/>
      <w:marBottom w:val="0"/>
      <w:divBdr>
        <w:top w:val="none" w:sz="0" w:space="0" w:color="auto"/>
        <w:left w:val="none" w:sz="0" w:space="0" w:color="auto"/>
        <w:bottom w:val="none" w:sz="0" w:space="0" w:color="auto"/>
        <w:right w:val="none" w:sz="0" w:space="0" w:color="auto"/>
      </w:divBdr>
    </w:div>
    <w:div w:id="1440875834">
      <w:bodyDiv w:val="1"/>
      <w:marLeft w:val="0"/>
      <w:marRight w:val="0"/>
      <w:marTop w:val="0"/>
      <w:marBottom w:val="0"/>
      <w:divBdr>
        <w:top w:val="none" w:sz="0" w:space="0" w:color="auto"/>
        <w:left w:val="none" w:sz="0" w:space="0" w:color="auto"/>
        <w:bottom w:val="none" w:sz="0" w:space="0" w:color="auto"/>
        <w:right w:val="none" w:sz="0" w:space="0" w:color="auto"/>
      </w:divBdr>
    </w:div>
    <w:div w:id="1447580143">
      <w:bodyDiv w:val="1"/>
      <w:marLeft w:val="0"/>
      <w:marRight w:val="0"/>
      <w:marTop w:val="0"/>
      <w:marBottom w:val="0"/>
      <w:divBdr>
        <w:top w:val="none" w:sz="0" w:space="0" w:color="auto"/>
        <w:left w:val="none" w:sz="0" w:space="0" w:color="auto"/>
        <w:bottom w:val="none" w:sz="0" w:space="0" w:color="auto"/>
        <w:right w:val="none" w:sz="0" w:space="0" w:color="auto"/>
      </w:divBdr>
    </w:div>
    <w:div w:id="1481387344">
      <w:bodyDiv w:val="1"/>
      <w:marLeft w:val="0"/>
      <w:marRight w:val="0"/>
      <w:marTop w:val="0"/>
      <w:marBottom w:val="0"/>
      <w:divBdr>
        <w:top w:val="none" w:sz="0" w:space="0" w:color="auto"/>
        <w:left w:val="none" w:sz="0" w:space="0" w:color="auto"/>
        <w:bottom w:val="none" w:sz="0" w:space="0" w:color="auto"/>
        <w:right w:val="none" w:sz="0" w:space="0" w:color="auto"/>
      </w:divBdr>
    </w:div>
    <w:div w:id="1483545069">
      <w:bodyDiv w:val="1"/>
      <w:marLeft w:val="0"/>
      <w:marRight w:val="0"/>
      <w:marTop w:val="0"/>
      <w:marBottom w:val="0"/>
      <w:divBdr>
        <w:top w:val="none" w:sz="0" w:space="0" w:color="auto"/>
        <w:left w:val="none" w:sz="0" w:space="0" w:color="auto"/>
        <w:bottom w:val="none" w:sz="0" w:space="0" w:color="auto"/>
        <w:right w:val="none" w:sz="0" w:space="0" w:color="auto"/>
      </w:divBdr>
    </w:div>
    <w:div w:id="1498157817">
      <w:bodyDiv w:val="1"/>
      <w:marLeft w:val="0"/>
      <w:marRight w:val="0"/>
      <w:marTop w:val="0"/>
      <w:marBottom w:val="0"/>
      <w:divBdr>
        <w:top w:val="none" w:sz="0" w:space="0" w:color="auto"/>
        <w:left w:val="none" w:sz="0" w:space="0" w:color="auto"/>
        <w:bottom w:val="none" w:sz="0" w:space="0" w:color="auto"/>
        <w:right w:val="none" w:sz="0" w:space="0" w:color="auto"/>
      </w:divBdr>
    </w:div>
    <w:div w:id="1498694142">
      <w:bodyDiv w:val="1"/>
      <w:marLeft w:val="0"/>
      <w:marRight w:val="0"/>
      <w:marTop w:val="0"/>
      <w:marBottom w:val="0"/>
      <w:divBdr>
        <w:top w:val="none" w:sz="0" w:space="0" w:color="auto"/>
        <w:left w:val="none" w:sz="0" w:space="0" w:color="auto"/>
        <w:bottom w:val="none" w:sz="0" w:space="0" w:color="auto"/>
        <w:right w:val="none" w:sz="0" w:space="0" w:color="auto"/>
      </w:divBdr>
    </w:div>
    <w:div w:id="1519392519">
      <w:bodyDiv w:val="1"/>
      <w:marLeft w:val="0"/>
      <w:marRight w:val="0"/>
      <w:marTop w:val="0"/>
      <w:marBottom w:val="0"/>
      <w:divBdr>
        <w:top w:val="none" w:sz="0" w:space="0" w:color="auto"/>
        <w:left w:val="none" w:sz="0" w:space="0" w:color="auto"/>
        <w:bottom w:val="none" w:sz="0" w:space="0" w:color="auto"/>
        <w:right w:val="none" w:sz="0" w:space="0" w:color="auto"/>
      </w:divBdr>
    </w:div>
    <w:div w:id="1550797053">
      <w:bodyDiv w:val="1"/>
      <w:marLeft w:val="0"/>
      <w:marRight w:val="0"/>
      <w:marTop w:val="0"/>
      <w:marBottom w:val="0"/>
      <w:divBdr>
        <w:top w:val="none" w:sz="0" w:space="0" w:color="auto"/>
        <w:left w:val="none" w:sz="0" w:space="0" w:color="auto"/>
        <w:bottom w:val="none" w:sz="0" w:space="0" w:color="auto"/>
        <w:right w:val="none" w:sz="0" w:space="0" w:color="auto"/>
      </w:divBdr>
    </w:div>
    <w:div w:id="1574461654">
      <w:bodyDiv w:val="1"/>
      <w:marLeft w:val="0"/>
      <w:marRight w:val="0"/>
      <w:marTop w:val="0"/>
      <w:marBottom w:val="0"/>
      <w:divBdr>
        <w:top w:val="none" w:sz="0" w:space="0" w:color="auto"/>
        <w:left w:val="none" w:sz="0" w:space="0" w:color="auto"/>
        <w:bottom w:val="none" w:sz="0" w:space="0" w:color="auto"/>
        <w:right w:val="none" w:sz="0" w:space="0" w:color="auto"/>
      </w:divBdr>
    </w:div>
    <w:div w:id="1612007472">
      <w:bodyDiv w:val="1"/>
      <w:marLeft w:val="0"/>
      <w:marRight w:val="0"/>
      <w:marTop w:val="0"/>
      <w:marBottom w:val="0"/>
      <w:divBdr>
        <w:top w:val="none" w:sz="0" w:space="0" w:color="auto"/>
        <w:left w:val="none" w:sz="0" w:space="0" w:color="auto"/>
        <w:bottom w:val="none" w:sz="0" w:space="0" w:color="auto"/>
        <w:right w:val="none" w:sz="0" w:space="0" w:color="auto"/>
      </w:divBdr>
    </w:div>
    <w:div w:id="1616787674">
      <w:bodyDiv w:val="1"/>
      <w:marLeft w:val="0"/>
      <w:marRight w:val="0"/>
      <w:marTop w:val="0"/>
      <w:marBottom w:val="0"/>
      <w:divBdr>
        <w:top w:val="none" w:sz="0" w:space="0" w:color="auto"/>
        <w:left w:val="none" w:sz="0" w:space="0" w:color="auto"/>
        <w:bottom w:val="none" w:sz="0" w:space="0" w:color="auto"/>
        <w:right w:val="none" w:sz="0" w:space="0" w:color="auto"/>
      </w:divBdr>
    </w:div>
    <w:div w:id="1649548735">
      <w:bodyDiv w:val="1"/>
      <w:marLeft w:val="0"/>
      <w:marRight w:val="0"/>
      <w:marTop w:val="0"/>
      <w:marBottom w:val="0"/>
      <w:divBdr>
        <w:top w:val="none" w:sz="0" w:space="0" w:color="auto"/>
        <w:left w:val="none" w:sz="0" w:space="0" w:color="auto"/>
        <w:bottom w:val="none" w:sz="0" w:space="0" w:color="auto"/>
        <w:right w:val="none" w:sz="0" w:space="0" w:color="auto"/>
      </w:divBdr>
    </w:div>
    <w:div w:id="1650281656">
      <w:bodyDiv w:val="1"/>
      <w:marLeft w:val="0"/>
      <w:marRight w:val="0"/>
      <w:marTop w:val="0"/>
      <w:marBottom w:val="0"/>
      <w:divBdr>
        <w:top w:val="none" w:sz="0" w:space="0" w:color="auto"/>
        <w:left w:val="none" w:sz="0" w:space="0" w:color="auto"/>
        <w:bottom w:val="none" w:sz="0" w:space="0" w:color="auto"/>
        <w:right w:val="none" w:sz="0" w:space="0" w:color="auto"/>
      </w:divBdr>
    </w:div>
    <w:div w:id="1659770230">
      <w:bodyDiv w:val="1"/>
      <w:marLeft w:val="0"/>
      <w:marRight w:val="0"/>
      <w:marTop w:val="0"/>
      <w:marBottom w:val="0"/>
      <w:divBdr>
        <w:top w:val="none" w:sz="0" w:space="0" w:color="auto"/>
        <w:left w:val="none" w:sz="0" w:space="0" w:color="auto"/>
        <w:bottom w:val="none" w:sz="0" w:space="0" w:color="auto"/>
        <w:right w:val="none" w:sz="0" w:space="0" w:color="auto"/>
      </w:divBdr>
    </w:div>
    <w:div w:id="1660840808">
      <w:bodyDiv w:val="1"/>
      <w:marLeft w:val="0"/>
      <w:marRight w:val="0"/>
      <w:marTop w:val="0"/>
      <w:marBottom w:val="0"/>
      <w:divBdr>
        <w:top w:val="none" w:sz="0" w:space="0" w:color="auto"/>
        <w:left w:val="none" w:sz="0" w:space="0" w:color="auto"/>
        <w:bottom w:val="none" w:sz="0" w:space="0" w:color="auto"/>
        <w:right w:val="none" w:sz="0" w:space="0" w:color="auto"/>
      </w:divBdr>
    </w:div>
    <w:div w:id="1661274719">
      <w:bodyDiv w:val="1"/>
      <w:marLeft w:val="0"/>
      <w:marRight w:val="0"/>
      <w:marTop w:val="0"/>
      <w:marBottom w:val="0"/>
      <w:divBdr>
        <w:top w:val="none" w:sz="0" w:space="0" w:color="auto"/>
        <w:left w:val="none" w:sz="0" w:space="0" w:color="auto"/>
        <w:bottom w:val="none" w:sz="0" w:space="0" w:color="auto"/>
        <w:right w:val="none" w:sz="0" w:space="0" w:color="auto"/>
      </w:divBdr>
    </w:div>
    <w:div w:id="1692729449">
      <w:bodyDiv w:val="1"/>
      <w:marLeft w:val="0"/>
      <w:marRight w:val="0"/>
      <w:marTop w:val="0"/>
      <w:marBottom w:val="0"/>
      <w:divBdr>
        <w:top w:val="none" w:sz="0" w:space="0" w:color="auto"/>
        <w:left w:val="none" w:sz="0" w:space="0" w:color="auto"/>
        <w:bottom w:val="none" w:sz="0" w:space="0" w:color="auto"/>
        <w:right w:val="none" w:sz="0" w:space="0" w:color="auto"/>
      </w:divBdr>
    </w:div>
    <w:div w:id="1699508004">
      <w:bodyDiv w:val="1"/>
      <w:marLeft w:val="0"/>
      <w:marRight w:val="0"/>
      <w:marTop w:val="0"/>
      <w:marBottom w:val="0"/>
      <w:divBdr>
        <w:top w:val="none" w:sz="0" w:space="0" w:color="auto"/>
        <w:left w:val="none" w:sz="0" w:space="0" w:color="auto"/>
        <w:bottom w:val="none" w:sz="0" w:space="0" w:color="auto"/>
        <w:right w:val="none" w:sz="0" w:space="0" w:color="auto"/>
      </w:divBdr>
    </w:div>
    <w:div w:id="1710644123">
      <w:bodyDiv w:val="1"/>
      <w:marLeft w:val="0"/>
      <w:marRight w:val="0"/>
      <w:marTop w:val="0"/>
      <w:marBottom w:val="0"/>
      <w:divBdr>
        <w:top w:val="none" w:sz="0" w:space="0" w:color="auto"/>
        <w:left w:val="none" w:sz="0" w:space="0" w:color="auto"/>
        <w:bottom w:val="none" w:sz="0" w:space="0" w:color="auto"/>
        <w:right w:val="none" w:sz="0" w:space="0" w:color="auto"/>
      </w:divBdr>
    </w:div>
    <w:div w:id="1723865847">
      <w:bodyDiv w:val="1"/>
      <w:marLeft w:val="0"/>
      <w:marRight w:val="0"/>
      <w:marTop w:val="0"/>
      <w:marBottom w:val="0"/>
      <w:divBdr>
        <w:top w:val="none" w:sz="0" w:space="0" w:color="auto"/>
        <w:left w:val="none" w:sz="0" w:space="0" w:color="auto"/>
        <w:bottom w:val="none" w:sz="0" w:space="0" w:color="auto"/>
        <w:right w:val="none" w:sz="0" w:space="0" w:color="auto"/>
      </w:divBdr>
    </w:div>
    <w:div w:id="1728995574">
      <w:bodyDiv w:val="1"/>
      <w:marLeft w:val="0"/>
      <w:marRight w:val="0"/>
      <w:marTop w:val="0"/>
      <w:marBottom w:val="0"/>
      <w:divBdr>
        <w:top w:val="none" w:sz="0" w:space="0" w:color="auto"/>
        <w:left w:val="none" w:sz="0" w:space="0" w:color="auto"/>
        <w:bottom w:val="none" w:sz="0" w:space="0" w:color="auto"/>
        <w:right w:val="none" w:sz="0" w:space="0" w:color="auto"/>
      </w:divBdr>
    </w:div>
    <w:div w:id="1759403661">
      <w:bodyDiv w:val="1"/>
      <w:marLeft w:val="0"/>
      <w:marRight w:val="0"/>
      <w:marTop w:val="0"/>
      <w:marBottom w:val="0"/>
      <w:divBdr>
        <w:top w:val="none" w:sz="0" w:space="0" w:color="auto"/>
        <w:left w:val="none" w:sz="0" w:space="0" w:color="auto"/>
        <w:bottom w:val="none" w:sz="0" w:space="0" w:color="auto"/>
        <w:right w:val="none" w:sz="0" w:space="0" w:color="auto"/>
      </w:divBdr>
    </w:div>
    <w:div w:id="1778478875">
      <w:bodyDiv w:val="1"/>
      <w:marLeft w:val="0"/>
      <w:marRight w:val="0"/>
      <w:marTop w:val="0"/>
      <w:marBottom w:val="0"/>
      <w:divBdr>
        <w:top w:val="none" w:sz="0" w:space="0" w:color="auto"/>
        <w:left w:val="none" w:sz="0" w:space="0" w:color="auto"/>
        <w:bottom w:val="none" w:sz="0" w:space="0" w:color="auto"/>
        <w:right w:val="none" w:sz="0" w:space="0" w:color="auto"/>
      </w:divBdr>
    </w:div>
    <w:div w:id="1857306548">
      <w:bodyDiv w:val="1"/>
      <w:marLeft w:val="0"/>
      <w:marRight w:val="0"/>
      <w:marTop w:val="0"/>
      <w:marBottom w:val="0"/>
      <w:divBdr>
        <w:top w:val="none" w:sz="0" w:space="0" w:color="auto"/>
        <w:left w:val="none" w:sz="0" w:space="0" w:color="auto"/>
        <w:bottom w:val="none" w:sz="0" w:space="0" w:color="auto"/>
        <w:right w:val="none" w:sz="0" w:space="0" w:color="auto"/>
      </w:divBdr>
    </w:div>
    <w:div w:id="1862552903">
      <w:bodyDiv w:val="1"/>
      <w:marLeft w:val="0"/>
      <w:marRight w:val="0"/>
      <w:marTop w:val="0"/>
      <w:marBottom w:val="0"/>
      <w:divBdr>
        <w:top w:val="none" w:sz="0" w:space="0" w:color="auto"/>
        <w:left w:val="none" w:sz="0" w:space="0" w:color="auto"/>
        <w:bottom w:val="none" w:sz="0" w:space="0" w:color="auto"/>
        <w:right w:val="none" w:sz="0" w:space="0" w:color="auto"/>
      </w:divBdr>
    </w:div>
    <w:div w:id="1872523454">
      <w:bodyDiv w:val="1"/>
      <w:marLeft w:val="0"/>
      <w:marRight w:val="0"/>
      <w:marTop w:val="0"/>
      <w:marBottom w:val="0"/>
      <w:divBdr>
        <w:top w:val="none" w:sz="0" w:space="0" w:color="auto"/>
        <w:left w:val="none" w:sz="0" w:space="0" w:color="auto"/>
        <w:bottom w:val="none" w:sz="0" w:space="0" w:color="auto"/>
        <w:right w:val="none" w:sz="0" w:space="0" w:color="auto"/>
      </w:divBdr>
    </w:div>
    <w:div w:id="1890720480">
      <w:bodyDiv w:val="1"/>
      <w:marLeft w:val="0"/>
      <w:marRight w:val="0"/>
      <w:marTop w:val="0"/>
      <w:marBottom w:val="0"/>
      <w:divBdr>
        <w:top w:val="none" w:sz="0" w:space="0" w:color="auto"/>
        <w:left w:val="none" w:sz="0" w:space="0" w:color="auto"/>
        <w:bottom w:val="none" w:sz="0" w:space="0" w:color="auto"/>
        <w:right w:val="none" w:sz="0" w:space="0" w:color="auto"/>
      </w:divBdr>
    </w:div>
    <w:div w:id="1892228661">
      <w:bodyDiv w:val="1"/>
      <w:marLeft w:val="0"/>
      <w:marRight w:val="0"/>
      <w:marTop w:val="0"/>
      <w:marBottom w:val="0"/>
      <w:divBdr>
        <w:top w:val="none" w:sz="0" w:space="0" w:color="auto"/>
        <w:left w:val="none" w:sz="0" w:space="0" w:color="auto"/>
        <w:bottom w:val="none" w:sz="0" w:space="0" w:color="auto"/>
        <w:right w:val="none" w:sz="0" w:space="0" w:color="auto"/>
      </w:divBdr>
    </w:div>
    <w:div w:id="1896114310">
      <w:bodyDiv w:val="1"/>
      <w:marLeft w:val="0"/>
      <w:marRight w:val="0"/>
      <w:marTop w:val="0"/>
      <w:marBottom w:val="0"/>
      <w:divBdr>
        <w:top w:val="none" w:sz="0" w:space="0" w:color="auto"/>
        <w:left w:val="none" w:sz="0" w:space="0" w:color="auto"/>
        <w:bottom w:val="none" w:sz="0" w:space="0" w:color="auto"/>
        <w:right w:val="none" w:sz="0" w:space="0" w:color="auto"/>
      </w:divBdr>
    </w:div>
    <w:div w:id="1905528472">
      <w:bodyDiv w:val="1"/>
      <w:marLeft w:val="0"/>
      <w:marRight w:val="0"/>
      <w:marTop w:val="0"/>
      <w:marBottom w:val="0"/>
      <w:divBdr>
        <w:top w:val="none" w:sz="0" w:space="0" w:color="auto"/>
        <w:left w:val="none" w:sz="0" w:space="0" w:color="auto"/>
        <w:bottom w:val="none" w:sz="0" w:space="0" w:color="auto"/>
        <w:right w:val="none" w:sz="0" w:space="0" w:color="auto"/>
      </w:divBdr>
    </w:div>
    <w:div w:id="1911966930">
      <w:bodyDiv w:val="1"/>
      <w:marLeft w:val="0"/>
      <w:marRight w:val="0"/>
      <w:marTop w:val="0"/>
      <w:marBottom w:val="0"/>
      <w:divBdr>
        <w:top w:val="none" w:sz="0" w:space="0" w:color="auto"/>
        <w:left w:val="none" w:sz="0" w:space="0" w:color="auto"/>
        <w:bottom w:val="none" w:sz="0" w:space="0" w:color="auto"/>
        <w:right w:val="none" w:sz="0" w:space="0" w:color="auto"/>
      </w:divBdr>
    </w:div>
    <w:div w:id="1914273147">
      <w:bodyDiv w:val="1"/>
      <w:marLeft w:val="0"/>
      <w:marRight w:val="0"/>
      <w:marTop w:val="0"/>
      <w:marBottom w:val="0"/>
      <w:divBdr>
        <w:top w:val="none" w:sz="0" w:space="0" w:color="auto"/>
        <w:left w:val="none" w:sz="0" w:space="0" w:color="auto"/>
        <w:bottom w:val="none" w:sz="0" w:space="0" w:color="auto"/>
        <w:right w:val="none" w:sz="0" w:space="0" w:color="auto"/>
      </w:divBdr>
    </w:div>
    <w:div w:id="1916937237">
      <w:bodyDiv w:val="1"/>
      <w:marLeft w:val="0"/>
      <w:marRight w:val="0"/>
      <w:marTop w:val="0"/>
      <w:marBottom w:val="0"/>
      <w:divBdr>
        <w:top w:val="none" w:sz="0" w:space="0" w:color="auto"/>
        <w:left w:val="none" w:sz="0" w:space="0" w:color="auto"/>
        <w:bottom w:val="none" w:sz="0" w:space="0" w:color="auto"/>
        <w:right w:val="none" w:sz="0" w:space="0" w:color="auto"/>
      </w:divBdr>
    </w:div>
    <w:div w:id="1953126152">
      <w:bodyDiv w:val="1"/>
      <w:marLeft w:val="0"/>
      <w:marRight w:val="0"/>
      <w:marTop w:val="0"/>
      <w:marBottom w:val="0"/>
      <w:divBdr>
        <w:top w:val="none" w:sz="0" w:space="0" w:color="auto"/>
        <w:left w:val="none" w:sz="0" w:space="0" w:color="auto"/>
        <w:bottom w:val="none" w:sz="0" w:space="0" w:color="auto"/>
        <w:right w:val="none" w:sz="0" w:space="0" w:color="auto"/>
      </w:divBdr>
    </w:div>
    <w:div w:id="1977487006">
      <w:bodyDiv w:val="1"/>
      <w:marLeft w:val="0"/>
      <w:marRight w:val="0"/>
      <w:marTop w:val="0"/>
      <w:marBottom w:val="0"/>
      <w:divBdr>
        <w:top w:val="none" w:sz="0" w:space="0" w:color="auto"/>
        <w:left w:val="none" w:sz="0" w:space="0" w:color="auto"/>
        <w:bottom w:val="none" w:sz="0" w:space="0" w:color="auto"/>
        <w:right w:val="none" w:sz="0" w:space="0" w:color="auto"/>
      </w:divBdr>
    </w:div>
    <w:div w:id="1995333053">
      <w:bodyDiv w:val="1"/>
      <w:marLeft w:val="0"/>
      <w:marRight w:val="0"/>
      <w:marTop w:val="0"/>
      <w:marBottom w:val="0"/>
      <w:divBdr>
        <w:top w:val="none" w:sz="0" w:space="0" w:color="auto"/>
        <w:left w:val="none" w:sz="0" w:space="0" w:color="auto"/>
        <w:bottom w:val="none" w:sz="0" w:space="0" w:color="auto"/>
        <w:right w:val="none" w:sz="0" w:space="0" w:color="auto"/>
      </w:divBdr>
    </w:div>
    <w:div w:id="2017030994">
      <w:bodyDiv w:val="1"/>
      <w:marLeft w:val="0"/>
      <w:marRight w:val="0"/>
      <w:marTop w:val="0"/>
      <w:marBottom w:val="0"/>
      <w:divBdr>
        <w:top w:val="none" w:sz="0" w:space="0" w:color="auto"/>
        <w:left w:val="none" w:sz="0" w:space="0" w:color="auto"/>
        <w:bottom w:val="none" w:sz="0" w:space="0" w:color="auto"/>
        <w:right w:val="none" w:sz="0" w:space="0" w:color="auto"/>
      </w:divBdr>
    </w:div>
    <w:div w:id="2030832351">
      <w:bodyDiv w:val="1"/>
      <w:marLeft w:val="0"/>
      <w:marRight w:val="0"/>
      <w:marTop w:val="0"/>
      <w:marBottom w:val="0"/>
      <w:divBdr>
        <w:top w:val="none" w:sz="0" w:space="0" w:color="auto"/>
        <w:left w:val="none" w:sz="0" w:space="0" w:color="auto"/>
        <w:bottom w:val="none" w:sz="0" w:space="0" w:color="auto"/>
        <w:right w:val="none" w:sz="0" w:space="0" w:color="auto"/>
      </w:divBdr>
    </w:div>
    <w:div w:id="2068020350">
      <w:bodyDiv w:val="1"/>
      <w:marLeft w:val="0"/>
      <w:marRight w:val="0"/>
      <w:marTop w:val="0"/>
      <w:marBottom w:val="0"/>
      <w:divBdr>
        <w:top w:val="none" w:sz="0" w:space="0" w:color="auto"/>
        <w:left w:val="none" w:sz="0" w:space="0" w:color="auto"/>
        <w:bottom w:val="none" w:sz="0" w:space="0" w:color="auto"/>
        <w:right w:val="none" w:sz="0" w:space="0" w:color="auto"/>
      </w:divBdr>
    </w:div>
    <w:div w:id="2069068577">
      <w:bodyDiv w:val="1"/>
      <w:marLeft w:val="0"/>
      <w:marRight w:val="0"/>
      <w:marTop w:val="0"/>
      <w:marBottom w:val="0"/>
      <w:divBdr>
        <w:top w:val="none" w:sz="0" w:space="0" w:color="auto"/>
        <w:left w:val="none" w:sz="0" w:space="0" w:color="auto"/>
        <w:bottom w:val="none" w:sz="0" w:space="0" w:color="auto"/>
        <w:right w:val="none" w:sz="0" w:space="0" w:color="auto"/>
      </w:divBdr>
    </w:div>
    <w:div w:id="2086100524">
      <w:bodyDiv w:val="1"/>
      <w:marLeft w:val="0"/>
      <w:marRight w:val="0"/>
      <w:marTop w:val="0"/>
      <w:marBottom w:val="0"/>
      <w:divBdr>
        <w:top w:val="none" w:sz="0" w:space="0" w:color="auto"/>
        <w:left w:val="none" w:sz="0" w:space="0" w:color="auto"/>
        <w:bottom w:val="none" w:sz="0" w:space="0" w:color="auto"/>
        <w:right w:val="none" w:sz="0" w:space="0" w:color="auto"/>
      </w:divBdr>
    </w:div>
    <w:div w:id="2089960530">
      <w:bodyDiv w:val="1"/>
      <w:marLeft w:val="0"/>
      <w:marRight w:val="0"/>
      <w:marTop w:val="0"/>
      <w:marBottom w:val="0"/>
      <w:divBdr>
        <w:top w:val="none" w:sz="0" w:space="0" w:color="auto"/>
        <w:left w:val="none" w:sz="0" w:space="0" w:color="auto"/>
        <w:bottom w:val="none" w:sz="0" w:space="0" w:color="auto"/>
        <w:right w:val="none" w:sz="0" w:space="0" w:color="auto"/>
      </w:divBdr>
    </w:div>
    <w:div w:id="211786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nodejs.org/en/docs/" TargetMode="External"/><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1.xml"/><Relationship Id="rId16" Type="http://schemas.openxmlformats.org/officeDocument/2006/relationships/hyperlink" Target="tel:+842438512603"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2.xml"/><Relationship Id="rId5" Type="http://schemas.openxmlformats.org/officeDocument/2006/relationships/customXml" Target="../customXml/item4.xml"/><Relationship Id="rId15" Type="http://schemas.openxmlformats.org/officeDocument/2006/relationships/hyperlink" Target="mailto:banbientapweb@petrolimex.com.v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reactjs.org/docs/getting-started.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mui.com/material-ui/getting-started/overview/"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settings" Target="settings.xml"/><Relationship Id="rId51" Type="http://schemas.openxmlformats.org/officeDocument/2006/relationships/hyperlink" Target="https://dev.mysql.com/doc/refman/8.0/en/" TargetMode="External"/><Relationship Id="rId3"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F0C8EBE9EAAB43A0DDECAADB59D39F" ma:contentTypeVersion="10" ma:contentTypeDescription="Create a new document." ma:contentTypeScope="" ma:versionID="49fae69832d2ff400a00f5230f98b6fd">
  <xsd:schema xmlns:xsd="http://www.w3.org/2001/XMLSchema" xmlns:xs="http://www.w3.org/2001/XMLSchema" xmlns:p="http://schemas.microsoft.com/office/2006/metadata/properties" xmlns:ns3="e7aa16d2-96c1-4b0c-9428-46590ddfc812" targetNamespace="http://schemas.microsoft.com/office/2006/metadata/properties" ma:root="true" ma:fieldsID="58e24c147e04d74bff6be24f1422cdab" ns3:_="">
    <xsd:import namespace="e7aa16d2-96c1-4b0c-9428-46590ddfc812"/>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aa16d2-96c1-4b0c-9428-46590ddfc8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Length (seconds)" ma:internalName="MediaLengthInSeconds" ma:readOnly="true">
      <xsd:simpleType>
        <xsd:restriction base="dms:Unknown"/>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8A2D0E-D7DB-415D-9CA8-5B55070334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aa16d2-96c1-4b0c-9428-46590ddfc8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391272-208A-405B-A75A-AA5CDFFE34D9}">
  <ds:schemaRefs>
    <ds:schemaRef ds:uri="http://schemas.openxmlformats.org/officeDocument/2006/bibliography"/>
  </ds:schemaRefs>
</ds:datastoreItem>
</file>

<file path=customXml/itemProps3.xml><?xml version="1.0" encoding="utf-8"?>
<ds:datastoreItem xmlns:ds="http://schemas.openxmlformats.org/officeDocument/2006/customXml" ds:itemID="{634ADF5D-3537-4C09-98AE-1D848A3C7E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2D79E91-C2CE-4401-8EF4-09D2730C51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2885</TotalTime>
  <Pages>1</Pages>
  <Words>8766</Words>
  <Characters>49967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luc-nguyen van</dc:creator>
  <cp:keywords/>
  <dc:description/>
  <cp:lastModifiedBy>Nguyen Van Dung D21VT02</cp:lastModifiedBy>
  <cp:revision>88</cp:revision>
  <cp:lastPrinted>2023-05-14T09:07:00Z</cp:lastPrinted>
  <dcterms:created xsi:type="dcterms:W3CDTF">2023-05-14T09:06:00Z</dcterms:created>
  <dcterms:modified xsi:type="dcterms:W3CDTF">2024-09-09T04:57:00Z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0x01010025F0C8EBE9EAAB43A0DDECAADB59D39F</vt:lpwstr>
  </property>
</Properties>
</file>